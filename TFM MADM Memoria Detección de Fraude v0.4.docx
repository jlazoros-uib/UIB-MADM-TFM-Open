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1948B6B" w14:textId="77777777" w:rsidR="007802B4" w:rsidRPr="009C3507" w:rsidRDefault="007802B4" w:rsidP="007802B4">
      <w:pPr>
        <w:spacing w:after="120"/>
        <w:rPr>
          <w:rFonts w:ascii="Arial" w:hAnsi="Arial"/>
          <w:b/>
          <w:lang w:val="es-ES_tradnl" w:eastAsia="es-ES"/>
        </w:rPr>
      </w:pPr>
    </w:p>
    <w:p w14:paraId="7AB55FE9" w14:textId="77777777" w:rsidR="007802B4" w:rsidRPr="00252C79" w:rsidRDefault="007802B4" w:rsidP="007802B4">
      <w:pPr>
        <w:spacing w:after="120"/>
        <w:rPr>
          <w:rFonts w:ascii="Arial" w:hAnsi="Arial"/>
          <w:b/>
          <w:lang w:eastAsia="es-ES"/>
        </w:rPr>
      </w:pPr>
    </w:p>
    <w:p w14:paraId="2A7FA411" w14:textId="77777777" w:rsidR="00C14D80" w:rsidRPr="00252C79" w:rsidRDefault="00C14D80" w:rsidP="00C14D80">
      <w:pPr>
        <w:rPr>
          <w:rFonts w:ascii="Arial" w:hAnsi="Arial"/>
          <w:b/>
          <w:sz w:val="36"/>
          <w:szCs w:val="36"/>
          <w:lang w:eastAsia="es-ES"/>
        </w:rPr>
      </w:pPr>
      <w:r w:rsidRPr="00252C79">
        <w:rPr>
          <w:rFonts w:ascii="Arial" w:hAnsi="Arial"/>
          <w:b/>
          <w:sz w:val="36"/>
          <w:szCs w:val="36"/>
          <w:lang w:eastAsia="es-ES"/>
        </w:rPr>
        <w:t>TRABAJO DE FIN DE MÁSTER</w:t>
      </w:r>
    </w:p>
    <w:p w14:paraId="7DC5F477" w14:textId="77777777" w:rsidR="00C14D80" w:rsidRPr="00252C79" w:rsidRDefault="00C14D80" w:rsidP="00C14D80">
      <w:pPr>
        <w:spacing w:after="120"/>
        <w:rPr>
          <w:rFonts w:ascii="Arial" w:hAnsi="Arial" w:cs="Arial"/>
        </w:rPr>
      </w:pPr>
    </w:p>
    <w:p w14:paraId="2E4086B2" w14:textId="77777777" w:rsidR="00C14D80" w:rsidRPr="00252C79" w:rsidRDefault="00C14D80" w:rsidP="00C14D80">
      <w:pPr>
        <w:spacing w:after="120"/>
        <w:rPr>
          <w:rFonts w:ascii="Helvetica" w:hAnsi="Helvetica" w:cs="Helvetica"/>
        </w:rPr>
      </w:pPr>
    </w:p>
    <w:p w14:paraId="7C7C321A" w14:textId="77777777" w:rsidR="00C14D80" w:rsidRPr="00252C79" w:rsidRDefault="00C14D80" w:rsidP="00C14D80">
      <w:pPr>
        <w:spacing w:after="120"/>
        <w:rPr>
          <w:rFonts w:ascii="Helvetica" w:hAnsi="Helvetica" w:cs="Helvetica"/>
        </w:rPr>
      </w:pPr>
    </w:p>
    <w:p w14:paraId="439B0EAC" w14:textId="77777777" w:rsidR="00C14D80" w:rsidRPr="00252C79" w:rsidRDefault="00C14D80" w:rsidP="00C14D80">
      <w:pPr>
        <w:spacing w:after="120"/>
        <w:rPr>
          <w:rFonts w:ascii="Helvetica" w:hAnsi="Helvetica" w:cs="Helvetica"/>
        </w:rPr>
      </w:pPr>
    </w:p>
    <w:p w14:paraId="2E8EC6A9" w14:textId="3699208C" w:rsidR="00C14D80" w:rsidRPr="00252C79" w:rsidRDefault="004538ED" w:rsidP="00C14D80">
      <w:pPr>
        <w:jc w:val="both"/>
        <w:rPr>
          <w:rFonts w:ascii="Arial" w:hAnsi="Arial" w:cs="Arial"/>
          <w:b/>
          <w:bCs/>
          <w:sz w:val="36"/>
          <w:szCs w:val="36"/>
        </w:rPr>
      </w:pPr>
      <w:r w:rsidRPr="00252C79">
        <w:rPr>
          <w:rFonts w:ascii="Arial" w:hAnsi="Arial" w:cs="Arial"/>
          <w:b/>
          <w:bCs/>
          <w:sz w:val="36"/>
          <w:szCs w:val="36"/>
        </w:rPr>
        <w:t>ESTUDIOS EXPLORATORIO</w:t>
      </w:r>
      <w:r w:rsidR="008875B7" w:rsidRPr="00252C79">
        <w:rPr>
          <w:rFonts w:ascii="Arial" w:hAnsi="Arial" w:cs="Arial"/>
          <w:b/>
          <w:bCs/>
          <w:sz w:val="36"/>
          <w:szCs w:val="36"/>
        </w:rPr>
        <w:t>S</w:t>
      </w:r>
      <w:r w:rsidRPr="00252C79">
        <w:rPr>
          <w:rFonts w:ascii="Arial" w:hAnsi="Arial" w:cs="Arial"/>
          <w:b/>
          <w:bCs/>
          <w:sz w:val="36"/>
          <w:szCs w:val="36"/>
        </w:rPr>
        <w:t xml:space="preserve"> </w:t>
      </w:r>
      <w:r w:rsidR="00DD21FA" w:rsidRPr="00252C79">
        <w:rPr>
          <w:rFonts w:ascii="Arial" w:hAnsi="Arial" w:cs="Arial"/>
          <w:b/>
          <w:bCs/>
          <w:sz w:val="36"/>
          <w:szCs w:val="36"/>
        </w:rPr>
        <w:t xml:space="preserve">SOBRE </w:t>
      </w:r>
      <w:r w:rsidRPr="00252C79">
        <w:rPr>
          <w:rFonts w:ascii="Arial" w:hAnsi="Arial" w:cs="Arial"/>
          <w:b/>
          <w:bCs/>
          <w:sz w:val="36"/>
          <w:szCs w:val="36"/>
        </w:rPr>
        <w:t>DETECCIÓN DE</w:t>
      </w:r>
      <w:r w:rsidR="00C14D80" w:rsidRPr="00252C79">
        <w:rPr>
          <w:rFonts w:ascii="Arial" w:hAnsi="Arial" w:cs="Arial"/>
          <w:b/>
          <w:bCs/>
          <w:sz w:val="36"/>
          <w:szCs w:val="36"/>
        </w:rPr>
        <w:t xml:space="preserve"> FRAUDE CON TARJETAS DE CRÉDITO</w:t>
      </w:r>
    </w:p>
    <w:p w14:paraId="366803A2" w14:textId="77777777" w:rsidR="00C14D80" w:rsidRPr="00252C79" w:rsidRDefault="00C14D80" w:rsidP="00C14D80">
      <w:pPr>
        <w:spacing w:after="120"/>
        <w:rPr>
          <w:rFonts w:ascii="Arial" w:hAnsi="Arial" w:cs="Arial"/>
        </w:rPr>
      </w:pPr>
    </w:p>
    <w:p w14:paraId="4F602735" w14:textId="77777777" w:rsidR="00C14D80" w:rsidRPr="00252C79" w:rsidRDefault="00C14D80" w:rsidP="00C14D80">
      <w:pPr>
        <w:spacing w:after="120"/>
        <w:rPr>
          <w:rFonts w:ascii="Helvetica" w:hAnsi="Helvetica" w:cs="Helvetica"/>
        </w:rPr>
      </w:pPr>
    </w:p>
    <w:p w14:paraId="36CCEF6D" w14:textId="77777777" w:rsidR="00C14D80" w:rsidRPr="00252C79" w:rsidRDefault="00C14D80" w:rsidP="00C14D80">
      <w:pPr>
        <w:spacing w:after="120"/>
        <w:rPr>
          <w:rFonts w:ascii="Helvetica" w:hAnsi="Helvetica" w:cs="Helvetica"/>
        </w:rPr>
      </w:pPr>
    </w:p>
    <w:p w14:paraId="6F09F3E6" w14:textId="77777777" w:rsidR="00C14D80" w:rsidRPr="00252C79" w:rsidRDefault="00C14D80" w:rsidP="00C14D80">
      <w:pPr>
        <w:spacing w:after="120"/>
        <w:rPr>
          <w:rFonts w:ascii="Helvetica" w:hAnsi="Helvetica" w:cs="Helvetica"/>
        </w:rPr>
      </w:pPr>
    </w:p>
    <w:p w14:paraId="6BDEAD72" w14:textId="77777777" w:rsidR="00C14D80" w:rsidRPr="00252C79" w:rsidRDefault="00C14D80" w:rsidP="00C14D80">
      <w:pPr>
        <w:rPr>
          <w:rFonts w:ascii="Arial" w:hAnsi="Arial" w:cs="Arial"/>
          <w:b/>
          <w:sz w:val="36"/>
          <w:szCs w:val="36"/>
          <w:lang w:eastAsia="es-ES"/>
        </w:rPr>
      </w:pPr>
      <w:r w:rsidRPr="00252C79">
        <w:rPr>
          <w:rFonts w:ascii="Arial" w:hAnsi="Arial" w:cs="Arial"/>
          <w:b/>
          <w:bCs/>
          <w:sz w:val="36"/>
          <w:szCs w:val="36"/>
        </w:rPr>
        <w:t>Jorge Lazo Rosado</w:t>
      </w:r>
    </w:p>
    <w:p w14:paraId="58B0E806" w14:textId="77777777" w:rsidR="00C14D80" w:rsidRPr="00252C79" w:rsidRDefault="00C14D80" w:rsidP="00C14D80">
      <w:pPr>
        <w:spacing w:line="360" w:lineRule="auto"/>
        <w:rPr>
          <w:rFonts w:ascii="Helvetica" w:hAnsi="Helvetica" w:cs="Helvetica"/>
        </w:rPr>
      </w:pPr>
    </w:p>
    <w:p w14:paraId="15C20087" w14:textId="77777777" w:rsidR="00C14D80" w:rsidRPr="00252C79" w:rsidRDefault="00C14D80" w:rsidP="00C14D80">
      <w:pPr>
        <w:rPr>
          <w:rFonts w:ascii="Helvetica" w:hAnsi="Helvetica" w:cs="Helvetica"/>
          <w:sz w:val="20"/>
        </w:rPr>
      </w:pPr>
    </w:p>
    <w:p w14:paraId="4E9B066C" w14:textId="77777777" w:rsidR="00C14D80" w:rsidRPr="00252C79" w:rsidRDefault="00C14D80" w:rsidP="00C14D80">
      <w:pPr>
        <w:rPr>
          <w:rFonts w:ascii="Helvetica" w:hAnsi="Helvetica" w:cs="Helvetica"/>
          <w:sz w:val="20"/>
        </w:rPr>
      </w:pPr>
    </w:p>
    <w:p w14:paraId="2C522CBC" w14:textId="77777777" w:rsidR="00C14D80" w:rsidRPr="00252C79" w:rsidRDefault="00C14D80" w:rsidP="00C14D80">
      <w:pPr>
        <w:spacing w:line="480" w:lineRule="auto"/>
        <w:rPr>
          <w:rFonts w:ascii="Arial" w:hAnsi="Arial" w:cs="Arial"/>
          <w:b/>
          <w:i/>
          <w:szCs w:val="22"/>
        </w:rPr>
      </w:pPr>
      <w:r w:rsidRPr="00252C79">
        <w:rPr>
          <w:rFonts w:ascii="Arial" w:hAnsi="Arial" w:cs="Arial"/>
          <w:b/>
          <w:szCs w:val="22"/>
        </w:rPr>
        <w:t>Máster Universitario en Análisis de Datos Masivos en Economía y Empresa</w:t>
      </w:r>
    </w:p>
    <w:p w14:paraId="678AF76B" w14:textId="645E61DB" w:rsidR="00C14D80" w:rsidRPr="00252C79" w:rsidRDefault="00C14D80" w:rsidP="00C14D80">
      <w:pPr>
        <w:pStyle w:val="StandardWeb"/>
        <w:shd w:val="clear" w:color="auto" w:fill="FFFFFF"/>
      </w:pPr>
      <w:r w:rsidRPr="00252C79">
        <w:rPr>
          <w:rFonts w:ascii="Arial" w:hAnsi="Arial" w:cs="Arial"/>
          <w:b/>
          <w:szCs w:val="22"/>
        </w:rPr>
        <w:t>(Especialidad</w:t>
      </w:r>
      <w:r w:rsidR="004538ED" w:rsidRPr="00252C79">
        <w:rPr>
          <w:rFonts w:ascii="Arial" w:hAnsi="Arial" w:cs="Arial"/>
          <w:b/>
          <w:szCs w:val="22"/>
        </w:rPr>
        <w:t xml:space="preserve"> </w:t>
      </w:r>
      <w:r w:rsidRPr="00252C79">
        <w:rPr>
          <w:rFonts w:ascii="Arial" w:hAnsi="Arial" w:cs="Arial"/>
          <w:b/>
          <w:szCs w:val="22"/>
        </w:rPr>
        <w:t>/</w:t>
      </w:r>
      <w:r w:rsidR="004538ED" w:rsidRPr="00252C79">
        <w:rPr>
          <w:rFonts w:ascii="Arial" w:hAnsi="Arial" w:cs="Arial"/>
          <w:b/>
          <w:szCs w:val="22"/>
        </w:rPr>
        <w:t xml:space="preserve"> </w:t>
      </w:r>
      <w:r w:rsidRPr="00252C79">
        <w:rPr>
          <w:rFonts w:ascii="Arial" w:hAnsi="Arial" w:cs="Arial"/>
          <w:b/>
          <w:szCs w:val="22"/>
        </w:rPr>
        <w:t xml:space="preserve">Itinerario </w:t>
      </w:r>
      <w:r w:rsidRPr="00252C79">
        <w:rPr>
          <w:rFonts w:ascii="Arial" w:hAnsi="Arial" w:cs="Arial"/>
          <w:b/>
          <w:szCs w:val="22"/>
          <w:lang w:eastAsia="zh-CN"/>
        </w:rPr>
        <w:t xml:space="preserve">Herramientas en </w:t>
      </w:r>
      <w:proofErr w:type="spellStart"/>
      <w:r w:rsidRPr="00252C79">
        <w:rPr>
          <w:rFonts w:ascii="Arial" w:hAnsi="Arial" w:cs="Arial"/>
          <w:b/>
          <w:szCs w:val="22"/>
          <w:lang w:eastAsia="zh-CN"/>
        </w:rPr>
        <w:t>Gestión</w:t>
      </w:r>
      <w:proofErr w:type="spellEnd"/>
      <w:r w:rsidRPr="00252C79">
        <w:rPr>
          <w:rFonts w:ascii="Arial" w:hAnsi="Arial" w:cs="Arial"/>
          <w:b/>
          <w:szCs w:val="22"/>
          <w:lang w:eastAsia="zh-CN"/>
        </w:rPr>
        <w:t xml:space="preserve"> y </w:t>
      </w:r>
      <w:proofErr w:type="spellStart"/>
      <w:r w:rsidRPr="00252C79">
        <w:rPr>
          <w:rFonts w:ascii="Arial" w:hAnsi="Arial" w:cs="Arial"/>
          <w:b/>
          <w:szCs w:val="22"/>
          <w:lang w:eastAsia="zh-CN"/>
        </w:rPr>
        <w:t>Análisis</w:t>
      </w:r>
      <w:proofErr w:type="spellEnd"/>
      <w:r w:rsidRPr="00252C79">
        <w:rPr>
          <w:rFonts w:ascii="Arial" w:hAnsi="Arial" w:cs="Arial"/>
          <w:b/>
          <w:szCs w:val="22"/>
          <w:lang w:eastAsia="zh-CN"/>
        </w:rPr>
        <w:t xml:space="preserve"> Inteligente de Datos</w:t>
      </w:r>
      <w:r w:rsidRPr="00252C79">
        <w:rPr>
          <w:rFonts w:ascii="Arial" w:hAnsi="Arial" w:cs="Arial"/>
          <w:b/>
          <w:szCs w:val="22"/>
        </w:rPr>
        <w:t>)</w:t>
      </w:r>
    </w:p>
    <w:p w14:paraId="5942BCE1" w14:textId="77777777" w:rsidR="00C14D80" w:rsidRPr="00252C79" w:rsidRDefault="00C14D80" w:rsidP="00C14D80">
      <w:pPr>
        <w:spacing w:line="480" w:lineRule="auto"/>
        <w:rPr>
          <w:rFonts w:ascii="Arial" w:hAnsi="Arial" w:cs="Arial"/>
          <w:b/>
          <w:szCs w:val="22"/>
        </w:rPr>
      </w:pPr>
      <w:r w:rsidRPr="00252C79">
        <w:rPr>
          <w:rFonts w:ascii="Arial" w:hAnsi="Arial" w:cs="Arial"/>
          <w:b/>
          <w:szCs w:val="22"/>
        </w:rPr>
        <w:t>Centro de Estudios de Postgrado</w:t>
      </w:r>
    </w:p>
    <w:p w14:paraId="7054EAFD" w14:textId="77777777" w:rsidR="00C14D80" w:rsidRPr="00252C79" w:rsidRDefault="00C14D80" w:rsidP="00C14D80">
      <w:pPr>
        <w:spacing w:line="480" w:lineRule="auto"/>
        <w:rPr>
          <w:rFonts w:ascii="Arial" w:hAnsi="Arial" w:cs="Arial"/>
          <w:sz w:val="20"/>
        </w:rPr>
      </w:pPr>
    </w:p>
    <w:p w14:paraId="04C7D14B" w14:textId="77777777" w:rsidR="00C14D80" w:rsidRPr="00252C79" w:rsidRDefault="00C14D80" w:rsidP="00C14D80">
      <w:pPr>
        <w:spacing w:line="480" w:lineRule="auto"/>
        <w:rPr>
          <w:rFonts w:ascii="Arial" w:hAnsi="Arial" w:cs="Arial"/>
          <w:b/>
        </w:rPr>
      </w:pPr>
      <w:r w:rsidRPr="00252C79">
        <w:rPr>
          <w:rFonts w:ascii="Arial" w:hAnsi="Arial" w:cs="Arial"/>
          <w:b/>
          <w:sz w:val="20"/>
          <w:szCs w:val="16"/>
        </w:rPr>
        <w:t>Año Académico 2022-23</w:t>
      </w:r>
    </w:p>
    <w:p w14:paraId="00B4D496" w14:textId="77777777" w:rsidR="00C14D80" w:rsidRPr="00252C79" w:rsidRDefault="00C14D80" w:rsidP="00C14D80">
      <w:pPr>
        <w:rPr>
          <w:rFonts w:ascii="Arial" w:hAnsi="Arial" w:cs="Arial"/>
        </w:rPr>
      </w:pPr>
    </w:p>
    <w:p w14:paraId="344C23A8" w14:textId="77777777" w:rsidR="00C14D80" w:rsidRPr="00252C79" w:rsidRDefault="00C14D80" w:rsidP="00C14D80">
      <w:pPr>
        <w:rPr>
          <w:rFonts w:ascii="Arial" w:hAnsi="Arial" w:cs="Arial"/>
        </w:rPr>
      </w:pPr>
      <w:r w:rsidRPr="00252C79">
        <w:rPr>
          <w:rFonts w:ascii="Arial" w:hAnsi="Arial" w:cs="Arial"/>
        </w:rPr>
        <w:br w:type="page"/>
      </w:r>
    </w:p>
    <w:p w14:paraId="6800C177" w14:textId="77777777" w:rsidR="00C14D80" w:rsidRPr="00252C79" w:rsidRDefault="00C14D80" w:rsidP="00C14D80">
      <w:pPr>
        <w:rPr>
          <w:rFonts w:ascii="Arial" w:hAnsi="Arial" w:cs="Arial"/>
          <w:b/>
          <w:bCs/>
          <w:sz w:val="36"/>
          <w:szCs w:val="36"/>
        </w:rPr>
      </w:pPr>
    </w:p>
    <w:p w14:paraId="000AEAFB" w14:textId="77777777" w:rsidR="00C14D80" w:rsidRPr="00252C79" w:rsidRDefault="00C14D80" w:rsidP="00C14D80">
      <w:pPr>
        <w:rPr>
          <w:rFonts w:ascii="Arial" w:hAnsi="Arial" w:cs="Arial"/>
          <w:b/>
          <w:bCs/>
          <w:sz w:val="36"/>
          <w:szCs w:val="36"/>
        </w:rPr>
      </w:pPr>
    </w:p>
    <w:p w14:paraId="3DE55AE7" w14:textId="77777777" w:rsidR="00C14D80" w:rsidRPr="00252C79" w:rsidRDefault="00C14D80" w:rsidP="00C14D80">
      <w:pPr>
        <w:rPr>
          <w:rFonts w:ascii="Arial" w:hAnsi="Arial" w:cs="Arial"/>
          <w:b/>
          <w:bCs/>
          <w:sz w:val="36"/>
          <w:szCs w:val="36"/>
        </w:rPr>
      </w:pPr>
    </w:p>
    <w:p w14:paraId="709FAF80" w14:textId="3AD9AD11" w:rsidR="004538ED" w:rsidRPr="00252C79" w:rsidRDefault="004538ED" w:rsidP="004538ED">
      <w:pPr>
        <w:jc w:val="both"/>
        <w:rPr>
          <w:rFonts w:ascii="Arial" w:hAnsi="Arial" w:cs="Arial"/>
          <w:b/>
          <w:bCs/>
          <w:sz w:val="36"/>
          <w:szCs w:val="36"/>
        </w:rPr>
      </w:pPr>
      <w:r w:rsidRPr="00252C79">
        <w:rPr>
          <w:rFonts w:ascii="Arial" w:hAnsi="Arial" w:cs="Arial"/>
          <w:b/>
          <w:bCs/>
          <w:sz w:val="36"/>
          <w:szCs w:val="36"/>
        </w:rPr>
        <w:t>ESTUDIOS EXPLORATORIO</w:t>
      </w:r>
      <w:r w:rsidR="008875B7" w:rsidRPr="00252C79">
        <w:rPr>
          <w:rFonts w:ascii="Arial" w:hAnsi="Arial" w:cs="Arial"/>
          <w:b/>
          <w:bCs/>
          <w:sz w:val="36"/>
          <w:szCs w:val="36"/>
        </w:rPr>
        <w:t>S</w:t>
      </w:r>
      <w:r w:rsidRPr="00252C79">
        <w:rPr>
          <w:rFonts w:ascii="Arial" w:hAnsi="Arial" w:cs="Arial"/>
          <w:b/>
          <w:bCs/>
          <w:sz w:val="36"/>
          <w:szCs w:val="36"/>
        </w:rPr>
        <w:t xml:space="preserve"> </w:t>
      </w:r>
      <w:r w:rsidR="00DD21FA" w:rsidRPr="00252C79">
        <w:rPr>
          <w:rFonts w:ascii="Arial" w:hAnsi="Arial" w:cs="Arial"/>
          <w:b/>
          <w:bCs/>
          <w:sz w:val="36"/>
          <w:szCs w:val="36"/>
        </w:rPr>
        <w:t xml:space="preserve">SOBRE </w:t>
      </w:r>
      <w:r w:rsidRPr="00252C79">
        <w:rPr>
          <w:rFonts w:ascii="Arial" w:hAnsi="Arial" w:cs="Arial"/>
          <w:b/>
          <w:bCs/>
          <w:sz w:val="36"/>
          <w:szCs w:val="36"/>
        </w:rPr>
        <w:t>DETECCIÓN DE FRAUDE CON TARJETAS DE CRÉDITO</w:t>
      </w:r>
    </w:p>
    <w:p w14:paraId="1841C62E" w14:textId="77777777" w:rsidR="00C14D80" w:rsidRPr="00252C79" w:rsidRDefault="00C14D80" w:rsidP="00C14D80">
      <w:pPr>
        <w:rPr>
          <w:rFonts w:ascii="Arial" w:hAnsi="Arial" w:cs="Arial"/>
          <w:b/>
        </w:rPr>
      </w:pPr>
    </w:p>
    <w:p w14:paraId="2E5C7FAB" w14:textId="77777777" w:rsidR="00C14D80" w:rsidRPr="00252C79" w:rsidRDefault="00C14D80" w:rsidP="00C14D80">
      <w:pPr>
        <w:spacing w:line="480" w:lineRule="auto"/>
        <w:rPr>
          <w:rFonts w:ascii="Arial" w:hAnsi="Arial" w:cs="Arial"/>
        </w:rPr>
      </w:pPr>
      <w:r w:rsidRPr="00252C79">
        <w:rPr>
          <w:rFonts w:ascii="Arial" w:hAnsi="Arial" w:cs="Arial"/>
          <w:b/>
          <w:bCs/>
          <w:sz w:val="36"/>
          <w:szCs w:val="36"/>
        </w:rPr>
        <w:t>Jorge Lazo Rosado</w:t>
      </w:r>
    </w:p>
    <w:p w14:paraId="2D9A9C5D" w14:textId="77777777" w:rsidR="00C14D80" w:rsidRPr="00252C79" w:rsidRDefault="00C14D80" w:rsidP="00C14D80">
      <w:pPr>
        <w:spacing w:line="480" w:lineRule="auto"/>
        <w:rPr>
          <w:rFonts w:ascii="Arial" w:hAnsi="Arial" w:cs="Arial"/>
        </w:rPr>
      </w:pPr>
    </w:p>
    <w:p w14:paraId="1F6D5C13" w14:textId="77777777" w:rsidR="00C14D80" w:rsidRPr="00252C79" w:rsidRDefault="00C14D80" w:rsidP="00C14D80">
      <w:pPr>
        <w:spacing w:line="480" w:lineRule="auto"/>
        <w:rPr>
          <w:rFonts w:ascii="Arial" w:hAnsi="Arial" w:cs="Arial"/>
          <w:b/>
          <w:sz w:val="32"/>
        </w:rPr>
      </w:pPr>
      <w:r w:rsidRPr="00252C79">
        <w:rPr>
          <w:rFonts w:ascii="Arial" w:hAnsi="Arial" w:cs="Arial"/>
          <w:b/>
          <w:sz w:val="32"/>
        </w:rPr>
        <w:t>Trabajo de Fin de Máster</w:t>
      </w:r>
    </w:p>
    <w:p w14:paraId="417218E6" w14:textId="77777777" w:rsidR="00C14D80" w:rsidRPr="00252C79" w:rsidRDefault="00C14D80" w:rsidP="00C14D80">
      <w:pPr>
        <w:spacing w:line="480" w:lineRule="auto"/>
        <w:rPr>
          <w:rFonts w:ascii="Arial" w:hAnsi="Arial" w:cs="Arial"/>
          <w:sz w:val="32"/>
        </w:rPr>
      </w:pPr>
      <w:r w:rsidRPr="00252C79">
        <w:rPr>
          <w:rFonts w:ascii="Arial" w:hAnsi="Arial" w:cs="Arial"/>
          <w:b/>
          <w:sz w:val="32"/>
        </w:rPr>
        <w:t>Centro de Estudios de Postgrado</w:t>
      </w:r>
    </w:p>
    <w:p w14:paraId="5131FAC8" w14:textId="77777777" w:rsidR="00C14D80" w:rsidRPr="00252C79" w:rsidRDefault="00C14D80" w:rsidP="00C14D80">
      <w:pPr>
        <w:spacing w:line="480" w:lineRule="auto"/>
        <w:rPr>
          <w:rFonts w:ascii="Arial" w:hAnsi="Arial" w:cs="Arial"/>
          <w:b/>
          <w:sz w:val="32"/>
        </w:rPr>
      </w:pPr>
      <w:r w:rsidRPr="00252C79">
        <w:rPr>
          <w:rFonts w:ascii="Arial" w:hAnsi="Arial" w:cs="Arial"/>
          <w:b/>
          <w:sz w:val="32"/>
        </w:rPr>
        <w:t>Universidad de las Illes Balears</w:t>
      </w:r>
    </w:p>
    <w:p w14:paraId="056EB296" w14:textId="77777777" w:rsidR="00C14D80" w:rsidRPr="00252C79" w:rsidRDefault="00C14D80" w:rsidP="00C14D80">
      <w:pPr>
        <w:spacing w:line="480" w:lineRule="auto"/>
        <w:rPr>
          <w:rFonts w:ascii="Arial" w:hAnsi="Arial" w:cs="Arial"/>
          <w:b/>
        </w:rPr>
      </w:pPr>
      <w:r w:rsidRPr="00252C79">
        <w:rPr>
          <w:rFonts w:ascii="Arial" w:hAnsi="Arial" w:cs="Arial"/>
          <w:b/>
          <w:sz w:val="20"/>
          <w:szCs w:val="16"/>
        </w:rPr>
        <w:t>Año Académico 2022-</w:t>
      </w:r>
      <w:r w:rsidRPr="00252C79">
        <w:rPr>
          <w:rFonts w:ascii="Arial" w:hAnsi="Arial" w:cs="Arial"/>
          <w:b/>
          <w:sz w:val="20"/>
          <w:szCs w:val="16"/>
        </w:rPr>
        <w:fldChar w:fldCharType="begin">
          <w:ffData>
            <w:name w:val=""/>
            <w:enabled/>
            <w:calcOnExit w:val="0"/>
            <w:textInput>
              <w:type w:val="number"/>
              <w:default w:val="23"/>
              <w:maxLength w:val="2"/>
              <w:format w:val="0"/>
            </w:textInput>
          </w:ffData>
        </w:fldChar>
      </w:r>
      <w:r w:rsidRPr="00252C79">
        <w:rPr>
          <w:rFonts w:ascii="Arial" w:hAnsi="Arial" w:cs="Arial"/>
          <w:b/>
          <w:sz w:val="20"/>
          <w:szCs w:val="16"/>
        </w:rPr>
        <w:instrText xml:space="preserve"> FORMTEXT </w:instrText>
      </w:r>
      <w:r w:rsidRPr="00252C79">
        <w:rPr>
          <w:rFonts w:ascii="Arial" w:hAnsi="Arial" w:cs="Arial"/>
          <w:b/>
          <w:sz w:val="20"/>
          <w:szCs w:val="16"/>
        </w:rPr>
      </w:r>
      <w:r w:rsidRPr="00252C79">
        <w:rPr>
          <w:rFonts w:ascii="Arial" w:hAnsi="Arial" w:cs="Arial"/>
          <w:b/>
          <w:sz w:val="20"/>
          <w:szCs w:val="16"/>
        </w:rPr>
        <w:fldChar w:fldCharType="separate"/>
      </w:r>
      <w:r w:rsidRPr="00252C79">
        <w:rPr>
          <w:rFonts w:ascii="Arial" w:hAnsi="Arial" w:cs="Arial"/>
          <w:b/>
          <w:noProof/>
          <w:sz w:val="20"/>
          <w:szCs w:val="16"/>
        </w:rPr>
        <w:t>23</w:t>
      </w:r>
      <w:r w:rsidRPr="00252C79">
        <w:rPr>
          <w:rFonts w:ascii="Arial" w:hAnsi="Arial" w:cs="Arial"/>
          <w:b/>
          <w:sz w:val="20"/>
          <w:szCs w:val="16"/>
        </w:rPr>
        <w:fldChar w:fldCharType="end"/>
      </w:r>
    </w:p>
    <w:p w14:paraId="02C5D580" w14:textId="77777777" w:rsidR="00C14D80" w:rsidRPr="00252C79" w:rsidRDefault="00C14D80" w:rsidP="00C14D80">
      <w:pPr>
        <w:spacing w:line="480" w:lineRule="auto"/>
        <w:rPr>
          <w:rFonts w:ascii="Arial" w:hAnsi="Arial" w:cs="Arial"/>
          <w:sz w:val="20"/>
        </w:rPr>
      </w:pPr>
    </w:p>
    <w:p w14:paraId="7A9C3B08" w14:textId="77777777" w:rsidR="00C14D80" w:rsidRPr="00252C79" w:rsidRDefault="00C14D80" w:rsidP="00C14D80">
      <w:pPr>
        <w:spacing w:line="480" w:lineRule="auto"/>
        <w:jc w:val="center"/>
        <w:rPr>
          <w:rFonts w:ascii="Arial" w:hAnsi="Arial" w:cs="Arial"/>
          <w:sz w:val="20"/>
        </w:rPr>
      </w:pPr>
    </w:p>
    <w:p w14:paraId="56919034" w14:textId="77777777" w:rsidR="00C14D80" w:rsidRPr="00252C79" w:rsidRDefault="00C14D80" w:rsidP="00C14D80">
      <w:pPr>
        <w:spacing w:line="480" w:lineRule="auto"/>
        <w:rPr>
          <w:rFonts w:ascii="Arial" w:hAnsi="Arial" w:cs="Arial"/>
          <w:sz w:val="22"/>
        </w:rPr>
      </w:pPr>
      <w:r w:rsidRPr="00252C79">
        <w:rPr>
          <w:rFonts w:ascii="Arial" w:hAnsi="Arial" w:cs="Arial"/>
          <w:sz w:val="22"/>
        </w:rPr>
        <w:t>Palabras clave del trabajo:</w:t>
      </w:r>
    </w:p>
    <w:p w14:paraId="2955F3AF" w14:textId="77777777" w:rsidR="00C14D80" w:rsidRPr="00252C79" w:rsidRDefault="00C14D80" w:rsidP="00C14D80">
      <w:pPr>
        <w:spacing w:line="480" w:lineRule="auto"/>
        <w:rPr>
          <w:rFonts w:ascii="Arial" w:hAnsi="Arial" w:cs="Arial"/>
          <w:sz w:val="22"/>
        </w:rPr>
      </w:pPr>
      <w:r w:rsidRPr="00252C79">
        <w:rPr>
          <w:rFonts w:ascii="Arial" w:hAnsi="Arial" w:cs="Arial"/>
          <w:sz w:val="22"/>
        </w:rPr>
        <w:fldChar w:fldCharType="begin">
          <w:ffData>
            <w:name w:val="tag"/>
            <w:enabled/>
            <w:calcOnExit w:val="0"/>
            <w:textInput>
              <w:default w:val="fraud, card, credit"/>
              <w:maxLength w:val="600"/>
            </w:textInput>
          </w:ffData>
        </w:fldChar>
      </w:r>
      <w:bookmarkStart w:id="0" w:name="tag"/>
      <w:r w:rsidRPr="00252C79">
        <w:rPr>
          <w:rFonts w:ascii="Arial" w:hAnsi="Arial" w:cs="Arial"/>
          <w:sz w:val="22"/>
        </w:rPr>
        <w:instrText xml:space="preserve"> FORMTEXT </w:instrText>
      </w:r>
      <w:r w:rsidRPr="00252C79">
        <w:rPr>
          <w:rFonts w:ascii="Arial" w:hAnsi="Arial" w:cs="Arial"/>
          <w:sz w:val="22"/>
        </w:rPr>
      </w:r>
      <w:r w:rsidRPr="00252C79">
        <w:rPr>
          <w:rFonts w:ascii="Arial" w:hAnsi="Arial" w:cs="Arial"/>
          <w:sz w:val="22"/>
        </w:rPr>
        <w:fldChar w:fldCharType="separate"/>
      </w:r>
      <w:r w:rsidRPr="00252C79">
        <w:rPr>
          <w:rFonts w:ascii="Arial" w:hAnsi="Arial" w:cs="Arial"/>
          <w:noProof/>
          <w:sz w:val="22"/>
        </w:rPr>
        <w:t>fraud, card, credit</w:t>
      </w:r>
      <w:r w:rsidRPr="00252C79">
        <w:rPr>
          <w:rFonts w:ascii="Arial" w:hAnsi="Arial" w:cs="Arial"/>
          <w:sz w:val="22"/>
        </w:rPr>
        <w:fldChar w:fldCharType="end"/>
      </w:r>
      <w:bookmarkEnd w:id="0"/>
    </w:p>
    <w:p w14:paraId="61723D6A" w14:textId="77777777" w:rsidR="00C14D80" w:rsidRPr="00252C79" w:rsidRDefault="00C14D80" w:rsidP="00C14D80">
      <w:pPr>
        <w:rPr>
          <w:rFonts w:ascii="Arial" w:hAnsi="Arial" w:cs="Arial"/>
          <w:sz w:val="20"/>
        </w:rPr>
      </w:pPr>
    </w:p>
    <w:p w14:paraId="76AAF83A" w14:textId="77777777" w:rsidR="00C14D80" w:rsidRPr="00252C79" w:rsidRDefault="00C14D80" w:rsidP="00C14D80">
      <w:pPr>
        <w:rPr>
          <w:rFonts w:ascii="Arial" w:hAnsi="Arial" w:cs="Arial"/>
          <w:i/>
          <w:sz w:val="16"/>
          <w:szCs w:val="16"/>
        </w:rPr>
      </w:pPr>
    </w:p>
    <w:p w14:paraId="23A9AD68" w14:textId="77777777" w:rsidR="00C14D80" w:rsidRPr="00252C79" w:rsidRDefault="00C14D80" w:rsidP="00C14D80">
      <w:pPr>
        <w:spacing w:after="120"/>
        <w:rPr>
          <w:rFonts w:ascii="Arial" w:hAnsi="Arial" w:cs="Arial"/>
          <w:i/>
          <w:sz w:val="20"/>
        </w:rPr>
      </w:pPr>
      <w:r w:rsidRPr="00252C79">
        <w:rPr>
          <w:rFonts w:ascii="Arial" w:hAnsi="Arial" w:cs="Arial"/>
          <w:i/>
          <w:sz w:val="20"/>
        </w:rPr>
        <w:t xml:space="preserve">Nombre Tutor/Tutora del Trabajo </w:t>
      </w:r>
      <w:r w:rsidRPr="00252C79">
        <w:rPr>
          <w:rFonts w:ascii="Arial" w:hAnsi="Arial" w:cs="Arial"/>
          <w:i/>
          <w:sz w:val="20"/>
        </w:rPr>
        <w:fldChar w:fldCharType="begin">
          <w:ffData>
            <w:name w:val="Tutor"/>
            <w:enabled/>
            <w:calcOnExit w:val="0"/>
            <w:textInput>
              <w:maxLength w:val="50"/>
            </w:textInput>
          </w:ffData>
        </w:fldChar>
      </w:r>
      <w:bookmarkStart w:id="1" w:name="Tutor"/>
      <w:r w:rsidRPr="00252C79">
        <w:rPr>
          <w:rFonts w:ascii="Arial" w:hAnsi="Arial" w:cs="Arial"/>
          <w:i/>
          <w:sz w:val="20"/>
        </w:rPr>
        <w:instrText xml:space="preserve"> FORMTEXT </w:instrText>
      </w:r>
      <w:r w:rsidRPr="00252C79">
        <w:rPr>
          <w:rFonts w:ascii="Arial" w:hAnsi="Arial" w:cs="Arial"/>
          <w:i/>
          <w:sz w:val="20"/>
        </w:rPr>
      </w:r>
      <w:r w:rsidRPr="00252C79">
        <w:rPr>
          <w:rFonts w:ascii="Arial" w:hAnsi="Arial" w:cs="Arial"/>
          <w:i/>
          <w:sz w:val="20"/>
        </w:rPr>
        <w:fldChar w:fldCharType="separate"/>
      </w:r>
      <w:r w:rsidRPr="00252C79">
        <w:rPr>
          <w:rFonts w:ascii="Arial" w:hAnsi="Arial" w:cs="Arial"/>
          <w:i/>
          <w:noProof/>
          <w:sz w:val="20"/>
        </w:rPr>
        <w:t>Prof. Isaac Lera Castro</w:t>
      </w:r>
      <w:r w:rsidRPr="00252C79">
        <w:rPr>
          <w:rFonts w:ascii="Arial" w:hAnsi="Arial" w:cs="Arial"/>
          <w:i/>
          <w:noProof/>
          <w:sz w:val="20"/>
        </w:rPr>
        <w:t> </w:t>
      </w:r>
      <w:r w:rsidRPr="00252C79">
        <w:rPr>
          <w:rFonts w:ascii="Arial" w:hAnsi="Arial" w:cs="Arial"/>
          <w:i/>
          <w:noProof/>
          <w:sz w:val="20"/>
        </w:rPr>
        <w:t> </w:t>
      </w:r>
      <w:r w:rsidRPr="00252C79">
        <w:rPr>
          <w:rFonts w:ascii="Arial" w:hAnsi="Arial" w:cs="Arial"/>
          <w:i/>
          <w:noProof/>
          <w:sz w:val="20"/>
        </w:rPr>
        <w:t> </w:t>
      </w:r>
      <w:r w:rsidRPr="00252C79">
        <w:rPr>
          <w:rFonts w:ascii="Arial" w:hAnsi="Arial" w:cs="Arial"/>
          <w:i/>
          <w:noProof/>
          <w:sz w:val="20"/>
        </w:rPr>
        <w:t> </w:t>
      </w:r>
      <w:r w:rsidRPr="00252C79">
        <w:rPr>
          <w:rFonts w:ascii="Arial" w:hAnsi="Arial" w:cs="Arial"/>
          <w:i/>
          <w:sz w:val="20"/>
        </w:rPr>
        <w:fldChar w:fldCharType="end"/>
      </w:r>
      <w:bookmarkEnd w:id="1"/>
      <w:r w:rsidRPr="00252C79">
        <w:rPr>
          <w:rFonts w:ascii="Arial" w:hAnsi="Arial" w:cs="Arial"/>
          <w:i/>
          <w:color w:val="DDD9C3"/>
          <w:sz w:val="20"/>
        </w:rPr>
        <w:tab/>
      </w:r>
      <w:r w:rsidRPr="00252C79">
        <w:rPr>
          <w:rFonts w:ascii="Arial" w:hAnsi="Arial" w:cs="Arial"/>
          <w:i/>
          <w:color w:val="DDD9C3"/>
          <w:sz w:val="20"/>
        </w:rPr>
        <w:tab/>
      </w:r>
    </w:p>
    <w:p w14:paraId="3F6E2E52" w14:textId="77777777" w:rsidR="00C14D80" w:rsidRPr="00252C79" w:rsidRDefault="00C14D80" w:rsidP="00C14D80">
      <w:pPr>
        <w:spacing w:after="120"/>
        <w:jc w:val="right"/>
        <w:rPr>
          <w:rFonts w:ascii="Arial" w:hAnsi="Arial" w:cs="Arial"/>
          <w:i/>
          <w:sz w:val="20"/>
        </w:rPr>
      </w:pPr>
    </w:p>
    <w:p w14:paraId="00F3DAD5" w14:textId="77777777" w:rsidR="00C14D80" w:rsidRPr="00252C79" w:rsidRDefault="00C14D80" w:rsidP="00C14D80">
      <w:pPr>
        <w:spacing w:after="120"/>
        <w:rPr>
          <w:rFonts w:ascii="Arial" w:hAnsi="Arial" w:cs="Arial"/>
          <w:i/>
          <w:sz w:val="20"/>
        </w:rPr>
      </w:pPr>
      <w:r w:rsidRPr="00252C79">
        <w:rPr>
          <w:rFonts w:ascii="Arial" w:hAnsi="Arial" w:cs="Arial"/>
          <w:i/>
          <w:sz w:val="20"/>
        </w:rPr>
        <w:t xml:space="preserve">Nombre Tutor/Tutora (si procede) </w:t>
      </w:r>
      <w:r w:rsidRPr="00252C79">
        <w:rPr>
          <w:rFonts w:ascii="Arial" w:hAnsi="Arial" w:cs="Arial"/>
          <w:i/>
          <w:sz w:val="20"/>
        </w:rPr>
        <w:fldChar w:fldCharType="begin">
          <w:ffData>
            <w:name w:val="Tutor2"/>
            <w:enabled/>
            <w:calcOnExit w:val="0"/>
            <w:textInput>
              <w:maxLength w:val="50"/>
            </w:textInput>
          </w:ffData>
        </w:fldChar>
      </w:r>
      <w:bookmarkStart w:id="2" w:name="Tutor2"/>
      <w:r w:rsidRPr="00252C79">
        <w:rPr>
          <w:rFonts w:ascii="Arial" w:hAnsi="Arial" w:cs="Arial"/>
          <w:i/>
          <w:sz w:val="20"/>
        </w:rPr>
        <w:instrText xml:space="preserve"> FORMTEXT </w:instrText>
      </w:r>
      <w:r w:rsidRPr="00252C79">
        <w:rPr>
          <w:rFonts w:ascii="Arial" w:hAnsi="Arial" w:cs="Arial"/>
          <w:i/>
          <w:sz w:val="20"/>
        </w:rPr>
      </w:r>
      <w:r w:rsidRPr="00252C79">
        <w:rPr>
          <w:rFonts w:ascii="Arial" w:hAnsi="Arial" w:cs="Arial"/>
          <w:i/>
          <w:sz w:val="20"/>
        </w:rPr>
        <w:fldChar w:fldCharType="separate"/>
      </w:r>
      <w:r w:rsidRPr="00252C79">
        <w:rPr>
          <w:rFonts w:ascii="Arial" w:hAnsi="Arial" w:cs="Arial"/>
          <w:i/>
          <w:noProof/>
          <w:sz w:val="20"/>
        </w:rPr>
        <w:t>Prof. Antoni Jaume Capó</w:t>
      </w:r>
      <w:r w:rsidRPr="00252C79">
        <w:rPr>
          <w:rFonts w:ascii="Arial" w:hAnsi="Arial" w:cs="Arial"/>
          <w:i/>
          <w:noProof/>
          <w:sz w:val="20"/>
        </w:rPr>
        <w:t> </w:t>
      </w:r>
      <w:r w:rsidRPr="00252C79">
        <w:rPr>
          <w:rFonts w:ascii="Arial" w:hAnsi="Arial" w:cs="Arial"/>
          <w:i/>
          <w:noProof/>
          <w:sz w:val="20"/>
        </w:rPr>
        <w:t> </w:t>
      </w:r>
      <w:r w:rsidRPr="00252C79">
        <w:rPr>
          <w:rFonts w:ascii="Arial" w:hAnsi="Arial" w:cs="Arial"/>
          <w:i/>
          <w:noProof/>
          <w:sz w:val="20"/>
        </w:rPr>
        <w:t> </w:t>
      </w:r>
      <w:r w:rsidRPr="00252C79">
        <w:rPr>
          <w:rFonts w:ascii="Arial" w:hAnsi="Arial" w:cs="Arial"/>
          <w:i/>
          <w:sz w:val="20"/>
        </w:rPr>
        <w:fldChar w:fldCharType="end"/>
      </w:r>
      <w:bookmarkEnd w:id="2"/>
      <w:r w:rsidRPr="00252C79">
        <w:rPr>
          <w:rFonts w:ascii="Arial" w:hAnsi="Arial" w:cs="Arial"/>
          <w:i/>
          <w:color w:val="DDD9C3"/>
          <w:sz w:val="20"/>
        </w:rPr>
        <w:tab/>
      </w:r>
      <w:r w:rsidRPr="00252C79">
        <w:rPr>
          <w:rFonts w:ascii="Arial" w:hAnsi="Arial" w:cs="Arial"/>
          <w:i/>
          <w:color w:val="DDD9C3"/>
          <w:sz w:val="20"/>
        </w:rPr>
        <w:tab/>
      </w:r>
    </w:p>
    <w:p w14:paraId="261EC518" w14:textId="77777777" w:rsidR="00C14D80" w:rsidRPr="00252C79" w:rsidRDefault="00C14D80" w:rsidP="00C14D80">
      <w:pPr>
        <w:spacing w:after="120"/>
        <w:rPr>
          <w:rFonts w:ascii="Arial" w:hAnsi="Arial" w:cs="Arial"/>
          <w:i/>
          <w:sz w:val="20"/>
        </w:rPr>
      </w:pPr>
    </w:p>
    <w:p w14:paraId="057BE78A" w14:textId="77777777" w:rsidR="00C14D80" w:rsidRPr="00252C79" w:rsidRDefault="00C14D80" w:rsidP="00C14D80">
      <w:pPr>
        <w:spacing w:after="120"/>
        <w:rPr>
          <w:rFonts w:ascii="Arial" w:hAnsi="Arial" w:cs="Arial"/>
          <w:i/>
          <w:color w:val="DDD9C3"/>
          <w:sz w:val="20"/>
        </w:rPr>
      </w:pPr>
      <w:r w:rsidRPr="00252C79">
        <w:rPr>
          <w:rFonts w:ascii="Arial" w:hAnsi="Arial" w:cs="Arial"/>
          <w:i/>
          <w:sz w:val="20"/>
        </w:rPr>
        <w:t xml:space="preserve">Nombre Tutor/Tutora (si procede) </w:t>
      </w:r>
      <w:r w:rsidRPr="00252C79">
        <w:rPr>
          <w:rFonts w:ascii="Arial" w:hAnsi="Arial" w:cs="Arial"/>
          <w:i/>
          <w:sz w:val="20"/>
        </w:rPr>
        <w:fldChar w:fldCharType="begin">
          <w:ffData>
            <w:name w:val="Tutor3"/>
            <w:enabled/>
            <w:calcOnExit w:val="0"/>
            <w:textInput>
              <w:maxLength w:val="50"/>
            </w:textInput>
          </w:ffData>
        </w:fldChar>
      </w:r>
      <w:bookmarkStart w:id="3" w:name="Tutor3"/>
      <w:r w:rsidRPr="00252C79">
        <w:rPr>
          <w:rFonts w:ascii="Arial" w:hAnsi="Arial" w:cs="Arial"/>
          <w:i/>
          <w:sz w:val="20"/>
        </w:rPr>
        <w:instrText xml:space="preserve"> FORMTEXT </w:instrText>
      </w:r>
      <w:r w:rsidRPr="00252C79">
        <w:rPr>
          <w:rFonts w:ascii="Arial" w:hAnsi="Arial" w:cs="Arial"/>
          <w:i/>
          <w:sz w:val="20"/>
        </w:rPr>
      </w:r>
      <w:r w:rsidRPr="00252C79">
        <w:rPr>
          <w:rFonts w:ascii="Arial" w:hAnsi="Arial" w:cs="Arial"/>
          <w:i/>
          <w:sz w:val="20"/>
        </w:rPr>
        <w:fldChar w:fldCharType="separate"/>
      </w:r>
      <w:r w:rsidRPr="00252C79">
        <w:rPr>
          <w:rFonts w:ascii="Arial" w:hAnsi="Arial" w:cs="Arial"/>
          <w:i/>
          <w:noProof/>
          <w:sz w:val="20"/>
        </w:rPr>
        <w:t> </w:t>
      </w:r>
      <w:r w:rsidRPr="00252C79">
        <w:rPr>
          <w:rFonts w:ascii="Arial" w:hAnsi="Arial" w:cs="Arial"/>
          <w:i/>
          <w:noProof/>
          <w:sz w:val="20"/>
        </w:rPr>
        <w:t> </w:t>
      </w:r>
      <w:r w:rsidRPr="00252C79">
        <w:rPr>
          <w:rFonts w:ascii="Arial" w:hAnsi="Arial" w:cs="Arial"/>
          <w:i/>
          <w:noProof/>
          <w:sz w:val="20"/>
        </w:rPr>
        <w:t> </w:t>
      </w:r>
      <w:r w:rsidRPr="00252C79">
        <w:rPr>
          <w:rFonts w:ascii="Arial" w:hAnsi="Arial" w:cs="Arial"/>
          <w:i/>
          <w:noProof/>
          <w:sz w:val="20"/>
        </w:rPr>
        <w:t> </w:t>
      </w:r>
      <w:r w:rsidRPr="00252C79">
        <w:rPr>
          <w:rFonts w:ascii="Arial" w:hAnsi="Arial" w:cs="Arial"/>
          <w:i/>
          <w:noProof/>
          <w:sz w:val="20"/>
        </w:rPr>
        <w:t> </w:t>
      </w:r>
      <w:r w:rsidRPr="00252C79">
        <w:rPr>
          <w:rFonts w:ascii="Arial" w:hAnsi="Arial" w:cs="Arial"/>
          <w:i/>
          <w:sz w:val="20"/>
        </w:rPr>
        <w:fldChar w:fldCharType="end"/>
      </w:r>
      <w:bookmarkEnd w:id="3"/>
      <w:r w:rsidRPr="00252C79">
        <w:rPr>
          <w:rFonts w:ascii="Arial" w:hAnsi="Arial" w:cs="Arial"/>
          <w:i/>
          <w:color w:val="DDD9C3"/>
          <w:sz w:val="20"/>
        </w:rPr>
        <w:tab/>
      </w:r>
      <w:r w:rsidRPr="00252C79">
        <w:rPr>
          <w:rFonts w:ascii="Arial" w:hAnsi="Arial" w:cs="Arial"/>
          <w:i/>
          <w:color w:val="DDD9C3"/>
          <w:sz w:val="20"/>
        </w:rPr>
        <w:tab/>
      </w:r>
    </w:p>
    <w:p w14:paraId="6D12A9EC" w14:textId="77777777" w:rsidR="007802B4" w:rsidRPr="00252C79" w:rsidRDefault="007802B4" w:rsidP="007802B4">
      <w:pPr>
        <w:rPr>
          <w:rFonts w:ascii="Arial" w:hAnsi="Arial" w:cs="Arial"/>
        </w:rPr>
      </w:pPr>
    </w:p>
    <w:p w14:paraId="11A85BF4" w14:textId="5611A0F5" w:rsidR="007802B4" w:rsidRPr="00252C79" w:rsidRDefault="007802B4" w:rsidP="00402049">
      <w:pPr>
        <w:rPr>
          <w:sz w:val="20"/>
        </w:rPr>
      </w:pPr>
      <w:r w:rsidRPr="00252C79">
        <w:rPr>
          <w:rFonts w:ascii="Arial" w:hAnsi="Arial" w:cs="Arial"/>
        </w:rPr>
        <w:br w:type="page"/>
      </w:r>
      <w:proofErr w:type="spellStart"/>
      <w:r w:rsidRPr="00252C79">
        <w:rPr>
          <w:sz w:val="20"/>
        </w:rPr>
        <w:lastRenderedPageBreak/>
        <w:t>Indice</w:t>
      </w:r>
      <w:proofErr w:type="spellEnd"/>
    </w:p>
    <w:p w14:paraId="0E170A8B" w14:textId="76873421" w:rsidR="00E95736" w:rsidRDefault="007802B4">
      <w:pPr>
        <w:pStyle w:val="Verzeichnis1"/>
        <w:tabs>
          <w:tab w:val="left" w:pos="480"/>
          <w:tab w:val="right" w:leader="dot" w:pos="9061"/>
        </w:tabs>
        <w:rPr>
          <w:rFonts w:asciiTheme="minorHAnsi" w:eastAsiaTheme="minorEastAsia" w:hAnsiTheme="minorHAnsi" w:cstheme="minorBidi"/>
          <w:b w:val="0"/>
          <w:bCs w:val="0"/>
          <w:noProof/>
          <w:kern w:val="2"/>
          <w:sz w:val="24"/>
          <w:szCs w:val="24"/>
          <w:lang w:val="de-DE"/>
          <w14:ligatures w14:val="standardContextual"/>
        </w:rPr>
      </w:pPr>
      <w:r w:rsidRPr="00252C79">
        <w:rPr>
          <w:rFonts w:ascii="Times New Roman" w:hAnsi="Times New Roman" w:cs="Times New Roman"/>
          <w:sz w:val="18"/>
          <w:szCs w:val="18"/>
        </w:rPr>
        <w:fldChar w:fldCharType="begin"/>
      </w:r>
      <w:r w:rsidRPr="00252C79">
        <w:rPr>
          <w:rFonts w:ascii="Times New Roman" w:hAnsi="Times New Roman" w:cs="Times New Roman"/>
          <w:sz w:val="18"/>
          <w:szCs w:val="18"/>
        </w:rPr>
        <w:instrText xml:space="preserve"> TOC \o "1-6" \h \z \u </w:instrText>
      </w:r>
      <w:r w:rsidRPr="00252C79">
        <w:rPr>
          <w:rFonts w:ascii="Times New Roman" w:hAnsi="Times New Roman" w:cs="Times New Roman"/>
          <w:sz w:val="18"/>
          <w:szCs w:val="18"/>
        </w:rPr>
        <w:fldChar w:fldCharType="separate"/>
      </w:r>
      <w:hyperlink w:anchor="_Toc145326828" w:history="1">
        <w:r w:rsidR="00E95736" w:rsidRPr="00DB3F69">
          <w:rPr>
            <w:rStyle w:val="Hyperlink"/>
            <w:noProof/>
          </w:rPr>
          <w:t>1.</w:t>
        </w:r>
        <w:r w:rsidR="00E95736">
          <w:rPr>
            <w:rFonts w:asciiTheme="minorHAnsi" w:eastAsiaTheme="minorEastAsia" w:hAnsiTheme="minorHAnsi" w:cstheme="minorBidi"/>
            <w:b w:val="0"/>
            <w:bCs w:val="0"/>
            <w:noProof/>
            <w:kern w:val="2"/>
            <w:sz w:val="24"/>
            <w:szCs w:val="24"/>
            <w:lang w:val="de-DE"/>
            <w14:ligatures w14:val="standardContextual"/>
          </w:rPr>
          <w:tab/>
        </w:r>
        <w:r w:rsidR="00E95736" w:rsidRPr="00DB3F69">
          <w:rPr>
            <w:rStyle w:val="Hyperlink"/>
            <w:noProof/>
          </w:rPr>
          <w:t>Introducción</w:t>
        </w:r>
        <w:r w:rsidR="00E95736">
          <w:rPr>
            <w:noProof/>
            <w:webHidden/>
          </w:rPr>
          <w:tab/>
        </w:r>
        <w:r w:rsidR="00E95736">
          <w:rPr>
            <w:noProof/>
            <w:webHidden/>
          </w:rPr>
          <w:fldChar w:fldCharType="begin"/>
        </w:r>
        <w:r w:rsidR="00E95736">
          <w:rPr>
            <w:noProof/>
            <w:webHidden/>
          </w:rPr>
          <w:instrText xml:space="preserve"> PAGEREF _Toc145326828 \h </w:instrText>
        </w:r>
        <w:r w:rsidR="00E95736">
          <w:rPr>
            <w:noProof/>
            <w:webHidden/>
          </w:rPr>
        </w:r>
        <w:r w:rsidR="00E95736">
          <w:rPr>
            <w:noProof/>
            <w:webHidden/>
          </w:rPr>
          <w:fldChar w:fldCharType="separate"/>
        </w:r>
        <w:r w:rsidR="00E95736">
          <w:rPr>
            <w:noProof/>
            <w:webHidden/>
          </w:rPr>
          <w:t>4</w:t>
        </w:r>
        <w:r w:rsidR="00E95736">
          <w:rPr>
            <w:noProof/>
            <w:webHidden/>
          </w:rPr>
          <w:fldChar w:fldCharType="end"/>
        </w:r>
      </w:hyperlink>
    </w:p>
    <w:p w14:paraId="24FC37D6" w14:textId="5F112348" w:rsidR="00E95736" w:rsidRDefault="00E95736">
      <w:pPr>
        <w:pStyle w:val="Verzeichnis2"/>
        <w:tabs>
          <w:tab w:val="left" w:pos="960"/>
          <w:tab w:val="right" w:leader="dot" w:pos="9061"/>
        </w:tabs>
        <w:rPr>
          <w:rFonts w:asciiTheme="minorHAnsi" w:eastAsiaTheme="minorEastAsia" w:hAnsiTheme="minorHAnsi" w:cstheme="minorBidi"/>
          <w:i w:val="0"/>
          <w:iCs w:val="0"/>
          <w:noProof/>
          <w:kern w:val="2"/>
          <w:sz w:val="24"/>
          <w:szCs w:val="24"/>
          <w:lang w:val="de-DE"/>
          <w14:ligatures w14:val="standardContextual"/>
        </w:rPr>
      </w:pPr>
      <w:hyperlink w:anchor="_Toc145326829" w:history="1">
        <w:r w:rsidRPr="00DB3F69">
          <w:rPr>
            <w:rStyle w:val="Hyperlink"/>
            <w:noProof/>
          </w:rPr>
          <w:t>1.1.</w:t>
        </w:r>
        <w:r>
          <w:rPr>
            <w:rFonts w:asciiTheme="minorHAnsi" w:eastAsiaTheme="minorEastAsia" w:hAnsiTheme="minorHAnsi" w:cstheme="minorBidi"/>
            <w:i w:val="0"/>
            <w:iCs w:val="0"/>
            <w:noProof/>
            <w:kern w:val="2"/>
            <w:sz w:val="24"/>
            <w:szCs w:val="24"/>
            <w:lang w:val="de-DE"/>
            <w14:ligatures w14:val="standardContextual"/>
          </w:rPr>
          <w:tab/>
        </w:r>
        <w:r w:rsidRPr="00DB3F69">
          <w:rPr>
            <w:rStyle w:val="Hyperlink"/>
            <w:noProof/>
          </w:rPr>
          <w:t>Motivación</w:t>
        </w:r>
        <w:r>
          <w:rPr>
            <w:noProof/>
            <w:webHidden/>
          </w:rPr>
          <w:tab/>
        </w:r>
        <w:r>
          <w:rPr>
            <w:noProof/>
            <w:webHidden/>
          </w:rPr>
          <w:fldChar w:fldCharType="begin"/>
        </w:r>
        <w:r>
          <w:rPr>
            <w:noProof/>
            <w:webHidden/>
          </w:rPr>
          <w:instrText xml:space="preserve"> PAGEREF _Toc145326829 \h </w:instrText>
        </w:r>
        <w:r>
          <w:rPr>
            <w:noProof/>
            <w:webHidden/>
          </w:rPr>
        </w:r>
        <w:r>
          <w:rPr>
            <w:noProof/>
            <w:webHidden/>
          </w:rPr>
          <w:fldChar w:fldCharType="separate"/>
        </w:r>
        <w:r>
          <w:rPr>
            <w:noProof/>
            <w:webHidden/>
          </w:rPr>
          <w:t>5</w:t>
        </w:r>
        <w:r>
          <w:rPr>
            <w:noProof/>
            <w:webHidden/>
          </w:rPr>
          <w:fldChar w:fldCharType="end"/>
        </w:r>
      </w:hyperlink>
    </w:p>
    <w:p w14:paraId="7AF6CF33" w14:textId="692A3661" w:rsidR="00E95736" w:rsidRDefault="00E95736">
      <w:pPr>
        <w:pStyle w:val="Verzeichnis2"/>
        <w:tabs>
          <w:tab w:val="left" w:pos="960"/>
          <w:tab w:val="right" w:leader="dot" w:pos="9061"/>
        </w:tabs>
        <w:rPr>
          <w:rFonts w:asciiTheme="minorHAnsi" w:eastAsiaTheme="minorEastAsia" w:hAnsiTheme="minorHAnsi" w:cstheme="minorBidi"/>
          <w:i w:val="0"/>
          <w:iCs w:val="0"/>
          <w:noProof/>
          <w:kern w:val="2"/>
          <w:sz w:val="24"/>
          <w:szCs w:val="24"/>
          <w:lang w:val="de-DE"/>
          <w14:ligatures w14:val="standardContextual"/>
        </w:rPr>
      </w:pPr>
      <w:hyperlink w:anchor="_Toc145326830" w:history="1">
        <w:r w:rsidRPr="00DB3F69">
          <w:rPr>
            <w:rStyle w:val="Hyperlink"/>
            <w:noProof/>
          </w:rPr>
          <w:t>1.2.</w:t>
        </w:r>
        <w:r>
          <w:rPr>
            <w:rFonts w:asciiTheme="minorHAnsi" w:eastAsiaTheme="minorEastAsia" w:hAnsiTheme="minorHAnsi" w:cstheme="minorBidi"/>
            <w:i w:val="0"/>
            <w:iCs w:val="0"/>
            <w:noProof/>
            <w:kern w:val="2"/>
            <w:sz w:val="24"/>
            <w:szCs w:val="24"/>
            <w:lang w:val="de-DE"/>
            <w14:ligatures w14:val="standardContextual"/>
          </w:rPr>
          <w:tab/>
        </w:r>
        <w:r w:rsidRPr="00DB3F69">
          <w:rPr>
            <w:rStyle w:val="Hyperlink"/>
            <w:noProof/>
          </w:rPr>
          <w:t>Objetivos</w:t>
        </w:r>
        <w:r>
          <w:rPr>
            <w:noProof/>
            <w:webHidden/>
          </w:rPr>
          <w:tab/>
        </w:r>
        <w:r>
          <w:rPr>
            <w:noProof/>
            <w:webHidden/>
          </w:rPr>
          <w:fldChar w:fldCharType="begin"/>
        </w:r>
        <w:r>
          <w:rPr>
            <w:noProof/>
            <w:webHidden/>
          </w:rPr>
          <w:instrText xml:space="preserve"> PAGEREF _Toc145326830 \h </w:instrText>
        </w:r>
        <w:r>
          <w:rPr>
            <w:noProof/>
            <w:webHidden/>
          </w:rPr>
        </w:r>
        <w:r>
          <w:rPr>
            <w:noProof/>
            <w:webHidden/>
          </w:rPr>
          <w:fldChar w:fldCharType="separate"/>
        </w:r>
        <w:r>
          <w:rPr>
            <w:noProof/>
            <w:webHidden/>
          </w:rPr>
          <w:t>5</w:t>
        </w:r>
        <w:r>
          <w:rPr>
            <w:noProof/>
            <w:webHidden/>
          </w:rPr>
          <w:fldChar w:fldCharType="end"/>
        </w:r>
      </w:hyperlink>
    </w:p>
    <w:p w14:paraId="6977DC26" w14:textId="6CF441F2" w:rsidR="00E95736" w:rsidRDefault="00E95736">
      <w:pPr>
        <w:pStyle w:val="Verzeichnis1"/>
        <w:tabs>
          <w:tab w:val="left" w:pos="480"/>
          <w:tab w:val="right" w:leader="dot" w:pos="9061"/>
        </w:tabs>
        <w:rPr>
          <w:rFonts w:asciiTheme="minorHAnsi" w:eastAsiaTheme="minorEastAsia" w:hAnsiTheme="minorHAnsi" w:cstheme="minorBidi"/>
          <w:b w:val="0"/>
          <w:bCs w:val="0"/>
          <w:noProof/>
          <w:kern w:val="2"/>
          <w:sz w:val="24"/>
          <w:szCs w:val="24"/>
          <w:lang w:val="de-DE"/>
          <w14:ligatures w14:val="standardContextual"/>
        </w:rPr>
      </w:pPr>
      <w:hyperlink w:anchor="_Toc145326831" w:history="1">
        <w:r w:rsidRPr="00DB3F69">
          <w:rPr>
            <w:rStyle w:val="Hyperlink"/>
            <w:noProof/>
          </w:rPr>
          <w:t>2.</w:t>
        </w:r>
        <w:r>
          <w:rPr>
            <w:rFonts w:asciiTheme="minorHAnsi" w:eastAsiaTheme="minorEastAsia" w:hAnsiTheme="minorHAnsi" w:cstheme="minorBidi"/>
            <w:b w:val="0"/>
            <w:bCs w:val="0"/>
            <w:noProof/>
            <w:kern w:val="2"/>
            <w:sz w:val="24"/>
            <w:szCs w:val="24"/>
            <w:lang w:val="de-DE"/>
            <w14:ligatures w14:val="standardContextual"/>
          </w:rPr>
          <w:tab/>
        </w:r>
        <w:r w:rsidRPr="00DB3F69">
          <w:rPr>
            <w:rStyle w:val="Hyperlink"/>
            <w:noProof/>
          </w:rPr>
          <w:t>Antecedentes</w:t>
        </w:r>
        <w:r>
          <w:rPr>
            <w:noProof/>
            <w:webHidden/>
          </w:rPr>
          <w:tab/>
        </w:r>
        <w:r>
          <w:rPr>
            <w:noProof/>
            <w:webHidden/>
          </w:rPr>
          <w:fldChar w:fldCharType="begin"/>
        </w:r>
        <w:r>
          <w:rPr>
            <w:noProof/>
            <w:webHidden/>
          </w:rPr>
          <w:instrText xml:space="preserve"> PAGEREF _Toc145326831 \h </w:instrText>
        </w:r>
        <w:r>
          <w:rPr>
            <w:noProof/>
            <w:webHidden/>
          </w:rPr>
        </w:r>
        <w:r>
          <w:rPr>
            <w:noProof/>
            <w:webHidden/>
          </w:rPr>
          <w:fldChar w:fldCharType="separate"/>
        </w:r>
        <w:r>
          <w:rPr>
            <w:noProof/>
            <w:webHidden/>
          </w:rPr>
          <w:t>5</w:t>
        </w:r>
        <w:r>
          <w:rPr>
            <w:noProof/>
            <w:webHidden/>
          </w:rPr>
          <w:fldChar w:fldCharType="end"/>
        </w:r>
      </w:hyperlink>
    </w:p>
    <w:p w14:paraId="36458AFA" w14:textId="4154581D" w:rsidR="00E95736" w:rsidRDefault="00E95736">
      <w:pPr>
        <w:pStyle w:val="Verzeichnis2"/>
        <w:tabs>
          <w:tab w:val="left" w:pos="960"/>
          <w:tab w:val="right" w:leader="dot" w:pos="9061"/>
        </w:tabs>
        <w:rPr>
          <w:rFonts w:asciiTheme="minorHAnsi" w:eastAsiaTheme="minorEastAsia" w:hAnsiTheme="minorHAnsi" w:cstheme="minorBidi"/>
          <w:i w:val="0"/>
          <w:iCs w:val="0"/>
          <w:noProof/>
          <w:kern w:val="2"/>
          <w:sz w:val="24"/>
          <w:szCs w:val="24"/>
          <w:lang w:val="de-DE"/>
          <w14:ligatures w14:val="standardContextual"/>
        </w:rPr>
      </w:pPr>
      <w:hyperlink w:anchor="_Toc145326832" w:history="1">
        <w:r w:rsidRPr="00DB3F69">
          <w:rPr>
            <w:rStyle w:val="Hyperlink"/>
            <w:noProof/>
          </w:rPr>
          <w:t>2.1.</w:t>
        </w:r>
        <w:r>
          <w:rPr>
            <w:rFonts w:asciiTheme="minorHAnsi" w:eastAsiaTheme="minorEastAsia" w:hAnsiTheme="minorHAnsi" w:cstheme="minorBidi"/>
            <w:i w:val="0"/>
            <w:iCs w:val="0"/>
            <w:noProof/>
            <w:kern w:val="2"/>
            <w:sz w:val="24"/>
            <w:szCs w:val="24"/>
            <w:lang w:val="de-DE"/>
            <w14:ligatures w14:val="standardContextual"/>
          </w:rPr>
          <w:tab/>
        </w:r>
        <w:r w:rsidRPr="00DB3F69">
          <w:rPr>
            <w:rStyle w:val="Hyperlink"/>
            <w:noProof/>
          </w:rPr>
          <w:t>Bases de datos</w:t>
        </w:r>
        <w:r>
          <w:rPr>
            <w:noProof/>
            <w:webHidden/>
          </w:rPr>
          <w:tab/>
        </w:r>
        <w:r>
          <w:rPr>
            <w:noProof/>
            <w:webHidden/>
          </w:rPr>
          <w:fldChar w:fldCharType="begin"/>
        </w:r>
        <w:r>
          <w:rPr>
            <w:noProof/>
            <w:webHidden/>
          </w:rPr>
          <w:instrText xml:space="preserve"> PAGEREF _Toc145326832 \h </w:instrText>
        </w:r>
        <w:r>
          <w:rPr>
            <w:noProof/>
            <w:webHidden/>
          </w:rPr>
        </w:r>
        <w:r>
          <w:rPr>
            <w:noProof/>
            <w:webHidden/>
          </w:rPr>
          <w:fldChar w:fldCharType="separate"/>
        </w:r>
        <w:r>
          <w:rPr>
            <w:noProof/>
            <w:webHidden/>
          </w:rPr>
          <w:t>5</w:t>
        </w:r>
        <w:r>
          <w:rPr>
            <w:noProof/>
            <w:webHidden/>
          </w:rPr>
          <w:fldChar w:fldCharType="end"/>
        </w:r>
      </w:hyperlink>
    </w:p>
    <w:p w14:paraId="24F16540" w14:textId="03C1BCCA" w:rsidR="00E95736" w:rsidRDefault="00E95736">
      <w:pPr>
        <w:pStyle w:val="Verzeichnis2"/>
        <w:tabs>
          <w:tab w:val="left" w:pos="960"/>
          <w:tab w:val="right" w:leader="dot" w:pos="9061"/>
        </w:tabs>
        <w:rPr>
          <w:rFonts w:asciiTheme="minorHAnsi" w:eastAsiaTheme="minorEastAsia" w:hAnsiTheme="minorHAnsi" w:cstheme="minorBidi"/>
          <w:i w:val="0"/>
          <w:iCs w:val="0"/>
          <w:noProof/>
          <w:kern w:val="2"/>
          <w:sz w:val="24"/>
          <w:szCs w:val="24"/>
          <w:lang w:val="de-DE"/>
          <w14:ligatures w14:val="standardContextual"/>
        </w:rPr>
      </w:pPr>
      <w:hyperlink w:anchor="_Toc145326833" w:history="1">
        <w:r w:rsidRPr="00DB3F69">
          <w:rPr>
            <w:rStyle w:val="Hyperlink"/>
            <w:noProof/>
          </w:rPr>
          <w:t>2.2.</w:t>
        </w:r>
        <w:r>
          <w:rPr>
            <w:rFonts w:asciiTheme="minorHAnsi" w:eastAsiaTheme="minorEastAsia" w:hAnsiTheme="minorHAnsi" w:cstheme="minorBidi"/>
            <w:i w:val="0"/>
            <w:iCs w:val="0"/>
            <w:noProof/>
            <w:kern w:val="2"/>
            <w:sz w:val="24"/>
            <w:szCs w:val="24"/>
            <w:lang w:val="de-DE"/>
            <w14:ligatures w14:val="standardContextual"/>
          </w:rPr>
          <w:tab/>
        </w:r>
        <w:r w:rsidRPr="00DB3F69">
          <w:rPr>
            <w:rStyle w:val="Hyperlink"/>
            <w:noProof/>
          </w:rPr>
          <w:t>Validación cruzada</w:t>
        </w:r>
        <w:r>
          <w:rPr>
            <w:noProof/>
            <w:webHidden/>
          </w:rPr>
          <w:tab/>
        </w:r>
        <w:r>
          <w:rPr>
            <w:noProof/>
            <w:webHidden/>
          </w:rPr>
          <w:fldChar w:fldCharType="begin"/>
        </w:r>
        <w:r>
          <w:rPr>
            <w:noProof/>
            <w:webHidden/>
          </w:rPr>
          <w:instrText xml:space="preserve"> PAGEREF _Toc145326833 \h </w:instrText>
        </w:r>
        <w:r>
          <w:rPr>
            <w:noProof/>
            <w:webHidden/>
          </w:rPr>
        </w:r>
        <w:r>
          <w:rPr>
            <w:noProof/>
            <w:webHidden/>
          </w:rPr>
          <w:fldChar w:fldCharType="separate"/>
        </w:r>
        <w:r>
          <w:rPr>
            <w:noProof/>
            <w:webHidden/>
          </w:rPr>
          <w:t>5</w:t>
        </w:r>
        <w:r>
          <w:rPr>
            <w:noProof/>
            <w:webHidden/>
          </w:rPr>
          <w:fldChar w:fldCharType="end"/>
        </w:r>
      </w:hyperlink>
    </w:p>
    <w:p w14:paraId="5BC60637" w14:textId="7B00794C" w:rsidR="00E95736" w:rsidRDefault="00E95736">
      <w:pPr>
        <w:pStyle w:val="Verzeichnis2"/>
        <w:tabs>
          <w:tab w:val="left" w:pos="960"/>
          <w:tab w:val="right" w:leader="dot" w:pos="9061"/>
        </w:tabs>
        <w:rPr>
          <w:rFonts w:asciiTheme="minorHAnsi" w:eastAsiaTheme="minorEastAsia" w:hAnsiTheme="minorHAnsi" w:cstheme="minorBidi"/>
          <w:i w:val="0"/>
          <w:iCs w:val="0"/>
          <w:noProof/>
          <w:kern w:val="2"/>
          <w:sz w:val="24"/>
          <w:szCs w:val="24"/>
          <w:lang w:val="de-DE"/>
          <w14:ligatures w14:val="standardContextual"/>
        </w:rPr>
      </w:pPr>
      <w:hyperlink w:anchor="_Toc145326834" w:history="1">
        <w:r w:rsidRPr="00DB3F69">
          <w:rPr>
            <w:rStyle w:val="Hyperlink"/>
            <w:noProof/>
          </w:rPr>
          <w:t>2.3.</w:t>
        </w:r>
        <w:r>
          <w:rPr>
            <w:rFonts w:asciiTheme="minorHAnsi" w:eastAsiaTheme="minorEastAsia" w:hAnsiTheme="minorHAnsi" w:cstheme="minorBidi"/>
            <w:i w:val="0"/>
            <w:iCs w:val="0"/>
            <w:noProof/>
            <w:kern w:val="2"/>
            <w:sz w:val="24"/>
            <w:szCs w:val="24"/>
            <w:lang w:val="de-DE"/>
            <w14:ligatures w14:val="standardContextual"/>
          </w:rPr>
          <w:tab/>
        </w:r>
        <w:r w:rsidRPr="00DB3F69">
          <w:rPr>
            <w:rStyle w:val="Hyperlink"/>
            <w:noProof/>
          </w:rPr>
          <w:t>Evaluación de algoritmos de clasificación</w:t>
        </w:r>
        <w:r>
          <w:rPr>
            <w:noProof/>
            <w:webHidden/>
          </w:rPr>
          <w:tab/>
        </w:r>
        <w:r>
          <w:rPr>
            <w:noProof/>
            <w:webHidden/>
          </w:rPr>
          <w:fldChar w:fldCharType="begin"/>
        </w:r>
        <w:r>
          <w:rPr>
            <w:noProof/>
            <w:webHidden/>
          </w:rPr>
          <w:instrText xml:space="preserve"> PAGEREF _Toc145326834 \h </w:instrText>
        </w:r>
        <w:r>
          <w:rPr>
            <w:noProof/>
            <w:webHidden/>
          </w:rPr>
        </w:r>
        <w:r>
          <w:rPr>
            <w:noProof/>
            <w:webHidden/>
          </w:rPr>
          <w:fldChar w:fldCharType="separate"/>
        </w:r>
        <w:r>
          <w:rPr>
            <w:noProof/>
            <w:webHidden/>
          </w:rPr>
          <w:t>6</w:t>
        </w:r>
        <w:r>
          <w:rPr>
            <w:noProof/>
            <w:webHidden/>
          </w:rPr>
          <w:fldChar w:fldCharType="end"/>
        </w:r>
      </w:hyperlink>
    </w:p>
    <w:p w14:paraId="56E94E23" w14:textId="05752192" w:rsidR="00E95736" w:rsidRDefault="00E95736">
      <w:pPr>
        <w:pStyle w:val="Verzeichnis5"/>
        <w:tabs>
          <w:tab w:val="right" w:leader="dot" w:pos="9061"/>
        </w:tabs>
        <w:rPr>
          <w:rFonts w:asciiTheme="minorHAnsi" w:eastAsiaTheme="minorEastAsia" w:hAnsiTheme="minorHAnsi" w:cstheme="minorBidi"/>
          <w:noProof/>
          <w:kern w:val="2"/>
          <w:sz w:val="24"/>
          <w:szCs w:val="24"/>
          <w:lang w:val="de-DE"/>
          <w14:ligatures w14:val="standardContextual"/>
        </w:rPr>
      </w:pPr>
      <w:hyperlink w:anchor="_Toc145326835" w:history="1">
        <w:r w:rsidRPr="00DB3F69">
          <w:rPr>
            <w:rStyle w:val="Hyperlink"/>
            <w:noProof/>
          </w:rPr>
          <w:t>La matriz de confusión es un criterio de referencia para medir la eficiencia de un modelo predictivo mediante la clasificación en 4 categorías</w:t>
        </w:r>
        <w:r>
          <w:rPr>
            <w:noProof/>
            <w:webHidden/>
          </w:rPr>
          <w:tab/>
        </w:r>
        <w:r>
          <w:rPr>
            <w:noProof/>
            <w:webHidden/>
          </w:rPr>
          <w:fldChar w:fldCharType="begin"/>
        </w:r>
        <w:r>
          <w:rPr>
            <w:noProof/>
            <w:webHidden/>
          </w:rPr>
          <w:instrText xml:space="preserve"> PAGEREF _Toc145326835 \h </w:instrText>
        </w:r>
        <w:r>
          <w:rPr>
            <w:noProof/>
            <w:webHidden/>
          </w:rPr>
        </w:r>
        <w:r>
          <w:rPr>
            <w:noProof/>
            <w:webHidden/>
          </w:rPr>
          <w:fldChar w:fldCharType="separate"/>
        </w:r>
        <w:r>
          <w:rPr>
            <w:noProof/>
            <w:webHidden/>
          </w:rPr>
          <w:t>6</w:t>
        </w:r>
        <w:r>
          <w:rPr>
            <w:noProof/>
            <w:webHidden/>
          </w:rPr>
          <w:fldChar w:fldCharType="end"/>
        </w:r>
      </w:hyperlink>
    </w:p>
    <w:p w14:paraId="4F676C9B" w14:textId="1B53EB6C" w:rsidR="00E95736" w:rsidRDefault="00E95736">
      <w:pPr>
        <w:pStyle w:val="Verzeichnis1"/>
        <w:tabs>
          <w:tab w:val="left" w:pos="480"/>
          <w:tab w:val="right" w:leader="dot" w:pos="9061"/>
        </w:tabs>
        <w:rPr>
          <w:rFonts w:asciiTheme="minorHAnsi" w:eastAsiaTheme="minorEastAsia" w:hAnsiTheme="minorHAnsi" w:cstheme="minorBidi"/>
          <w:b w:val="0"/>
          <w:bCs w:val="0"/>
          <w:noProof/>
          <w:kern w:val="2"/>
          <w:sz w:val="24"/>
          <w:szCs w:val="24"/>
          <w:lang w:val="de-DE"/>
          <w14:ligatures w14:val="standardContextual"/>
        </w:rPr>
      </w:pPr>
      <w:hyperlink w:anchor="_Toc145326836" w:history="1">
        <w:r w:rsidRPr="00DB3F69">
          <w:rPr>
            <w:rStyle w:val="Hyperlink"/>
            <w:noProof/>
          </w:rPr>
          <w:t>3.</w:t>
        </w:r>
        <w:r>
          <w:rPr>
            <w:rFonts w:asciiTheme="minorHAnsi" w:eastAsiaTheme="minorEastAsia" w:hAnsiTheme="minorHAnsi" w:cstheme="minorBidi"/>
            <w:b w:val="0"/>
            <w:bCs w:val="0"/>
            <w:noProof/>
            <w:kern w:val="2"/>
            <w:sz w:val="24"/>
            <w:szCs w:val="24"/>
            <w:lang w:val="de-DE"/>
            <w14:ligatures w14:val="standardContextual"/>
          </w:rPr>
          <w:tab/>
        </w:r>
        <w:r w:rsidRPr="00DB3F69">
          <w:rPr>
            <w:rStyle w:val="Hyperlink"/>
            <w:noProof/>
          </w:rPr>
          <w:t>Implementación</w:t>
        </w:r>
        <w:r>
          <w:rPr>
            <w:noProof/>
            <w:webHidden/>
          </w:rPr>
          <w:tab/>
        </w:r>
        <w:r>
          <w:rPr>
            <w:noProof/>
            <w:webHidden/>
          </w:rPr>
          <w:fldChar w:fldCharType="begin"/>
        </w:r>
        <w:r>
          <w:rPr>
            <w:noProof/>
            <w:webHidden/>
          </w:rPr>
          <w:instrText xml:space="preserve"> PAGEREF _Toc145326836 \h </w:instrText>
        </w:r>
        <w:r>
          <w:rPr>
            <w:noProof/>
            <w:webHidden/>
          </w:rPr>
        </w:r>
        <w:r>
          <w:rPr>
            <w:noProof/>
            <w:webHidden/>
          </w:rPr>
          <w:fldChar w:fldCharType="separate"/>
        </w:r>
        <w:r>
          <w:rPr>
            <w:noProof/>
            <w:webHidden/>
          </w:rPr>
          <w:t>6</w:t>
        </w:r>
        <w:r>
          <w:rPr>
            <w:noProof/>
            <w:webHidden/>
          </w:rPr>
          <w:fldChar w:fldCharType="end"/>
        </w:r>
      </w:hyperlink>
    </w:p>
    <w:p w14:paraId="4DBE529F" w14:textId="581CE926" w:rsidR="00E95736" w:rsidRDefault="00E95736">
      <w:pPr>
        <w:pStyle w:val="Verzeichnis2"/>
        <w:tabs>
          <w:tab w:val="left" w:pos="960"/>
          <w:tab w:val="right" w:leader="dot" w:pos="9061"/>
        </w:tabs>
        <w:rPr>
          <w:rFonts w:asciiTheme="minorHAnsi" w:eastAsiaTheme="minorEastAsia" w:hAnsiTheme="minorHAnsi" w:cstheme="minorBidi"/>
          <w:i w:val="0"/>
          <w:iCs w:val="0"/>
          <w:noProof/>
          <w:kern w:val="2"/>
          <w:sz w:val="24"/>
          <w:szCs w:val="24"/>
          <w:lang w:val="de-DE"/>
          <w14:ligatures w14:val="standardContextual"/>
        </w:rPr>
      </w:pPr>
      <w:hyperlink w:anchor="_Toc145326837" w:history="1">
        <w:r w:rsidRPr="00DB3F69">
          <w:rPr>
            <w:rStyle w:val="Hyperlink"/>
            <w:noProof/>
          </w:rPr>
          <w:t>3.1.</w:t>
        </w:r>
        <w:r>
          <w:rPr>
            <w:rFonts w:asciiTheme="minorHAnsi" w:eastAsiaTheme="minorEastAsia" w:hAnsiTheme="minorHAnsi" w:cstheme="minorBidi"/>
            <w:i w:val="0"/>
            <w:iCs w:val="0"/>
            <w:noProof/>
            <w:kern w:val="2"/>
            <w:sz w:val="24"/>
            <w:szCs w:val="24"/>
            <w:lang w:val="de-DE"/>
            <w14:ligatures w14:val="standardContextual"/>
          </w:rPr>
          <w:tab/>
        </w:r>
        <w:r w:rsidRPr="00DB3F69">
          <w:rPr>
            <w:rStyle w:val="Hyperlink"/>
            <w:noProof/>
          </w:rPr>
          <w:t>Metodología</w:t>
        </w:r>
        <w:r>
          <w:rPr>
            <w:noProof/>
            <w:webHidden/>
          </w:rPr>
          <w:tab/>
        </w:r>
        <w:r>
          <w:rPr>
            <w:noProof/>
            <w:webHidden/>
          </w:rPr>
          <w:fldChar w:fldCharType="begin"/>
        </w:r>
        <w:r>
          <w:rPr>
            <w:noProof/>
            <w:webHidden/>
          </w:rPr>
          <w:instrText xml:space="preserve"> PAGEREF _Toc145326837 \h </w:instrText>
        </w:r>
        <w:r>
          <w:rPr>
            <w:noProof/>
            <w:webHidden/>
          </w:rPr>
        </w:r>
        <w:r>
          <w:rPr>
            <w:noProof/>
            <w:webHidden/>
          </w:rPr>
          <w:fldChar w:fldCharType="separate"/>
        </w:r>
        <w:r>
          <w:rPr>
            <w:noProof/>
            <w:webHidden/>
          </w:rPr>
          <w:t>6</w:t>
        </w:r>
        <w:r>
          <w:rPr>
            <w:noProof/>
            <w:webHidden/>
          </w:rPr>
          <w:fldChar w:fldCharType="end"/>
        </w:r>
      </w:hyperlink>
    </w:p>
    <w:p w14:paraId="19746F36" w14:textId="3DDADC28" w:rsidR="00E95736" w:rsidRDefault="00E95736">
      <w:pPr>
        <w:pStyle w:val="Verzeichnis2"/>
        <w:tabs>
          <w:tab w:val="left" w:pos="960"/>
          <w:tab w:val="right" w:leader="dot" w:pos="9061"/>
        </w:tabs>
        <w:rPr>
          <w:rFonts w:asciiTheme="minorHAnsi" w:eastAsiaTheme="minorEastAsia" w:hAnsiTheme="minorHAnsi" w:cstheme="minorBidi"/>
          <w:i w:val="0"/>
          <w:iCs w:val="0"/>
          <w:noProof/>
          <w:kern w:val="2"/>
          <w:sz w:val="24"/>
          <w:szCs w:val="24"/>
          <w:lang w:val="de-DE"/>
          <w14:ligatures w14:val="standardContextual"/>
        </w:rPr>
      </w:pPr>
      <w:hyperlink w:anchor="_Toc145326838" w:history="1">
        <w:r w:rsidRPr="00DB3F69">
          <w:rPr>
            <w:rStyle w:val="Hyperlink"/>
            <w:noProof/>
          </w:rPr>
          <w:t>3.2.</w:t>
        </w:r>
        <w:r>
          <w:rPr>
            <w:rFonts w:asciiTheme="minorHAnsi" w:eastAsiaTheme="minorEastAsia" w:hAnsiTheme="minorHAnsi" w:cstheme="minorBidi"/>
            <w:i w:val="0"/>
            <w:iCs w:val="0"/>
            <w:noProof/>
            <w:kern w:val="2"/>
            <w:sz w:val="24"/>
            <w:szCs w:val="24"/>
            <w:lang w:val="de-DE"/>
            <w14:ligatures w14:val="standardContextual"/>
          </w:rPr>
          <w:tab/>
        </w:r>
        <w:r w:rsidRPr="00DB3F69">
          <w:rPr>
            <w:rStyle w:val="Hyperlink"/>
            <w:noProof/>
          </w:rPr>
          <w:t>Muestra (Dataset)</w:t>
        </w:r>
        <w:r>
          <w:rPr>
            <w:noProof/>
            <w:webHidden/>
          </w:rPr>
          <w:tab/>
        </w:r>
        <w:r>
          <w:rPr>
            <w:noProof/>
            <w:webHidden/>
          </w:rPr>
          <w:fldChar w:fldCharType="begin"/>
        </w:r>
        <w:r>
          <w:rPr>
            <w:noProof/>
            <w:webHidden/>
          </w:rPr>
          <w:instrText xml:space="preserve"> PAGEREF _Toc145326838 \h </w:instrText>
        </w:r>
        <w:r>
          <w:rPr>
            <w:noProof/>
            <w:webHidden/>
          </w:rPr>
        </w:r>
        <w:r>
          <w:rPr>
            <w:noProof/>
            <w:webHidden/>
          </w:rPr>
          <w:fldChar w:fldCharType="separate"/>
        </w:r>
        <w:r>
          <w:rPr>
            <w:noProof/>
            <w:webHidden/>
          </w:rPr>
          <w:t>7</w:t>
        </w:r>
        <w:r>
          <w:rPr>
            <w:noProof/>
            <w:webHidden/>
          </w:rPr>
          <w:fldChar w:fldCharType="end"/>
        </w:r>
      </w:hyperlink>
    </w:p>
    <w:p w14:paraId="22DB2F1B" w14:textId="629BE900" w:rsidR="00E95736" w:rsidRDefault="00E95736">
      <w:pPr>
        <w:pStyle w:val="Verzeichnis2"/>
        <w:tabs>
          <w:tab w:val="left" w:pos="960"/>
          <w:tab w:val="right" w:leader="dot" w:pos="9061"/>
        </w:tabs>
        <w:rPr>
          <w:rFonts w:asciiTheme="minorHAnsi" w:eastAsiaTheme="minorEastAsia" w:hAnsiTheme="minorHAnsi" w:cstheme="minorBidi"/>
          <w:i w:val="0"/>
          <w:iCs w:val="0"/>
          <w:noProof/>
          <w:kern w:val="2"/>
          <w:sz w:val="24"/>
          <w:szCs w:val="24"/>
          <w:lang w:val="de-DE"/>
          <w14:ligatures w14:val="standardContextual"/>
        </w:rPr>
      </w:pPr>
      <w:hyperlink w:anchor="_Toc145326839" w:history="1">
        <w:r w:rsidRPr="00DB3F69">
          <w:rPr>
            <w:rStyle w:val="Hyperlink"/>
            <w:noProof/>
          </w:rPr>
          <w:t>3.3.</w:t>
        </w:r>
        <w:r>
          <w:rPr>
            <w:rFonts w:asciiTheme="minorHAnsi" w:eastAsiaTheme="minorEastAsia" w:hAnsiTheme="minorHAnsi" w:cstheme="minorBidi"/>
            <w:i w:val="0"/>
            <w:iCs w:val="0"/>
            <w:noProof/>
            <w:kern w:val="2"/>
            <w:sz w:val="24"/>
            <w:szCs w:val="24"/>
            <w:lang w:val="de-DE"/>
            <w14:ligatures w14:val="standardContextual"/>
          </w:rPr>
          <w:tab/>
        </w:r>
        <w:r w:rsidRPr="00DB3F69">
          <w:rPr>
            <w:rStyle w:val="Hyperlink"/>
            <w:noProof/>
          </w:rPr>
          <w:t>Depuración de datos</w:t>
        </w:r>
        <w:r>
          <w:rPr>
            <w:noProof/>
            <w:webHidden/>
          </w:rPr>
          <w:tab/>
        </w:r>
        <w:r>
          <w:rPr>
            <w:noProof/>
            <w:webHidden/>
          </w:rPr>
          <w:fldChar w:fldCharType="begin"/>
        </w:r>
        <w:r>
          <w:rPr>
            <w:noProof/>
            <w:webHidden/>
          </w:rPr>
          <w:instrText xml:space="preserve"> PAGEREF _Toc145326839 \h </w:instrText>
        </w:r>
        <w:r>
          <w:rPr>
            <w:noProof/>
            <w:webHidden/>
          </w:rPr>
        </w:r>
        <w:r>
          <w:rPr>
            <w:noProof/>
            <w:webHidden/>
          </w:rPr>
          <w:fldChar w:fldCharType="separate"/>
        </w:r>
        <w:r>
          <w:rPr>
            <w:noProof/>
            <w:webHidden/>
          </w:rPr>
          <w:t>7</w:t>
        </w:r>
        <w:r>
          <w:rPr>
            <w:noProof/>
            <w:webHidden/>
          </w:rPr>
          <w:fldChar w:fldCharType="end"/>
        </w:r>
      </w:hyperlink>
    </w:p>
    <w:p w14:paraId="4DAAD308" w14:textId="4D234E5F" w:rsidR="00E95736" w:rsidRDefault="00E95736">
      <w:pPr>
        <w:pStyle w:val="Verzeichnis2"/>
        <w:tabs>
          <w:tab w:val="left" w:pos="960"/>
          <w:tab w:val="right" w:leader="dot" w:pos="9061"/>
        </w:tabs>
        <w:rPr>
          <w:rFonts w:asciiTheme="minorHAnsi" w:eastAsiaTheme="minorEastAsia" w:hAnsiTheme="minorHAnsi" w:cstheme="minorBidi"/>
          <w:i w:val="0"/>
          <w:iCs w:val="0"/>
          <w:noProof/>
          <w:kern w:val="2"/>
          <w:sz w:val="24"/>
          <w:szCs w:val="24"/>
          <w:lang w:val="de-DE"/>
          <w14:ligatures w14:val="standardContextual"/>
        </w:rPr>
      </w:pPr>
      <w:hyperlink w:anchor="_Toc145326840" w:history="1">
        <w:r w:rsidRPr="00DB3F69">
          <w:rPr>
            <w:rStyle w:val="Hyperlink"/>
            <w:noProof/>
          </w:rPr>
          <w:t>3.4.</w:t>
        </w:r>
        <w:r>
          <w:rPr>
            <w:rFonts w:asciiTheme="minorHAnsi" w:eastAsiaTheme="minorEastAsia" w:hAnsiTheme="minorHAnsi" w:cstheme="minorBidi"/>
            <w:i w:val="0"/>
            <w:iCs w:val="0"/>
            <w:noProof/>
            <w:kern w:val="2"/>
            <w:sz w:val="24"/>
            <w:szCs w:val="24"/>
            <w:lang w:val="de-DE"/>
            <w14:ligatures w14:val="standardContextual"/>
          </w:rPr>
          <w:tab/>
        </w:r>
        <w:r w:rsidRPr="00DB3F69">
          <w:rPr>
            <w:rStyle w:val="Hyperlink"/>
            <w:noProof/>
          </w:rPr>
          <w:t>Redenominación de variables</w:t>
        </w:r>
        <w:r>
          <w:rPr>
            <w:noProof/>
            <w:webHidden/>
          </w:rPr>
          <w:tab/>
        </w:r>
        <w:r>
          <w:rPr>
            <w:noProof/>
            <w:webHidden/>
          </w:rPr>
          <w:fldChar w:fldCharType="begin"/>
        </w:r>
        <w:r>
          <w:rPr>
            <w:noProof/>
            <w:webHidden/>
          </w:rPr>
          <w:instrText xml:space="preserve"> PAGEREF _Toc145326840 \h </w:instrText>
        </w:r>
        <w:r>
          <w:rPr>
            <w:noProof/>
            <w:webHidden/>
          </w:rPr>
        </w:r>
        <w:r>
          <w:rPr>
            <w:noProof/>
            <w:webHidden/>
          </w:rPr>
          <w:fldChar w:fldCharType="separate"/>
        </w:r>
        <w:r>
          <w:rPr>
            <w:noProof/>
            <w:webHidden/>
          </w:rPr>
          <w:t>7</w:t>
        </w:r>
        <w:r>
          <w:rPr>
            <w:noProof/>
            <w:webHidden/>
          </w:rPr>
          <w:fldChar w:fldCharType="end"/>
        </w:r>
      </w:hyperlink>
    </w:p>
    <w:p w14:paraId="2D6ECAE6" w14:textId="594322F0" w:rsidR="00E95736" w:rsidRDefault="00E95736">
      <w:pPr>
        <w:pStyle w:val="Verzeichnis2"/>
        <w:tabs>
          <w:tab w:val="left" w:pos="960"/>
          <w:tab w:val="right" w:leader="dot" w:pos="9061"/>
        </w:tabs>
        <w:rPr>
          <w:rFonts w:asciiTheme="minorHAnsi" w:eastAsiaTheme="minorEastAsia" w:hAnsiTheme="minorHAnsi" w:cstheme="minorBidi"/>
          <w:i w:val="0"/>
          <w:iCs w:val="0"/>
          <w:noProof/>
          <w:kern w:val="2"/>
          <w:sz w:val="24"/>
          <w:szCs w:val="24"/>
          <w:lang w:val="de-DE"/>
          <w14:ligatures w14:val="standardContextual"/>
        </w:rPr>
      </w:pPr>
      <w:hyperlink w:anchor="_Toc145326841" w:history="1">
        <w:r w:rsidRPr="00DB3F69">
          <w:rPr>
            <w:rStyle w:val="Hyperlink"/>
            <w:noProof/>
          </w:rPr>
          <w:t>3.5.</w:t>
        </w:r>
        <w:r>
          <w:rPr>
            <w:rFonts w:asciiTheme="minorHAnsi" w:eastAsiaTheme="minorEastAsia" w:hAnsiTheme="minorHAnsi" w:cstheme="minorBidi"/>
            <w:i w:val="0"/>
            <w:iCs w:val="0"/>
            <w:noProof/>
            <w:kern w:val="2"/>
            <w:sz w:val="24"/>
            <w:szCs w:val="24"/>
            <w:lang w:val="de-DE"/>
            <w14:ligatures w14:val="standardContextual"/>
          </w:rPr>
          <w:tab/>
        </w:r>
        <w:r w:rsidRPr="00DB3F69">
          <w:rPr>
            <w:rStyle w:val="Hyperlink"/>
            <w:noProof/>
          </w:rPr>
          <w:t>Conversión de variables categóricas a ficticias (dummies)</w:t>
        </w:r>
        <w:r>
          <w:rPr>
            <w:noProof/>
            <w:webHidden/>
          </w:rPr>
          <w:tab/>
        </w:r>
        <w:r>
          <w:rPr>
            <w:noProof/>
            <w:webHidden/>
          </w:rPr>
          <w:fldChar w:fldCharType="begin"/>
        </w:r>
        <w:r>
          <w:rPr>
            <w:noProof/>
            <w:webHidden/>
          </w:rPr>
          <w:instrText xml:space="preserve"> PAGEREF _Toc145326841 \h </w:instrText>
        </w:r>
        <w:r>
          <w:rPr>
            <w:noProof/>
            <w:webHidden/>
          </w:rPr>
        </w:r>
        <w:r>
          <w:rPr>
            <w:noProof/>
            <w:webHidden/>
          </w:rPr>
          <w:fldChar w:fldCharType="separate"/>
        </w:r>
        <w:r>
          <w:rPr>
            <w:noProof/>
            <w:webHidden/>
          </w:rPr>
          <w:t>7</w:t>
        </w:r>
        <w:r>
          <w:rPr>
            <w:noProof/>
            <w:webHidden/>
          </w:rPr>
          <w:fldChar w:fldCharType="end"/>
        </w:r>
      </w:hyperlink>
    </w:p>
    <w:p w14:paraId="0E6AB01A" w14:textId="44B92A46" w:rsidR="00E95736" w:rsidRDefault="00E95736">
      <w:pPr>
        <w:pStyle w:val="Verzeichnis2"/>
        <w:tabs>
          <w:tab w:val="left" w:pos="960"/>
          <w:tab w:val="right" w:leader="dot" w:pos="9061"/>
        </w:tabs>
        <w:rPr>
          <w:rFonts w:asciiTheme="minorHAnsi" w:eastAsiaTheme="minorEastAsia" w:hAnsiTheme="minorHAnsi" w:cstheme="minorBidi"/>
          <w:i w:val="0"/>
          <w:iCs w:val="0"/>
          <w:noProof/>
          <w:kern w:val="2"/>
          <w:sz w:val="24"/>
          <w:szCs w:val="24"/>
          <w:lang w:val="de-DE"/>
          <w14:ligatures w14:val="standardContextual"/>
        </w:rPr>
      </w:pPr>
      <w:hyperlink w:anchor="_Toc145326842" w:history="1">
        <w:r w:rsidRPr="00DB3F69">
          <w:rPr>
            <w:rStyle w:val="Hyperlink"/>
            <w:noProof/>
          </w:rPr>
          <w:t>3.6.</w:t>
        </w:r>
        <w:r>
          <w:rPr>
            <w:rFonts w:asciiTheme="minorHAnsi" w:eastAsiaTheme="minorEastAsia" w:hAnsiTheme="minorHAnsi" w:cstheme="minorBidi"/>
            <w:i w:val="0"/>
            <w:iCs w:val="0"/>
            <w:noProof/>
            <w:kern w:val="2"/>
            <w:sz w:val="24"/>
            <w:szCs w:val="24"/>
            <w:lang w:val="de-DE"/>
            <w14:ligatures w14:val="standardContextual"/>
          </w:rPr>
          <w:tab/>
        </w:r>
        <w:r w:rsidRPr="00DB3F69">
          <w:rPr>
            <w:rStyle w:val="Hyperlink"/>
            <w:noProof/>
          </w:rPr>
          <w:t>División de la Muestra</w:t>
        </w:r>
        <w:r>
          <w:rPr>
            <w:noProof/>
            <w:webHidden/>
          </w:rPr>
          <w:tab/>
        </w:r>
        <w:r>
          <w:rPr>
            <w:noProof/>
            <w:webHidden/>
          </w:rPr>
          <w:fldChar w:fldCharType="begin"/>
        </w:r>
        <w:r>
          <w:rPr>
            <w:noProof/>
            <w:webHidden/>
          </w:rPr>
          <w:instrText xml:space="preserve"> PAGEREF _Toc145326842 \h </w:instrText>
        </w:r>
        <w:r>
          <w:rPr>
            <w:noProof/>
            <w:webHidden/>
          </w:rPr>
        </w:r>
        <w:r>
          <w:rPr>
            <w:noProof/>
            <w:webHidden/>
          </w:rPr>
          <w:fldChar w:fldCharType="separate"/>
        </w:r>
        <w:r>
          <w:rPr>
            <w:noProof/>
            <w:webHidden/>
          </w:rPr>
          <w:t>7</w:t>
        </w:r>
        <w:r>
          <w:rPr>
            <w:noProof/>
            <w:webHidden/>
          </w:rPr>
          <w:fldChar w:fldCharType="end"/>
        </w:r>
      </w:hyperlink>
    </w:p>
    <w:p w14:paraId="2DF2810E" w14:textId="646CD189" w:rsidR="00E95736" w:rsidRDefault="00E95736">
      <w:pPr>
        <w:pStyle w:val="Verzeichnis2"/>
        <w:tabs>
          <w:tab w:val="left" w:pos="960"/>
          <w:tab w:val="right" w:leader="dot" w:pos="9061"/>
        </w:tabs>
        <w:rPr>
          <w:rFonts w:asciiTheme="minorHAnsi" w:eastAsiaTheme="minorEastAsia" w:hAnsiTheme="minorHAnsi" w:cstheme="minorBidi"/>
          <w:i w:val="0"/>
          <w:iCs w:val="0"/>
          <w:noProof/>
          <w:kern w:val="2"/>
          <w:sz w:val="24"/>
          <w:szCs w:val="24"/>
          <w:lang w:val="de-DE"/>
          <w14:ligatures w14:val="standardContextual"/>
        </w:rPr>
      </w:pPr>
      <w:hyperlink w:anchor="_Toc145326843" w:history="1">
        <w:r w:rsidRPr="00DB3F69">
          <w:rPr>
            <w:rStyle w:val="Hyperlink"/>
            <w:noProof/>
          </w:rPr>
          <w:t>3.7.</w:t>
        </w:r>
        <w:r>
          <w:rPr>
            <w:rFonts w:asciiTheme="minorHAnsi" w:eastAsiaTheme="minorEastAsia" w:hAnsiTheme="minorHAnsi" w:cstheme="minorBidi"/>
            <w:i w:val="0"/>
            <w:iCs w:val="0"/>
            <w:noProof/>
            <w:kern w:val="2"/>
            <w:sz w:val="24"/>
            <w:szCs w:val="24"/>
            <w:lang w:val="de-DE"/>
            <w14:ligatures w14:val="standardContextual"/>
          </w:rPr>
          <w:tab/>
        </w:r>
        <w:r w:rsidRPr="00DB3F69">
          <w:rPr>
            <w:rStyle w:val="Hyperlink"/>
            <w:noProof/>
          </w:rPr>
          <w:t>Análisis exploratorio</w:t>
        </w:r>
        <w:r>
          <w:rPr>
            <w:noProof/>
            <w:webHidden/>
          </w:rPr>
          <w:tab/>
        </w:r>
        <w:r>
          <w:rPr>
            <w:noProof/>
            <w:webHidden/>
          </w:rPr>
          <w:fldChar w:fldCharType="begin"/>
        </w:r>
        <w:r>
          <w:rPr>
            <w:noProof/>
            <w:webHidden/>
          </w:rPr>
          <w:instrText xml:space="preserve"> PAGEREF _Toc145326843 \h </w:instrText>
        </w:r>
        <w:r>
          <w:rPr>
            <w:noProof/>
            <w:webHidden/>
          </w:rPr>
        </w:r>
        <w:r>
          <w:rPr>
            <w:noProof/>
            <w:webHidden/>
          </w:rPr>
          <w:fldChar w:fldCharType="separate"/>
        </w:r>
        <w:r>
          <w:rPr>
            <w:noProof/>
            <w:webHidden/>
          </w:rPr>
          <w:t>7</w:t>
        </w:r>
        <w:r>
          <w:rPr>
            <w:noProof/>
            <w:webHidden/>
          </w:rPr>
          <w:fldChar w:fldCharType="end"/>
        </w:r>
      </w:hyperlink>
    </w:p>
    <w:p w14:paraId="4B4DC4FC" w14:textId="00EA42C0" w:rsidR="00E95736" w:rsidRDefault="00E95736">
      <w:pPr>
        <w:pStyle w:val="Verzeichnis2"/>
        <w:tabs>
          <w:tab w:val="left" w:pos="960"/>
          <w:tab w:val="right" w:leader="dot" w:pos="9061"/>
        </w:tabs>
        <w:rPr>
          <w:rFonts w:asciiTheme="minorHAnsi" w:eastAsiaTheme="minorEastAsia" w:hAnsiTheme="minorHAnsi" w:cstheme="minorBidi"/>
          <w:i w:val="0"/>
          <w:iCs w:val="0"/>
          <w:noProof/>
          <w:kern w:val="2"/>
          <w:sz w:val="24"/>
          <w:szCs w:val="24"/>
          <w:lang w:val="de-DE"/>
          <w14:ligatures w14:val="standardContextual"/>
        </w:rPr>
      </w:pPr>
      <w:hyperlink w:anchor="_Toc145326844" w:history="1">
        <w:r w:rsidRPr="00DB3F69">
          <w:rPr>
            <w:rStyle w:val="Hyperlink"/>
            <w:noProof/>
          </w:rPr>
          <w:t>3.8.</w:t>
        </w:r>
        <w:r>
          <w:rPr>
            <w:rFonts w:asciiTheme="minorHAnsi" w:eastAsiaTheme="minorEastAsia" w:hAnsiTheme="minorHAnsi" w:cstheme="minorBidi"/>
            <w:i w:val="0"/>
            <w:iCs w:val="0"/>
            <w:noProof/>
            <w:kern w:val="2"/>
            <w:sz w:val="24"/>
            <w:szCs w:val="24"/>
            <w:lang w:val="de-DE"/>
            <w14:ligatures w14:val="standardContextual"/>
          </w:rPr>
          <w:tab/>
        </w:r>
        <w:r w:rsidRPr="00DB3F69">
          <w:rPr>
            <w:rStyle w:val="Hyperlink"/>
            <w:noProof/>
          </w:rPr>
          <w:t>Selección de variables</w:t>
        </w:r>
        <w:r>
          <w:rPr>
            <w:noProof/>
            <w:webHidden/>
          </w:rPr>
          <w:tab/>
        </w:r>
        <w:r>
          <w:rPr>
            <w:noProof/>
            <w:webHidden/>
          </w:rPr>
          <w:fldChar w:fldCharType="begin"/>
        </w:r>
        <w:r>
          <w:rPr>
            <w:noProof/>
            <w:webHidden/>
          </w:rPr>
          <w:instrText xml:space="preserve"> PAGEREF _Toc145326844 \h </w:instrText>
        </w:r>
        <w:r>
          <w:rPr>
            <w:noProof/>
            <w:webHidden/>
          </w:rPr>
        </w:r>
        <w:r>
          <w:rPr>
            <w:noProof/>
            <w:webHidden/>
          </w:rPr>
          <w:fldChar w:fldCharType="separate"/>
        </w:r>
        <w:r>
          <w:rPr>
            <w:noProof/>
            <w:webHidden/>
          </w:rPr>
          <w:t>8</w:t>
        </w:r>
        <w:r>
          <w:rPr>
            <w:noProof/>
            <w:webHidden/>
          </w:rPr>
          <w:fldChar w:fldCharType="end"/>
        </w:r>
      </w:hyperlink>
    </w:p>
    <w:p w14:paraId="018ADBA8" w14:textId="704384B1" w:rsidR="00E95736" w:rsidRDefault="00E95736">
      <w:pPr>
        <w:pStyle w:val="Verzeichnis2"/>
        <w:tabs>
          <w:tab w:val="left" w:pos="960"/>
          <w:tab w:val="right" w:leader="dot" w:pos="9061"/>
        </w:tabs>
        <w:rPr>
          <w:rFonts w:asciiTheme="minorHAnsi" w:eastAsiaTheme="minorEastAsia" w:hAnsiTheme="minorHAnsi" w:cstheme="minorBidi"/>
          <w:i w:val="0"/>
          <w:iCs w:val="0"/>
          <w:noProof/>
          <w:kern w:val="2"/>
          <w:sz w:val="24"/>
          <w:szCs w:val="24"/>
          <w:lang w:val="de-DE"/>
          <w14:ligatures w14:val="standardContextual"/>
        </w:rPr>
      </w:pPr>
      <w:hyperlink w:anchor="_Toc145326845" w:history="1">
        <w:r w:rsidRPr="00DB3F69">
          <w:rPr>
            <w:rStyle w:val="Hyperlink"/>
            <w:noProof/>
          </w:rPr>
          <w:t>3.9.</w:t>
        </w:r>
        <w:r>
          <w:rPr>
            <w:rFonts w:asciiTheme="minorHAnsi" w:eastAsiaTheme="minorEastAsia" w:hAnsiTheme="minorHAnsi" w:cstheme="minorBidi"/>
            <w:i w:val="0"/>
            <w:iCs w:val="0"/>
            <w:noProof/>
            <w:kern w:val="2"/>
            <w:sz w:val="24"/>
            <w:szCs w:val="24"/>
            <w:lang w:val="de-DE"/>
            <w14:ligatures w14:val="standardContextual"/>
          </w:rPr>
          <w:tab/>
        </w:r>
        <w:r w:rsidRPr="00DB3F69">
          <w:rPr>
            <w:rStyle w:val="Hyperlink"/>
            <w:noProof/>
          </w:rPr>
          <w:t>Validación cruzada</w:t>
        </w:r>
        <w:r>
          <w:rPr>
            <w:noProof/>
            <w:webHidden/>
          </w:rPr>
          <w:tab/>
        </w:r>
        <w:r>
          <w:rPr>
            <w:noProof/>
            <w:webHidden/>
          </w:rPr>
          <w:fldChar w:fldCharType="begin"/>
        </w:r>
        <w:r>
          <w:rPr>
            <w:noProof/>
            <w:webHidden/>
          </w:rPr>
          <w:instrText xml:space="preserve"> PAGEREF _Toc145326845 \h </w:instrText>
        </w:r>
        <w:r>
          <w:rPr>
            <w:noProof/>
            <w:webHidden/>
          </w:rPr>
        </w:r>
        <w:r>
          <w:rPr>
            <w:noProof/>
            <w:webHidden/>
          </w:rPr>
          <w:fldChar w:fldCharType="separate"/>
        </w:r>
        <w:r>
          <w:rPr>
            <w:noProof/>
            <w:webHidden/>
          </w:rPr>
          <w:t>8</w:t>
        </w:r>
        <w:r>
          <w:rPr>
            <w:noProof/>
            <w:webHidden/>
          </w:rPr>
          <w:fldChar w:fldCharType="end"/>
        </w:r>
      </w:hyperlink>
    </w:p>
    <w:p w14:paraId="471962EB" w14:textId="7A121AF2" w:rsidR="00E95736" w:rsidRDefault="00E95736">
      <w:pPr>
        <w:pStyle w:val="Verzeichnis1"/>
        <w:tabs>
          <w:tab w:val="left" w:pos="480"/>
          <w:tab w:val="right" w:leader="dot" w:pos="9061"/>
        </w:tabs>
        <w:rPr>
          <w:rFonts w:asciiTheme="minorHAnsi" w:eastAsiaTheme="minorEastAsia" w:hAnsiTheme="minorHAnsi" w:cstheme="minorBidi"/>
          <w:b w:val="0"/>
          <w:bCs w:val="0"/>
          <w:noProof/>
          <w:kern w:val="2"/>
          <w:sz w:val="24"/>
          <w:szCs w:val="24"/>
          <w:lang w:val="de-DE"/>
          <w14:ligatures w14:val="standardContextual"/>
        </w:rPr>
      </w:pPr>
      <w:hyperlink w:anchor="_Toc145326846" w:history="1">
        <w:r w:rsidRPr="00DB3F69">
          <w:rPr>
            <w:rStyle w:val="Hyperlink"/>
            <w:noProof/>
          </w:rPr>
          <w:t>4.</w:t>
        </w:r>
        <w:r>
          <w:rPr>
            <w:rFonts w:asciiTheme="minorHAnsi" w:eastAsiaTheme="minorEastAsia" w:hAnsiTheme="minorHAnsi" w:cstheme="minorBidi"/>
            <w:b w:val="0"/>
            <w:bCs w:val="0"/>
            <w:noProof/>
            <w:kern w:val="2"/>
            <w:sz w:val="24"/>
            <w:szCs w:val="24"/>
            <w:lang w:val="de-DE"/>
            <w14:ligatures w14:val="standardContextual"/>
          </w:rPr>
          <w:tab/>
        </w:r>
        <w:r w:rsidRPr="00DB3F69">
          <w:rPr>
            <w:rStyle w:val="Hyperlink"/>
            <w:noProof/>
          </w:rPr>
          <w:t>Algoritmos de clasificación</w:t>
        </w:r>
        <w:r>
          <w:rPr>
            <w:noProof/>
            <w:webHidden/>
          </w:rPr>
          <w:tab/>
        </w:r>
        <w:r>
          <w:rPr>
            <w:noProof/>
            <w:webHidden/>
          </w:rPr>
          <w:fldChar w:fldCharType="begin"/>
        </w:r>
        <w:r>
          <w:rPr>
            <w:noProof/>
            <w:webHidden/>
          </w:rPr>
          <w:instrText xml:space="preserve"> PAGEREF _Toc145326846 \h </w:instrText>
        </w:r>
        <w:r>
          <w:rPr>
            <w:noProof/>
            <w:webHidden/>
          </w:rPr>
        </w:r>
        <w:r>
          <w:rPr>
            <w:noProof/>
            <w:webHidden/>
          </w:rPr>
          <w:fldChar w:fldCharType="separate"/>
        </w:r>
        <w:r>
          <w:rPr>
            <w:noProof/>
            <w:webHidden/>
          </w:rPr>
          <w:t>9</w:t>
        </w:r>
        <w:r>
          <w:rPr>
            <w:noProof/>
            <w:webHidden/>
          </w:rPr>
          <w:fldChar w:fldCharType="end"/>
        </w:r>
      </w:hyperlink>
    </w:p>
    <w:p w14:paraId="33F4B5A1" w14:textId="69F5AC3C" w:rsidR="00E95736" w:rsidRDefault="00E95736">
      <w:pPr>
        <w:pStyle w:val="Verzeichnis2"/>
        <w:tabs>
          <w:tab w:val="left" w:pos="960"/>
          <w:tab w:val="right" w:leader="dot" w:pos="9061"/>
        </w:tabs>
        <w:rPr>
          <w:rFonts w:asciiTheme="minorHAnsi" w:eastAsiaTheme="minorEastAsia" w:hAnsiTheme="minorHAnsi" w:cstheme="minorBidi"/>
          <w:i w:val="0"/>
          <w:iCs w:val="0"/>
          <w:noProof/>
          <w:kern w:val="2"/>
          <w:sz w:val="24"/>
          <w:szCs w:val="24"/>
          <w:lang w:val="de-DE"/>
          <w14:ligatures w14:val="standardContextual"/>
        </w:rPr>
      </w:pPr>
      <w:hyperlink w:anchor="_Toc145326847" w:history="1">
        <w:r w:rsidRPr="00DB3F69">
          <w:rPr>
            <w:rStyle w:val="Hyperlink"/>
            <w:noProof/>
          </w:rPr>
          <w:t>4.1.</w:t>
        </w:r>
        <w:r>
          <w:rPr>
            <w:rFonts w:asciiTheme="minorHAnsi" w:eastAsiaTheme="minorEastAsia" w:hAnsiTheme="minorHAnsi" w:cstheme="minorBidi"/>
            <w:i w:val="0"/>
            <w:iCs w:val="0"/>
            <w:noProof/>
            <w:kern w:val="2"/>
            <w:sz w:val="24"/>
            <w:szCs w:val="24"/>
            <w:lang w:val="de-DE"/>
            <w14:ligatures w14:val="standardContextual"/>
          </w:rPr>
          <w:tab/>
        </w:r>
        <w:r w:rsidRPr="00DB3F69">
          <w:rPr>
            <w:rStyle w:val="Hyperlink"/>
            <w:noProof/>
          </w:rPr>
          <w:t>Regresión Logística</w:t>
        </w:r>
        <w:r>
          <w:rPr>
            <w:noProof/>
            <w:webHidden/>
          </w:rPr>
          <w:tab/>
        </w:r>
        <w:r>
          <w:rPr>
            <w:noProof/>
            <w:webHidden/>
          </w:rPr>
          <w:fldChar w:fldCharType="begin"/>
        </w:r>
        <w:r>
          <w:rPr>
            <w:noProof/>
            <w:webHidden/>
          </w:rPr>
          <w:instrText xml:space="preserve"> PAGEREF _Toc145326847 \h </w:instrText>
        </w:r>
        <w:r>
          <w:rPr>
            <w:noProof/>
            <w:webHidden/>
          </w:rPr>
        </w:r>
        <w:r>
          <w:rPr>
            <w:noProof/>
            <w:webHidden/>
          </w:rPr>
          <w:fldChar w:fldCharType="separate"/>
        </w:r>
        <w:r>
          <w:rPr>
            <w:noProof/>
            <w:webHidden/>
          </w:rPr>
          <w:t>9</w:t>
        </w:r>
        <w:r>
          <w:rPr>
            <w:noProof/>
            <w:webHidden/>
          </w:rPr>
          <w:fldChar w:fldCharType="end"/>
        </w:r>
      </w:hyperlink>
    </w:p>
    <w:p w14:paraId="4DE8A1C7" w14:textId="1D860585" w:rsidR="00E95736" w:rsidRDefault="00E95736">
      <w:pPr>
        <w:pStyle w:val="Verzeichnis5"/>
        <w:tabs>
          <w:tab w:val="right" w:leader="dot" w:pos="9061"/>
        </w:tabs>
        <w:rPr>
          <w:rFonts w:asciiTheme="minorHAnsi" w:eastAsiaTheme="minorEastAsia" w:hAnsiTheme="minorHAnsi" w:cstheme="minorBidi"/>
          <w:noProof/>
          <w:kern w:val="2"/>
          <w:sz w:val="24"/>
          <w:szCs w:val="24"/>
          <w:lang w:val="de-DE"/>
          <w14:ligatures w14:val="standardContextual"/>
        </w:rPr>
      </w:pPr>
      <w:hyperlink w:anchor="_Toc145326848" w:history="1">
        <w:r w:rsidRPr="00DB3F69">
          <w:rPr>
            <w:rStyle w:val="Hyperlink"/>
            <w:noProof/>
          </w:rPr>
          <w:t>Clasificación con vector de probabilidades</w:t>
        </w:r>
        <w:r>
          <w:rPr>
            <w:noProof/>
            <w:webHidden/>
          </w:rPr>
          <w:tab/>
        </w:r>
        <w:r>
          <w:rPr>
            <w:noProof/>
            <w:webHidden/>
          </w:rPr>
          <w:fldChar w:fldCharType="begin"/>
        </w:r>
        <w:r>
          <w:rPr>
            <w:noProof/>
            <w:webHidden/>
          </w:rPr>
          <w:instrText xml:space="preserve"> PAGEREF _Toc145326848 \h </w:instrText>
        </w:r>
        <w:r>
          <w:rPr>
            <w:noProof/>
            <w:webHidden/>
          </w:rPr>
        </w:r>
        <w:r>
          <w:rPr>
            <w:noProof/>
            <w:webHidden/>
          </w:rPr>
          <w:fldChar w:fldCharType="separate"/>
        </w:r>
        <w:r>
          <w:rPr>
            <w:noProof/>
            <w:webHidden/>
          </w:rPr>
          <w:t>9</w:t>
        </w:r>
        <w:r>
          <w:rPr>
            <w:noProof/>
            <w:webHidden/>
          </w:rPr>
          <w:fldChar w:fldCharType="end"/>
        </w:r>
      </w:hyperlink>
    </w:p>
    <w:p w14:paraId="70932349" w14:textId="4033F97E" w:rsidR="00E95736" w:rsidRDefault="00E95736">
      <w:pPr>
        <w:pStyle w:val="Verzeichnis5"/>
        <w:tabs>
          <w:tab w:val="right" w:leader="dot" w:pos="9061"/>
        </w:tabs>
        <w:rPr>
          <w:rFonts w:asciiTheme="minorHAnsi" w:eastAsiaTheme="minorEastAsia" w:hAnsiTheme="minorHAnsi" w:cstheme="minorBidi"/>
          <w:noProof/>
          <w:kern w:val="2"/>
          <w:sz w:val="24"/>
          <w:szCs w:val="24"/>
          <w:lang w:val="de-DE"/>
          <w14:ligatures w14:val="standardContextual"/>
        </w:rPr>
      </w:pPr>
      <w:hyperlink w:anchor="_Toc145326849" w:history="1">
        <w:r w:rsidRPr="00DB3F69">
          <w:rPr>
            <w:rStyle w:val="Hyperlink"/>
            <w:noProof/>
          </w:rPr>
          <w:t>Validación del modelo de regresión logística</w:t>
        </w:r>
        <w:r>
          <w:rPr>
            <w:noProof/>
            <w:webHidden/>
          </w:rPr>
          <w:tab/>
        </w:r>
        <w:r>
          <w:rPr>
            <w:noProof/>
            <w:webHidden/>
          </w:rPr>
          <w:fldChar w:fldCharType="begin"/>
        </w:r>
        <w:r>
          <w:rPr>
            <w:noProof/>
            <w:webHidden/>
          </w:rPr>
          <w:instrText xml:space="preserve"> PAGEREF _Toc145326849 \h </w:instrText>
        </w:r>
        <w:r>
          <w:rPr>
            <w:noProof/>
            <w:webHidden/>
          </w:rPr>
        </w:r>
        <w:r>
          <w:rPr>
            <w:noProof/>
            <w:webHidden/>
          </w:rPr>
          <w:fldChar w:fldCharType="separate"/>
        </w:r>
        <w:r>
          <w:rPr>
            <w:noProof/>
            <w:webHidden/>
          </w:rPr>
          <w:t>10</w:t>
        </w:r>
        <w:r>
          <w:rPr>
            <w:noProof/>
            <w:webHidden/>
          </w:rPr>
          <w:fldChar w:fldCharType="end"/>
        </w:r>
      </w:hyperlink>
    </w:p>
    <w:p w14:paraId="57BD991C" w14:textId="34BE6946" w:rsidR="00E95736" w:rsidRDefault="00E95736">
      <w:pPr>
        <w:pStyle w:val="Verzeichnis5"/>
        <w:tabs>
          <w:tab w:val="right" w:leader="dot" w:pos="9061"/>
        </w:tabs>
        <w:rPr>
          <w:rFonts w:asciiTheme="minorHAnsi" w:eastAsiaTheme="minorEastAsia" w:hAnsiTheme="minorHAnsi" w:cstheme="minorBidi"/>
          <w:noProof/>
          <w:kern w:val="2"/>
          <w:sz w:val="24"/>
          <w:szCs w:val="24"/>
          <w:lang w:val="de-DE"/>
          <w14:ligatures w14:val="standardContextual"/>
        </w:rPr>
      </w:pPr>
      <w:hyperlink w:anchor="_Toc145326850" w:history="1">
        <w:r w:rsidRPr="00DB3F69">
          <w:rPr>
            <w:rStyle w:val="Hyperlink"/>
            <w:noProof/>
          </w:rPr>
          <w:t>Matriz de confusión con regresión logística</w:t>
        </w:r>
        <w:r>
          <w:rPr>
            <w:noProof/>
            <w:webHidden/>
          </w:rPr>
          <w:tab/>
        </w:r>
        <w:r>
          <w:rPr>
            <w:noProof/>
            <w:webHidden/>
          </w:rPr>
          <w:fldChar w:fldCharType="begin"/>
        </w:r>
        <w:r>
          <w:rPr>
            <w:noProof/>
            <w:webHidden/>
          </w:rPr>
          <w:instrText xml:space="preserve"> PAGEREF _Toc145326850 \h </w:instrText>
        </w:r>
        <w:r>
          <w:rPr>
            <w:noProof/>
            <w:webHidden/>
          </w:rPr>
        </w:r>
        <w:r>
          <w:rPr>
            <w:noProof/>
            <w:webHidden/>
          </w:rPr>
          <w:fldChar w:fldCharType="separate"/>
        </w:r>
        <w:r>
          <w:rPr>
            <w:noProof/>
            <w:webHidden/>
          </w:rPr>
          <w:t>10</w:t>
        </w:r>
        <w:r>
          <w:rPr>
            <w:noProof/>
            <w:webHidden/>
          </w:rPr>
          <w:fldChar w:fldCharType="end"/>
        </w:r>
      </w:hyperlink>
    </w:p>
    <w:p w14:paraId="1FA7AF1A" w14:textId="6260139D" w:rsidR="00E95736" w:rsidRDefault="00E95736">
      <w:pPr>
        <w:pStyle w:val="Verzeichnis2"/>
        <w:tabs>
          <w:tab w:val="left" w:pos="960"/>
          <w:tab w:val="right" w:leader="dot" w:pos="9061"/>
        </w:tabs>
        <w:rPr>
          <w:rFonts w:asciiTheme="minorHAnsi" w:eastAsiaTheme="minorEastAsia" w:hAnsiTheme="minorHAnsi" w:cstheme="minorBidi"/>
          <w:i w:val="0"/>
          <w:iCs w:val="0"/>
          <w:noProof/>
          <w:kern w:val="2"/>
          <w:sz w:val="24"/>
          <w:szCs w:val="24"/>
          <w:lang w:val="de-DE"/>
          <w14:ligatures w14:val="standardContextual"/>
        </w:rPr>
      </w:pPr>
      <w:hyperlink w:anchor="_Toc145326851" w:history="1">
        <w:r w:rsidRPr="00DB3F69">
          <w:rPr>
            <w:rStyle w:val="Hyperlink"/>
            <w:noProof/>
          </w:rPr>
          <w:t>4.2.</w:t>
        </w:r>
        <w:r>
          <w:rPr>
            <w:rFonts w:asciiTheme="minorHAnsi" w:eastAsiaTheme="minorEastAsia" w:hAnsiTheme="minorHAnsi" w:cstheme="minorBidi"/>
            <w:i w:val="0"/>
            <w:iCs w:val="0"/>
            <w:noProof/>
            <w:kern w:val="2"/>
            <w:sz w:val="24"/>
            <w:szCs w:val="24"/>
            <w:lang w:val="de-DE"/>
            <w14:ligatures w14:val="standardContextual"/>
          </w:rPr>
          <w:tab/>
        </w:r>
        <w:r w:rsidRPr="00DB3F69">
          <w:rPr>
            <w:rStyle w:val="Hyperlink"/>
            <w:noProof/>
          </w:rPr>
          <w:t>K-Nearest Neighbors (KNN)</w:t>
        </w:r>
        <w:r>
          <w:rPr>
            <w:noProof/>
            <w:webHidden/>
          </w:rPr>
          <w:tab/>
        </w:r>
        <w:r>
          <w:rPr>
            <w:noProof/>
            <w:webHidden/>
          </w:rPr>
          <w:fldChar w:fldCharType="begin"/>
        </w:r>
        <w:r>
          <w:rPr>
            <w:noProof/>
            <w:webHidden/>
          </w:rPr>
          <w:instrText xml:space="preserve"> PAGEREF _Toc145326851 \h </w:instrText>
        </w:r>
        <w:r>
          <w:rPr>
            <w:noProof/>
            <w:webHidden/>
          </w:rPr>
        </w:r>
        <w:r>
          <w:rPr>
            <w:noProof/>
            <w:webHidden/>
          </w:rPr>
          <w:fldChar w:fldCharType="separate"/>
        </w:r>
        <w:r>
          <w:rPr>
            <w:noProof/>
            <w:webHidden/>
          </w:rPr>
          <w:t>10</w:t>
        </w:r>
        <w:r>
          <w:rPr>
            <w:noProof/>
            <w:webHidden/>
          </w:rPr>
          <w:fldChar w:fldCharType="end"/>
        </w:r>
      </w:hyperlink>
    </w:p>
    <w:p w14:paraId="7EF52972" w14:textId="023A709C" w:rsidR="00E95736" w:rsidRDefault="00E95736">
      <w:pPr>
        <w:pStyle w:val="Verzeichnis5"/>
        <w:tabs>
          <w:tab w:val="right" w:leader="dot" w:pos="9061"/>
        </w:tabs>
        <w:rPr>
          <w:rFonts w:asciiTheme="minorHAnsi" w:eastAsiaTheme="minorEastAsia" w:hAnsiTheme="minorHAnsi" w:cstheme="minorBidi"/>
          <w:noProof/>
          <w:kern w:val="2"/>
          <w:sz w:val="24"/>
          <w:szCs w:val="24"/>
          <w:lang w:val="de-DE"/>
          <w14:ligatures w14:val="standardContextual"/>
        </w:rPr>
      </w:pPr>
      <w:hyperlink w:anchor="_Toc145326852" w:history="1">
        <w:r w:rsidRPr="00DB3F69">
          <w:rPr>
            <w:rStyle w:val="Hyperlink"/>
            <w:noProof/>
          </w:rPr>
          <w:t>Validación del Modelo de predicción</w:t>
        </w:r>
        <w:r>
          <w:rPr>
            <w:noProof/>
            <w:webHidden/>
          </w:rPr>
          <w:tab/>
        </w:r>
        <w:r>
          <w:rPr>
            <w:noProof/>
            <w:webHidden/>
          </w:rPr>
          <w:fldChar w:fldCharType="begin"/>
        </w:r>
        <w:r>
          <w:rPr>
            <w:noProof/>
            <w:webHidden/>
          </w:rPr>
          <w:instrText xml:space="preserve"> PAGEREF _Toc145326852 \h </w:instrText>
        </w:r>
        <w:r>
          <w:rPr>
            <w:noProof/>
            <w:webHidden/>
          </w:rPr>
        </w:r>
        <w:r>
          <w:rPr>
            <w:noProof/>
            <w:webHidden/>
          </w:rPr>
          <w:fldChar w:fldCharType="separate"/>
        </w:r>
        <w:r>
          <w:rPr>
            <w:noProof/>
            <w:webHidden/>
          </w:rPr>
          <w:t>10</w:t>
        </w:r>
        <w:r>
          <w:rPr>
            <w:noProof/>
            <w:webHidden/>
          </w:rPr>
          <w:fldChar w:fldCharType="end"/>
        </w:r>
      </w:hyperlink>
    </w:p>
    <w:p w14:paraId="1E43F2AD" w14:textId="3641A6E4" w:rsidR="00E95736" w:rsidRDefault="00E95736">
      <w:pPr>
        <w:pStyle w:val="Verzeichnis2"/>
        <w:tabs>
          <w:tab w:val="left" w:pos="960"/>
          <w:tab w:val="right" w:leader="dot" w:pos="9061"/>
        </w:tabs>
        <w:rPr>
          <w:rFonts w:asciiTheme="minorHAnsi" w:eastAsiaTheme="minorEastAsia" w:hAnsiTheme="minorHAnsi" w:cstheme="minorBidi"/>
          <w:i w:val="0"/>
          <w:iCs w:val="0"/>
          <w:noProof/>
          <w:kern w:val="2"/>
          <w:sz w:val="24"/>
          <w:szCs w:val="24"/>
          <w:lang w:val="de-DE"/>
          <w14:ligatures w14:val="standardContextual"/>
        </w:rPr>
      </w:pPr>
      <w:hyperlink w:anchor="_Toc145326853" w:history="1">
        <w:r w:rsidRPr="00DB3F69">
          <w:rPr>
            <w:rStyle w:val="Hyperlink"/>
            <w:noProof/>
          </w:rPr>
          <w:t>4.3.</w:t>
        </w:r>
        <w:r>
          <w:rPr>
            <w:rFonts w:asciiTheme="minorHAnsi" w:eastAsiaTheme="minorEastAsia" w:hAnsiTheme="minorHAnsi" w:cstheme="minorBidi"/>
            <w:i w:val="0"/>
            <w:iCs w:val="0"/>
            <w:noProof/>
            <w:kern w:val="2"/>
            <w:sz w:val="24"/>
            <w:szCs w:val="24"/>
            <w:lang w:val="de-DE"/>
            <w14:ligatures w14:val="standardContextual"/>
          </w:rPr>
          <w:tab/>
        </w:r>
        <w:r w:rsidRPr="00DB3F69">
          <w:rPr>
            <w:rStyle w:val="Hyperlink"/>
            <w:noProof/>
          </w:rPr>
          <w:t>Árboles de decisión</w:t>
        </w:r>
        <w:r>
          <w:rPr>
            <w:noProof/>
            <w:webHidden/>
          </w:rPr>
          <w:tab/>
        </w:r>
        <w:r>
          <w:rPr>
            <w:noProof/>
            <w:webHidden/>
          </w:rPr>
          <w:fldChar w:fldCharType="begin"/>
        </w:r>
        <w:r>
          <w:rPr>
            <w:noProof/>
            <w:webHidden/>
          </w:rPr>
          <w:instrText xml:space="preserve"> PAGEREF _Toc145326853 \h </w:instrText>
        </w:r>
        <w:r>
          <w:rPr>
            <w:noProof/>
            <w:webHidden/>
          </w:rPr>
        </w:r>
        <w:r>
          <w:rPr>
            <w:noProof/>
            <w:webHidden/>
          </w:rPr>
          <w:fldChar w:fldCharType="separate"/>
        </w:r>
        <w:r>
          <w:rPr>
            <w:noProof/>
            <w:webHidden/>
          </w:rPr>
          <w:t>10</w:t>
        </w:r>
        <w:r>
          <w:rPr>
            <w:noProof/>
            <w:webHidden/>
          </w:rPr>
          <w:fldChar w:fldCharType="end"/>
        </w:r>
      </w:hyperlink>
    </w:p>
    <w:p w14:paraId="2FC19EDB" w14:textId="2B27822C" w:rsidR="00E95736" w:rsidRDefault="00E95736">
      <w:pPr>
        <w:pStyle w:val="Verzeichnis5"/>
        <w:tabs>
          <w:tab w:val="right" w:leader="dot" w:pos="9061"/>
        </w:tabs>
        <w:rPr>
          <w:rFonts w:asciiTheme="minorHAnsi" w:eastAsiaTheme="minorEastAsia" w:hAnsiTheme="minorHAnsi" w:cstheme="minorBidi"/>
          <w:noProof/>
          <w:kern w:val="2"/>
          <w:sz w:val="24"/>
          <w:szCs w:val="24"/>
          <w:lang w:val="de-DE"/>
          <w14:ligatures w14:val="standardContextual"/>
        </w:rPr>
      </w:pPr>
      <w:hyperlink w:anchor="_Toc145326854" w:history="1">
        <w:r w:rsidRPr="00DB3F69">
          <w:rPr>
            <w:rStyle w:val="Hyperlink"/>
            <w:noProof/>
          </w:rPr>
          <w:t>Visualización del árbol de decision</w:t>
        </w:r>
        <w:r>
          <w:rPr>
            <w:noProof/>
            <w:webHidden/>
          </w:rPr>
          <w:tab/>
        </w:r>
        <w:r>
          <w:rPr>
            <w:noProof/>
            <w:webHidden/>
          </w:rPr>
          <w:fldChar w:fldCharType="begin"/>
        </w:r>
        <w:r>
          <w:rPr>
            <w:noProof/>
            <w:webHidden/>
          </w:rPr>
          <w:instrText xml:space="preserve"> PAGEREF _Toc145326854 \h </w:instrText>
        </w:r>
        <w:r>
          <w:rPr>
            <w:noProof/>
            <w:webHidden/>
          </w:rPr>
        </w:r>
        <w:r>
          <w:rPr>
            <w:noProof/>
            <w:webHidden/>
          </w:rPr>
          <w:fldChar w:fldCharType="separate"/>
        </w:r>
        <w:r>
          <w:rPr>
            <w:noProof/>
            <w:webHidden/>
          </w:rPr>
          <w:t>11</w:t>
        </w:r>
        <w:r>
          <w:rPr>
            <w:noProof/>
            <w:webHidden/>
          </w:rPr>
          <w:fldChar w:fldCharType="end"/>
        </w:r>
      </w:hyperlink>
    </w:p>
    <w:p w14:paraId="31F80064" w14:textId="2AC97DBA" w:rsidR="00E95736" w:rsidRDefault="00E95736">
      <w:pPr>
        <w:pStyle w:val="Verzeichnis5"/>
        <w:tabs>
          <w:tab w:val="right" w:leader="dot" w:pos="9061"/>
        </w:tabs>
        <w:rPr>
          <w:rFonts w:asciiTheme="minorHAnsi" w:eastAsiaTheme="minorEastAsia" w:hAnsiTheme="minorHAnsi" w:cstheme="minorBidi"/>
          <w:noProof/>
          <w:kern w:val="2"/>
          <w:sz w:val="24"/>
          <w:szCs w:val="24"/>
          <w:lang w:val="de-DE"/>
          <w14:ligatures w14:val="standardContextual"/>
        </w:rPr>
      </w:pPr>
      <w:hyperlink w:anchor="_Toc145326855" w:history="1">
        <w:r w:rsidRPr="00DB3F69">
          <w:rPr>
            <w:rStyle w:val="Hyperlink"/>
            <w:noProof/>
          </w:rPr>
          <w:t>Validación del modelo de árboles de decisión</w:t>
        </w:r>
        <w:r>
          <w:rPr>
            <w:noProof/>
            <w:webHidden/>
          </w:rPr>
          <w:tab/>
        </w:r>
        <w:r>
          <w:rPr>
            <w:noProof/>
            <w:webHidden/>
          </w:rPr>
          <w:fldChar w:fldCharType="begin"/>
        </w:r>
        <w:r>
          <w:rPr>
            <w:noProof/>
            <w:webHidden/>
          </w:rPr>
          <w:instrText xml:space="preserve"> PAGEREF _Toc145326855 \h </w:instrText>
        </w:r>
        <w:r>
          <w:rPr>
            <w:noProof/>
            <w:webHidden/>
          </w:rPr>
        </w:r>
        <w:r>
          <w:rPr>
            <w:noProof/>
            <w:webHidden/>
          </w:rPr>
          <w:fldChar w:fldCharType="separate"/>
        </w:r>
        <w:r>
          <w:rPr>
            <w:noProof/>
            <w:webHidden/>
          </w:rPr>
          <w:t>11</w:t>
        </w:r>
        <w:r>
          <w:rPr>
            <w:noProof/>
            <w:webHidden/>
          </w:rPr>
          <w:fldChar w:fldCharType="end"/>
        </w:r>
      </w:hyperlink>
    </w:p>
    <w:p w14:paraId="1233C516" w14:textId="3F4B0734" w:rsidR="00E95736" w:rsidRDefault="00E95736">
      <w:pPr>
        <w:pStyle w:val="Verzeichnis2"/>
        <w:tabs>
          <w:tab w:val="left" w:pos="960"/>
          <w:tab w:val="right" w:leader="dot" w:pos="9061"/>
        </w:tabs>
        <w:rPr>
          <w:rFonts w:asciiTheme="minorHAnsi" w:eastAsiaTheme="minorEastAsia" w:hAnsiTheme="minorHAnsi" w:cstheme="minorBidi"/>
          <w:i w:val="0"/>
          <w:iCs w:val="0"/>
          <w:noProof/>
          <w:kern w:val="2"/>
          <w:sz w:val="24"/>
          <w:szCs w:val="24"/>
          <w:lang w:val="de-DE"/>
          <w14:ligatures w14:val="standardContextual"/>
        </w:rPr>
      </w:pPr>
      <w:hyperlink w:anchor="_Toc145326856" w:history="1">
        <w:r w:rsidRPr="00DB3F69">
          <w:rPr>
            <w:rStyle w:val="Hyperlink"/>
            <w:noProof/>
          </w:rPr>
          <w:t>4.4.</w:t>
        </w:r>
        <w:r>
          <w:rPr>
            <w:rFonts w:asciiTheme="minorHAnsi" w:eastAsiaTheme="minorEastAsia" w:hAnsiTheme="minorHAnsi" w:cstheme="minorBidi"/>
            <w:i w:val="0"/>
            <w:iCs w:val="0"/>
            <w:noProof/>
            <w:kern w:val="2"/>
            <w:sz w:val="24"/>
            <w:szCs w:val="24"/>
            <w:lang w:val="de-DE"/>
            <w14:ligatures w14:val="standardContextual"/>
          </w:rPr>
          <w:tab/>
        </w:r>
        <w:r w:rsidRPr="00DB3F69">
          <w:rPr>
            <w:rStyle w:val="Hyperlink"/>
            <w:noProof/>
          </w:rPr>
          <w:t>Bosques aleatorios (Random Forest)</w:t>
        </w:r>
        <w:r>
          <w:rPr>
            <w:noProof/>
            <w:webHidden/>
          </w:rPr>
          <w:tab/>
        </w:r>
        <w:r>
          <w:rPr>
            <w:noProof/>
            <w:webHidden/>
          </w:rPr>
          <w:fldChar w:fldCharType="begin"/>
        </w:r>
        <w:r>
          <w:rPr>
            <w:noProof/>
            <w:webHidden/>
          </w:rPr>
          <w:instrText xml:space="preserve"> PAGEREF _Toc145326856 \h </w:instrText>
        </w:r>
        <w:r>
          <w:rPr>
            <w:noProof/>
            <w:webHidden/>
          </w:rPr>
        </w:r>
        <w:r>
          <w:rPr>
            <w:noProof/>
            <w:webHidden/>
          </w:rPr>
          <w:fldChar w:fldCharType="separate"/>
        </w:r>
        <w:r>
          <w:rPr>
            <w:noProof/>
            <w:webHidden/>
          </w:rPr>
          <w:t>12</w:t>
        </w:r>
        <w:r>
          <w:rPr>
            <w:noProof/>
            <w:webHidden/>
          </w:rPr>
          <w:fldChar w:fldCharType="end"/>
        </w:r>
      </w:hyperlink>
    </w:p>
    <w:p w14:paraId="671C9EC7" w14:textId="1BA9751C" w:rsidR="00E95736" w:rsidRDefault="00E95736">
      <w:pPr>
        <w:pStyle w:val="Verzeichnis5"/>
        <w:tabs>
          <w:tab w:val="right" w:leader="dot" w:pos="9061"/>
        </w:tabs>
        <w:rPr>
          <w:rFonts w:asciiTheme="minorHAnsi" w:eastAsiaTheme="minorEastAsia" w:hAnsiTheme="minorHAnsi" w:cstheme="minorBidi"/>
          <w:noProof/>
          <w:kern w:val="2"/>
          <w:sz w:val="24"/>
          <w:szCs w:val="24"/>
          <w:lang w:val="de-DE"/>
          <w14:ligatures w14:val="standardContextual"/>
        </w:rPr>
      </w:pPr>
      <w:hyperlink w:anchor="_Toc145326857" w:history="1">
        <w:r w:rsidRPr="00DB3F69">
          <w:rPr>
            <w:rStyle w:val="Hyperlink"/>
            <w:noProof/>
          </w:rPr>
          <w:t>Matriz de Decisiones</w:t>
        </w:r>
        <w:r>
          <w:rPr>
            <w:noProof/>
            <w:webHidden/>
          </w:rPr>
          <w:tab/>
        </w:r>
        <w:r>
          <w:rPr>
            <w:noProof/>
            <w:webHidden/>
          </w:rPr>
          <w:fldChar w:fldCharType="begin"/>
        </w:r>
        <w:r>
          <w:rPr>
            <w:noProof/>
            <w:webHidden/>
          </w:rPr>
          <w:instrText xml:space="preserve"> PAGEREF _Toc145326857 \h </w:instrText>
        </w:r>
        <w:r>
          <w:rPr>
            <w:noProof/>
            <w:webHidden/>
          </w:rPr>
        </w:r>
        <w:r>
          <w:rPr>
            <w:noProof/>
            <w:webHidden/>
          </w:rPr>
          <w:fldChar w:fldCharType="separate"/>
        </w:r>
        <w:r>
          <w:rPr>
            <w:noProof/>
            <w:webHidden/>
          </w:rPr>
          <w:t>12</w:t>
        </w:r>
        <w:r>
          <w:rPr>
            <w:noProof/>
            <w:webHidden/>
          </w:rPr>
          <w:fldChar w:fldCharType="end"/>
        </w:r>
      </w:hyperlink>
    </w:p>
    <w:p w14:paraId="50042490" w14:textId="32567333" w:rsidR="00E95736" w:rsidRDefault="00E95736">
      <w:pPr>
        <w:pStyle w:val="Verzeichnis5"/>
        <w:tabs>
          <w:tab w:val="right" w:leader="dot" w:pos="9061"/>
        </w:tabs>
        <w:rPr>
          <w:rFonts w:asciiTheme="minorHAnsi" w:eastAsiaTheme="minorEastAsia" w:hAnsiTheme="minorHAnsi" w:cstheme="minorBidi"/>
          <w:noProof/>
          <w:kern w:val="2"/>
          <w:sz w:val="24"/>
          <w:szCs w:val="24"/>
          <w:lang w:val="de-DE"/>
          <w14:ligatures w14:val="standardContextual"/>
        </w:rPr>
      </w:pPr>
      <w:hyperlink w:anchor="_Toc145326858" w:history="1">
        <w:r w:rsidRPr="00DB3F69">
          <w:rPr>
            <w:rStyle w:val="Hyperlink"/>
            <w:noProof/>
          </w:rPr>
          <w:t>Validación del modelo</w:t>
        </w:r>
        <w:r>
          <w:rPr>
            <w:noProof/>
            <w:webHidden/>
          </w:rPr>
          <w:tab/>
        </w:r>
        <w:r>
          <w:rPr>
            <w:noProof/>
            <w:webHidden/>
          </w:rPr>
          <w:fldChar w:fldCharType="begin"/>
        </w:r>
        <w:r>
          <w:rPr>
            <w:noProof/>
            <w:webHidden/>
          </w:rPr>
          <w:instrText xml:space="preserve"> PAGEREF _Toc145326858 \h </w:instrText>
        </w:r>
        <w:r>
          <w:rPr>
            <w:noProof/>
            <w:webHidden/>
          </w:rPr>
        </w:r>
        <w:r>
          <w:rPr>
            <w:noProof/>
            <w:webHidden/>
          </w:rPr>
          <w:fldChar w:fldCharType="separate"/>
        </w:r>
        <w:r>
          <w:rPr>
            <w:noProof/>
            <w:webHidden/>
          </w:rPr>
          <w:t>12</w:t>
        </w:r>
        <w:r>
          <w:rPr>
            <w:noProof/>
            <w:webHidden/>
          </w:rPr>
          <w:fldChar w:fldCharType="end"/>
        </w:r>
      </w:hyperlink>
    </w:p>
    <w:p w14:paraId="49FB9435" w14:textId="4B0F448A" w:rsidR="00E95736" w:rsidRDefault="00E95736">
      <w:pPr>
        <w:pStyle w:val="Verzeichnis2"/>
        <w:tabs>
          <w:tab w:val="left" w:pos="960"/>
          <w:tab w:val="right" w:leader="dot" w:pos="9061"/>
        </w:tabs>
        <w:rPr>
          <w:rFonts w:asciiTheme="minorHAnsi" w:eastAsiaTheme="minorEastAsia" w:hAnsiTheme="minorHAnsi" w:cstheme="minorBidi"/>
          <w:i w:val="0"/>
          <w:iCs w:val="0"/>
          <w:noProof/>
          <w:kern w:val="2"/>
          <w:sz w:val="24"/>
          <w:szCs w:val="24"/>
          <w:lang w:val="de-DE"/>
          <w14:ligatures w14:val="standardContextual"/>
        </w:rPr>
      </w:pPr>
      <w:hyperlink w:anchor="_Toc145326859" w:history="1">
        <w:r w:rsidRPr="00DB3F69">
          <w:rPr>
            <w:rStyle w:val="Hyperlink"/>
            <w:noProof/>
          </w:rPr>
          <w:t>4.5.</w:t>
        </w:r>
        <w:r>
          <w:rPr>
            <w:rFonts w:asciiTheme="minorHAnsi" w:eastAsiaTheme="minorEastAsia" w:hAnsiTheme="minorHAnsi" w:cstheme="minorBidi"/>
            <w:i w:val="0"/>
            <w:iCs w:val="0"/>
            <w:noProof/>
            <w:kern w:val="2"/>
            <w:sz w:val="24"/>
            <w:szCs w:val="24"/>
            <w:lang w:val="de-DE"/>
            <w14:ligatures w14:val="standardContextual"/>
          </w:rPr>
          <w:tab/>
        </w:r>
        <w:r w:rsidRPr="00DB3F69">
          <w:rPr>
            <w:rStyle w:val="Hyperlink"/>
            <w:noProof/>
          </w:rPr>
          <w:t>Curvas ROC</w:t>
        </w:r>
        <w:r>
          <w:rPr>
            <w:noProof/>
            <w:webHidden/>
          </w:rPr>
          <w:tab/>
        </w:r>
        <w:r>
          <w:rPr>
            <w:noProof/>
            <w:webHidden/>
          </w:rPr>
          <w:fldChar w:fldCharType="begin"/>
        </w:r>
        <w:r>
          <w:rPr>
            <w:noProof/>
            <w:webHidden/>
          </w:rPr>
          <w:instrText xml:space="preserve"> PAGEREF _Toc145326859 \h </w:instrText>
        </w:r>
        <w:r>
          <w:rPr>
            <w:noProof/>
            <w:webHidden/>
          </w:rPr>
        </w:r>
        <w:r>
          <w:rPr>
            <w:noProof/>
            <w:webHidden/>
          </w:rPr>
          <w:fldChar w:fldCharType="separate"/>
        </w:r>
        <w:r>
          <w:rPr>
            <w:noProof/>
            <w:webHidden/>
          </w:rPr>
          <w:t>12</w:t>
        </w:r>
        <w:r>
          <w:rPr>
            <w:noProof/>
            <w:webHidden/>
          </w:rPr>
          <w:fldChar w:fldCharType="end"/>
        </w:r>
      </w:hyperlink>
    </w:p>
    <w:p w14:paraId="5371A4AC" w14:textId="4850C1B4" w:rsidR="00E95736" w:rsidRDefault="00E95736">
      <w:pPr>
        <w:pStyle w:val="Verzeichnis2"/>
        <w:tabs>
          <w:tab w:val="left" w:pos="960"/>
          <w:tab w:val="right" w:leader="dot" w:pos="9061"/>
        </w:tabs>
        <w:rPr>
          <w:rFonts w:asciiTheme="minorHAnsi" w:eastAsiaTheme="minorEastAsia" w:hAnsiTheme="minorHAnsi" w:cstheme="minorBidi"/>
          <w:i w:val="0"/>
          <w:iCs w:val="0"/>
          <w:noProof/>
          <w:kern w:val="2"/>
          <w:sz w:val="24"/>
          <w:szCs w:val="24"/>
          <w:lang w:val="de-DE"/>
          <w14:ligatures w14:val="standardContextual"/>
        </w:rPr>
      </w:pPr>
      <w:hyperlink w:anchor="_Toc145326860" w:history="1">
        <w:r w:rsidRPr="00DB3F69">
          <w:rPr>
            <w:rStyle w:val="Hyperlink"/>
            <w:noProof/>
          </w:rPr>
          <w:t>4.6.</w:t>
        </w:r>
        <w:r>
          <w:rPr>
            <w:rFonts w:asciiTheme="minorHAnsi" w:eastAsiaTheme="minorEastAsia" w:hAnsiTheme="minorHAnsi" w:cstheme="minorBidi"/>
            <w:i w:val="0"/>
            <w:iCs w:val="0"/>
            <w:noProof/>
            <w:kern w:val="2"/>
            <w:sz w:val="24"/>
            <w:szCs w:val="24"/>
            <w:lang w:val="de-DE"/>
            <w14:ligatures w14:val="standardContextual"/>
          </w:rPr>
          <w:tab/>
        </w:r>
        <w:r w:rsidRPr="00DB3F69">
          <w:rPr>
            <w:rStyle w:val="Hyperlink"/>
            <w:noProof/>
          </w:rPr>
          <w:t>Aplicación Práctica</w:t>
        </w:r>
        <w:r>
          <w:rPr>
            <w:noProof/>
            <w:webHidden/>
          </w:rPr>
          <w:tab/>
        </w:r>
        <w:r>
          <w:rPr>
            <w:noProof/>
            <w:webHidden/>
          </w:rPr>
          <w:fldChar w:fldCharType="begin"/>
        </w:r>
        <w:r>
          <w:rPr>
            <w:noProof/>
            <w:webHidden/>
          </w:rPr>
          <w:instrText xml:space="preserve"> PAGEREF _Toc145326860 \h </w:instrText>
        </w:r>
        <w:r>
          <w:rPr>
            <w:noProof/>
            <w:webHidden/>
          </w:rPr>
        </w:r>
        <w:r>
          <w:rPr>
            <w:noProof/>
            <w:webHidden/>
          </w:rPr>
          <w:fldChar w:fldCharType="separate"/>
        </w:r>
        <w:r>
          <w:rPr>
            <w:noProof/>
            <w:webHidden/>
          </w:rPr>
          <w:t>13</w:t>
        </w:r>
        <w:r>
          <w:rPr>
            <w:noProof/>
            <w:webHidden/>
          </w:rPr>
          <w:fldChar w:fldCharType="end"/>
        </w:r>
      </w:hyperlink>
    </w:p>
    <w:p w14:paraId="49C73825" w14:textId="5C79D3CB" w:rsidR="00E95736" w:rsidRDefault="00E95736">
      <w:pPr>
        <w:pStyle w:val="Verzeichnis5"/>
        <w:tabs>
          <w:tab w:val="right" w:leader="dot" w:pos="9061"/>
        </w:tabs>
        <w:rPr>
          <w:rFonts w:asciiTheme="minorHAnsi" w:eastAsiaTheme="minorEastAsia" w:hAnsiTheme="minorHAnsi" w:cstheme="minorBidi"/>
          <w:noProof/>
          <w:kern w:val="2"/>
          <w:sz w:val="24"/>
          <w:szCs w:val="24"/>
          <w:lang w:val="de-DE"/>
          <w14:ligatures w14:val="standardContextual"/>
        </w:rPr>
      </w:pPr>
      <w:hyperlink w:anchor="_Toc145326861" w:history="1">
        <w:r w:rsidRPr="00DB3F69">
          <w:rPr>
            <w:rStyle w:val="Hyperlink"/>
            <w:noProof/>
          </w:rPr>
          <w:t>Establecer un umbral de probabilidades a partir del cual, estas probabilidades van a ser clasificadas en 2 categorías:</w:t>
        </w:r>
        <w:r>
          <w:rPr>
            <w:noProof/>
            <w:webHidden/>
          </w:rPr>
          <w:tab/>
        </w:r>
        <w:r>
          <w:rPr>
            <w:noProof/>
            <w:webHidden/>
          </w:rPr>
          <w:fldChar w:fldCharType="begin"/>
        </w:r>
        <w:r>
          <w:rPr>
            <w:noProof/>
            <w:webHidden/>
          </w:rPr>
          <w:instrText xml:space="preserve"> PAGEREF _Toc145326861 \h </w:instrText>
        </w:r>
        <w:r>
          <w:rPr>
            <w:noProof/>
            <w:webHidden/>
          </w:rPr>
        </w:r>
        <w:r>
          <w:rPr>
            <w:noProof/>
            <w:webHidden/>
          </w:rPr>
          <w:fldChar w:fldCharType="separate"/>
        </w:r>
        <w:r>
          <w:rPr>
            <w:noProof/>
            <w:webHidden/>
          </w:rPr>
          <w:t>13</w:t>
        </w:r>
        <w:r>
          <w:rPr>
            <w:noProof/>
            <w:webHidden/>
          </w:rPr>
          <w:fldChar w:fldCharType="end"/>
        </w:r>
      </w:hyperlink>
    </w:p>
    <w:p w14:paraId="7AC1BF3A" w14:textId="77F06F90" w:rsidR="00E95736" w:rsidRDefault="00E95736">
      <w:pPr>
        <w:pStyle w:val="Verzeichnis1"/>
        <w:tabs>
          <w:tab w:val="left" w:pos="480"/>
          <w:tab w:val="right" w:leader="dot" w:pos="9061"/>
        </w:tabs>
        <w:rPr>
          <w:rFonts w:asciiTheme="minorHAnsi" w:eastAsiaTheme="minorEastAsia" w:hAnsiTheme="minorHAnsi" w:cstheme="minorBidi"/>
          <w:b w:val="0"/>
          <w:bCs w:val="0"/>
          <w:noProof/>
          <w:kern w:val="2"/>
          <w:sz w:val="24"/>
          <w:szCs w:val="24"/>
          <w:lang w:val="de-DE"/>
          <w14:ligatures w14:val="standardContextual"/>
        </w:rPr>
      </w:pPr>
      <w:hyperlink w:anchor="_Toc145326862" w:history="1">
        <w:r w:rsidRPr="00DB3F69">
          <w:rPr>
            <w:rStyle w:val="Hyperlink"/>
            <w:noProof/>
          </w:rPr>
          <w:t>5.</w:t>
        </w:r>
        <w:r>
          <w:rPr>
            <w:rFonts w:asciiTheme="minorHAnsi" w:eastAsiaTheme="minorEastAsia" w:hAnsiTheme="minorHAnsi" w:cstheme="minorBidi"/>
            <w:b w:val="0"/>
            <w:bCs w:val="0"/>
            <w:noProof/>
            <w:kern w:val="2"/>
            <w:sz w:val="24"/>
            <w:szCs w:val="24"/>
            <w:lang w:val="de-DE"/>
            <w14:ligatures w14:val="standardContextual"/>
          </w:rPr>
          <w:tab/>
        </w:r>
        <w:r w:rsidRPr="00DB3F69">
          <w:rPr>
            <w:rStyle w:val="Hyperlink"/>
            <w:noProof/>
          </w:rPr>
          <w:t>Análisis Resultados</w:t>
        </w:r>
        <w:r>
          <w:rPr>
            <w:noProof/>
            <w:webHidden/>
          </w:rPr>
          <w:tab/>
        </w:r>
        <w:r>
          <w:rPr>
            <w:noProof/>
            <w:webHidden/>
          </w:rPr>
          <w:fldChar w:fldCharType="begin"/>
        </w:r>
        <w:r>
          <w:rPr>
            <w:noProof/>
            <w:webHidden/>
          </w:rPr>
          <w:instrText xml:space="preserve"> PAGEREF _Toc145326862 \h </w:instrText>
        </w:r>
        <w:r>
          <w:rPr>
            <w:noProof/>
            <w:webHidden/>
          </w:rPr>
        </w:r>
        <w:r>
          <w:rPr>
            <w:noProof/>
            <w:webHidden/>
          </w:rPr>
          <w:fldChar w:fldCharType="separate"/>
        </w:r>
        <w:r>
          <w:rPr>
            <w:noProof/>
            <w:webHidden/>
          </w:rPr>
          <w:t>14</w:t>
        </w:r>
        <w:r>
          <w:rPr>
            <w:noProof/>
            <w:webHidden/>
          </w:rPr>
          <w:fldChar w:fldCharType="end"/>
        </w:r>
      </w:hyperlink>
    </w:p>
    <w:p w14:paraId="75D20176" w14:textId="15D840F5" w:rsidR="00E95736" w:rsidRDefault="00E95736">
      <w:pPr>
        <w:pStyle w:val="Verzeichnis2"/>
        <w:tabs>
          <w:tab w:val="left" w:pos="960"/>
          <w:tab w:val="right" w:leader="dot" w:pos="9061"/>
        </w:tabs>
        <w:rPr>
          <w:rFonts w:asciiTheme="minorHAnsi" w:eastAsiaTheme="minorEastAsia" w:hAnsiTheme="minorHAnsi" w:cstheme="minorBidi"/>
          <w:i w:val="0"/>
          <w:iCs w:val="0"/>
          <w:noProof/>
          <w:kern w:val="2"/>
          <w:sz w:val="24"/>
          <w:szCs w:val="24"/>
          <w:lang w:val="de-DE"/>
          <w14:ligatures w14:val="standardContextual"/>
        </w:rPr>
      </w:pPr>
      <w:hyperlink w:anchor="_Toc145326863" w:history="1">
        <w:r w:rsidRPr="00DB3F69">
          <w:rPr>
            <w:rStyle w:val="Hyperlink"/>
            <w:noProof/>
          </w:rPr>
          <w:t>5.1.</w:t>
        </w:r>
        <w:r>
          <w:rPr>
            <w:rFonts w:asciiTheme="minorHAnsi" w:eastAsiaTheme="minorEastAsia" w:hAnsiTheme="minorHAnsi" w:cstheme="minorBidi"/>
            <w:i w:val="0"/>
            <w:iCs w:val="0"/>
            <w:noProof/>
            <w:kern w:val="2"/>
            <w:sz w:val="24"/>
            <w:szCs w:val="24"/>
            <w:lang w:val="de-DE"/>
            <w14:ligatures w14:val="standardContextual"/>
          </w:rPr>
          <w:tab/>
        </w:r>
        <w:r w:rsidRPr="00DB3F69">
          <w:rPr>
            <w:rStyle w:val="Hyperlink"/>
            <w:noProof/>
          </w:rPr>
          <w:t>Eficiencia de Predicción (scores)</w:t>
        </w:r>
        <w:r>
          <w:rPr>
            <w:noProof/>
            <w:webHidden/>
          </w:rPr>
          <w:tab/>
        </w:r>
        <w:r>
          <w:rPr>
            <w:noProof/>
            <w:webHidden/>
          </w:rPr>
          <w:fldChar w:fldCharType="begin"/>
        </w:r>
        <w:r>
          <w:rPr>
            <w:noProof/>
            <w:webHidden/>
          </w:rPr>
          <w:instrText xml:space="preserve"> PAGEREF _Toc145326863 \h </w:instrText>
        </w:r>
        <w:r>
          <w:rPr>
            <w:noProof/>
            <w:webHidden/>
          </w:rPr>
        </w:r>
        <w:r>
          <w:rPr>
            <w:noProof/>
            <w:webHidden/>
          </w:rPr>
          <w:fldChar w:fldCharType="separate"/>
        </w:r>
        <w:r>
          <w:rPr>
            <w:noProof/>
            <w:webHidden/>
          </w:rPr>
          <w:t>14</w:t>
        </w:r>
        <w:r>
          <w:rPr>
            <w:noProof/>
            <w:webHidden/>
          </w:rPr>
          <w:fldChar w:fldCharType="end"/>
        </w:r>
      </w:hyperlink>
    </w:p>
    <w:p w14:paraId="148F1391" w14:textId="6E2E9139" w:rsidR="00E95736" w:rsidRDefault="00E95736">
      <w:pPr>
        <w:pStyle w:val="Verzeichnis2"/>
        <w:tabs>
          <w:tab w:val="left" w:pos="960"/>
          <w:tab w:val="right" w:leader="dot" w:pos="9061"/>
        </w:tabs>
        <w:rPr>
          <w:rFonts w:asciiTheme="minorHAnsi" w:eastAsiaTheme="minorEastAsia" w:hAnsiTheme="minorHAnsi" w:cstheme="minorBidi"/>
          <w:i w:val="0"/>
          <w:iCs w:val="0"/>
          <w:noProof/>
          <w:kern w:val="2"/>
          <w:sz w:val="24"/>
          <w:szCs w:val="24"/>
          <w:lang w:val="de-DE"/>
          <w14:ligatures w14:val="standardContextual"/>
        </w:rPr>
      </w:pPr>
      <w:hyperlink w:anchor="_Toc145326864" w:history="1">
        <w:r w:rsidRPr="00DB3F69">
          <w:rPr>
            <w:rStyle w:val="Hyperlink"/>
            <w:noProof/>
          </w:rPr>
          <w:t>5.2.</w:t>
        </w:r>
        <w:r>
          <w:rPr>
            <w:rFonts w:asciiTheme="minorHAnsi" w:eastAsiaTheme="minorEastAsia" w:hAnsiTheme="minorHAnsi" w:cstheme="minorBidi"/>
            <w:i w:val="0"/>
            <w:iCs w:val="0"/>
            <w:noProof/>
            <w:kern w:val="2"/>
            <w:sz w:val="24"/>
            <w:szCs w:val="24"/>
            <w:lang w:val="de-DE"/>
            <w14:ligatures w14:val="standardContextual"/>
          </w:rPr>
          <w:tab/>
        </w:r>
        <w:r w:rsidRPr="00DB3F69">
          <w:rPr>
            <w:rStyle w:val="Hyperlink"/>
            <w:noProof/>
          </w:rPr>
          <w:t>Matrices de confusión</w:t>
        </w:r>
        <w:r>
          <w:rPr>
            <w:noProof/>
            <w:webHidden/>
          </w:rPr>
          <w:tab/>
        </w:r>
        <w:r>
          <w:rPr>
            <w:noProof/>
            <w:webHidden/>
          </w:rPr>
          <w:fldChar w:fldCharType="begin"/>
        </w:r>
        <w:r>
          <w:rPr>
            <w:noProof/>
            <w:webHidden/>
          </w:rPr>
          <w:instrText xml:space="preserve"> PAGEREF _Toc145326864 \h </w:instrText>
        </w:r>
        <w:r>
          <w:rPr>
            <w:noProof/>
            <w:webHidden/>
          </w:rPr>
        </w:r>
        <w:r>
          <w:rPr>
            <w:noProof/>
            <w:webHidden/>
          </w:rPr>
          <w:fldChar w:fldCharType="separate"/>
        </w:r>
        <w:r>
          <w:rPr>
            <w:noProof/>
            <w:webHidden/>
          </w:rPr>
          <w:t>14</w:t>
        </w:r>
        <w:r>
          <w:rPr>
            <w:noProof/>
            <w:webHidden/>
          </w:rPr>
          <w:fldChar w:fldCharType="end"/>
        </w:r>
      </w:hyperlink>
    </w:p>
    <w:p w14:paraId="4FEE535A" w14:textId="7C41E8AC" w:rsidR="00E95736" w:rsidRDefault="00E95736">
      <w:pPr>
        <w:pStyle w:val="Verzeichnis1"/>
        <w:tabs>
          <w:tab w:val="left" w:pos="480"/>
          <w:tab w:val="right" w:leader="dot" w:pos="9061"/>
        </w:tabs>
        <w:rPr>
          <w:rFonts w:asciiTheme="minorHAnsi" w:eastAsiaTheme="minorEastAsia" w:hAnsiTheme="minorHAnsi" w:cstheme="minorBidi"/>
          <w:b w:val="0"/>
          <w:bCs w:val="0"/>
          <w:noProof/>
          <w:kern w:val="2"/>
          <w:sz w:val="24"/>
          <w:szCs w:val="24"/>
          <w:lang w:val="de-DE"/>
          <w14:ligatures w14:val="standardContextual"/>
        </w:rPr>
      </w:pPr>
      <w:hyperlink w:anchor="_Toc145326865" w:history="1">
        <w:r w:rsidRPr="00DB3F69">
          <w:rPr>
            <w:rStyle w:val="Hyperlink"/>
            <w:noProof/>
          </w:rPr>
          <w:t>6.</w:t>
        </w:r>
        <w:r>
          <w:rPr>
            <w:rFonts w:asciiTheme="minorHAnsi" w:eastAsiaTheme="minorEastAsia" w:hAnsiTheme="minorHAnsi" w:cstheme="minorBidi"/>
            <w:b w:val="0"/>
            <w:bCs w:val="0"/>
            <w:noProof/>
            <w:kern w:val="2"/>
            <w:sz w:val="24"/>
            <w:szCs w:val="24"/>
            <w:lang w:val="de-DE"/>
            <w14:ligatures w14:val="standardContextual"/>
          </w:rPr>
          <w:tab/>
        </w:r>
        <w:r w:rsidRPr="00DB3F69">
          <w:rPr>
            <w:rStyle w:val="Hyperlink"/>
            <w:noProof/>
          </w:rPr>
          <w:t>Conclusiones</w:t>
        </w:r>
        <w:r>
          <w:rPr>
            <w:noProof/>
            <w:webHidden/>
          </w:rPr>
          <w:tab/>
        </w:r>
        <w:r>
          <w:rPr>
            <w:noProof/>
            <w:webHidden/>
          </w:rPr>
          <w:fldChar w:fldCharType="begin"/>
        </w:r>
        <w:r>
          <w:rPr>
            <w:noProof/>
            <w:webHidden/>
          </w:rPr>
          <w:instrText xml:space="preserve"> PAGEREF _Toc145326865 \h </w:instrText>
        </w:r>
        <w:r>
          <w:rPr>
            <w:noProof/>
            <w:webHidden/>
          </w:rPr>
        </w:r>
        <w:r>
          <w:rPr>
            <w:noProof/>
            <w:webHidden/>
          </w:rPr>
          <w:fldChar w:fldCharType="separate"/>
        </w:r>
        <w:r>
          <w:rPr>
            <w:noProof/>
            <w:webHidden/>
          </w:rPr>
          <w:t>15</w:t>
        </w:r>
        <w:r>
          <w:rPr>
            <w:noProof/>
            <w:webHidden/>
          </w:rPr>
          <w:fldChar w:fldCharType="end"/>
        </w:r>
      </w:hyperlink>
    </w:p>
    <w:p w14:paraId="05008DF3" w14:textId="0DD3FC30" w:rsidR="00E95736" w:rsidRDefault="00E95736">
      <w:pPr>
        <w:pStyle w:val="Verzeichnis1"/>
        <w:tabs>
          <w:tab w:val="left" w:pos="480"/>
          <w:tab w:val="right" w:leader="dot" w:pos="9061"/>
        </w:tabs>
        <w:rPr>
          <w:rFonts w:asciiTheme="minorHAnsi" w:eastAsiaTheme="minorEastAsia" w:hAnsiTheme="minorHAnsi" w:cstheme="minorBidi"/>
          <w:b w:val="0"/>
          <w:bCs w:val="0"/>
          <w:noProof/>
          <w:kern w:val="2"/>
          <w:sz w:val="24"/>
          <w:szCs w:val="24"/>
          <w:lang w:val="de-DE"/>
          <w14:ligatures w14:val="standardContextual"/>
        </w:rPr>
      </w:pPr>
      <w:hyperlink w:anchor="_Toc145326866" w:history="1">
        <w:r w:rsidRPr="00DB3F69">
          <w:rPr>
            <w:rStyle w:val="Hyperlink"/>
            <w:noProof/>
          </w:rPr>
          <w:t>7.</w:t>
        </w:r>
        <w:r>
          <w:rPr>
            <w:rFonts w:asciiTheme="minorHAnsi" w:eastAsiaTheme="minorEastAsia" w:hAnsiTheme="minorHAnsi" w:cstheme="minorBidi"/>
            <w:b w:val="0"/>
            <w:bCs w:val="0"/>
            <w:noProof/>
            <w:kern w:val="2"/>
            <w:sz w:val="24"/>
            <w:szCs w:val="24"/>
            <w:lang w:val="de-DE"/>
            <w14:ligatures w14:val="standardContextual"/>
          </w:rPr>
          <w:tab/>
        </w:r>
        <w:r w:rsidRPr="00DB3F69">
          <w:rPr>
            <w:rStyle w:val="Hyperlink"/>
            <w:noProof/>
          </w:rPr>
          <w:t>Referencias</w:t>
        </w:r>
        <w:r>
          <w:rPr>
            <w:noProof/>
            <w:webHidden/>
          </w:rPr>
          <w:tab/>
        </w:r>
        <w:r>
          <w:rPr>
            <w:noProof/>
            <w:webHidden/>
          </w:rPr>
          <w:fldChar w:fldCharType="begin"/>
        </w:r>
        <w:r>
          <w:rPr>
            <w:noProof/>
            <w:webHidden/>
          </w:rPr>
          <w:instrText xml:space="preserve"> PAGEREF _Toc145326866 \h </w:instrText>
        </w:r>
        <w:r>
          <w:rPr>
            <w:noProof/>
            <w:webHidden/>
          </w:rPr>
        </w:r>
        <w:r>
          <w:rPr>
            <w:noProof/>
            <w:webHidden/>
          </w:rPr>
          <w:fldChar w:fldCharType="separate"/>
        </w:r>
        <w:r>
          <w:rPr>
            <w:noProof/>
            <w:webHidden/>
          </w:rPr>
          <w:t>15</w:t>
        </w:r>
        <w:r>
          <w:rPr>
            <w:noProof/>
            <w:webHidden/>
          </w:rPr>
          <w:fldChar w:fldCharType="end"/>
        </w:r>
      </w:hyperlink>
    </w:p>
    <w:p w14:paraId="01524620" w14:textId="13508DD4" w:rsidR="00E95736" w:rsidRDefault="00E95736">
      <w:pPr>
        <w:pStyle w:val="Verzeichnis1"/>
        <w:tabs>
          <w:tab w:val="right" w:leader="dot" w:pos="9061"/>
        </w:tabs>
        <w:rPr>
          <w:rFonts w:asciiTheme="minorHAnsi" w:eastAsiaTheme="minorEastAsia" w:hAnsiTheme="minorHAnsi" w:cstheme="minorBidi"/>
          <w:b w:val="0"/>
          <w:bCs w:val="0"/>
          <w:noProof/>
          <w:kern w:val="2"/>
          <w:sz w:val="24"/>
          <w:szCs w:val="24"/>
          <w:lang w:val="de-DE"/>
          <w14:ligatures w14:val="standardContextual"/>
        </w:rPr>
      </w:pPr>
      <w:hyperlink w:anchor="_Toc145326867" w:history="1">
        <w:r w:rsidRPr="00DB3F69">
          <w:rPr>
            <w:rStyle w:val="Hyperlink"/>
            <w:noProof/>
          </w:rPr>
          <w:t>Apéndice  A.</w:t>
        </w:r>
        <w:r>
          <w:rPr>
            <w:noProof/>
            <w:webHidden/>
          </w:rPr>
          <w:tab/>
        </w:r>
        <w:r>
          <w:rPr>
            <w:noProof/>
            <w:webHidden/>
          </w:rPr>
          <w:fldChar w:fldCharType="begin"/>
        </w:r>
        <w:r>
          <w:rPr>
            <w:noProof/>
            <w:webHidden/>
          </w:rPr>
          <w:instrText xml:space="preserve"> PAGEREF _Toc145326867 \h </w:instrText>
        </w:r>
        <w:r>
          <w:rPr>
            <w:noProof/>
            <w:webHidden/>
          </w:rPr>
        </w:r>
        <w:r>
          <w:rPr>
            <w:noProof/>
            <w:webHidden/>
          </w:rPr>
          <w:fldChar w:fldCharType="separate"/>
        </w:r>
        <w:r>
          <w:rPr>
            <w:noProof/>
            <w:webHidden/>
          </w:rPr>
          <w:t>15</w:t>
        </w:r>
        <w:r>
          <w:rPr>
            <w:noProof/>
            <w:webHidden/>
          </w:rPr>
          <w:fldChar w:fldCharType="end"/>
        </w:r>
      </w:hyperlink>
    </w:p>
    <w:p w14:paraId="3B854144" w14:textId="4C58D87F" w:rsidR="00677B8B" w:rsidRPr="00252C79" w:rsidRDefault="007802B4" w:rsidP="00677B8B">
      <w:pPr>
        <w:pStyle w:val="Verzeichnis1"/>
        <w:tabs>
          <w:tab w:val="right" w:leader="dot" w:pos="9061"/>
        </w:tabs>
        <w:rPr>
          <w:rFonts w:ascii="Times New Roman" w:hAnsi="Times New Roman" w:cs="Times New Roman"/>
          <w:sz w:val="18"/>
          <w:szCs w:val="18"/>
        </w:rPr>
      </w:pPr>
      <w:r w:rsidRPr="00252C79">
        <w:rPr>
          <w:rFonts w:ascii="Times New Roman" w:hAnsi="Times New Roman" w:cs="Times New Roman"/>
          <w:sz w:val="18"/>
          <w:szCs w:val="18"/>
        </w:rPr>
        <w:fldChar w:fldCharType="end"/>
      </w:r>
    </w:p>
    <w:p w14:paraId="55B959F1" w14:textId="3C89A2AC" w:rsidR="00C14D80" w:rsidRPr="00252C79" w:rsidRDefault="00DD21FA" w:rsidP="00B54754">
      <w:pPr>
        <w:pStyle w:val="Verzeichnis1"/>
        <w:tabs>
          <w:tab w:val="right" w:leader="dot" w:pos="9061"/>
        </w:tabs>
        <w:jc w:val="center"/>
        <w:rPr>
          <w:rFonts w:ascii="Times New Roman" w:hAnsi="Times New Roman" w:cs="Times New Roman"/>
          <w:sz w:val="36"/>
          <w:szCs w:val="36"/>
        </w:rPr>
      </w:pPr>
      <w:r w:rsidRPr="00252C79">
        <w:rPr>
          <w:rFonts w:ascii="Times New Roman" w:hAnsi="Times New Roman" w:cs="Times New Roman"/>
          <w:sz w:val="36"/>
          <w:szCs w:val="36"/>
        </w:rPr>
        <w:t>Estudios exploratorios sobre</w:t>
      </w:r>
      <w:r w:rsidR="00C14D80" w:rsidRPr="00252C79">
        <w:rPr>
          <w:rFonts w:ascii="Times New Roman" w:hAnsi="Times New Roman" w:cs="Times New Roman"/>
          <w:sz w:val="36"/>
          <w:szCs w:val="36"/>
        </w:rPr>
        <w:t xml:space="preserve"> detección de fraude con tarjetas de crédito</w:t>
      </w:r>
    </w:p>
    <w:tbl>
      <w:tblPr>
        <w:tblW w:w="0" w:type="auto"/>
        <w:jc w:val="center"/>
        <w:tblLayout w:type="fixed"/>
        <w:tblLook w:val="0000" w:firstRow="0" w:lastRow="0" w:firstColumn="0" w:lastColumn="0" w:noHBand="0" w:noVBand="0"/>
      </w:tblPr>
      <w:tblGrid>
        <w:gridCol w:w="7676"/>
      </w:tblGrid>
      <w:tr w:rsidR="00D2394C" w:rsidRPr="00252C79" w14:paraId="00DB7D17" w14:textId="77777777" w:rsidTr="00402049">
        <w:trPr>
          <w:trHeight w:val="502"/>
          <w:jc w:val="center"/>
        </w:trPr>
        <w:tc>
          <w:tcPr>
            <w:tcW w:w="7676" w:type="dxa"/>
          </w:tcPr>
          <w:p w14:paraId="48EB1ABD" w14:textId="3AEC9006" w:rsidR="00D2394C" w:rsidRPr="00252C79" w:rsidRDefault="00C14D80" w:rsidP="00455F2F">
            <w:pPr>
              <w:pStyle w:val="JENUIAutor"/>
              <w:snapToGrid w:val="0"/>
              <w:rPr>
                <w:i/>
              </w:rPr>
            </w:pPr>
            <w:r w:rsidRPr="00252C79">
              <w:rPr>
                <w:i/>
              </w:rPr>
              <w:t>Jorge Lazo Rosado</w:t>
            </w:r>
          </w:p>
          <w:p w14:paraId="7E6D925B" w14:textId="1968CE73" w:rsidR="00D2394C" w:rsidRPr="00252C79" w:rsidRDefault="00D2394C" w:rsidP="00455F2F">
            <w:pPr>
              <w:pStyle w:val="JENUIAutor"/>
              <w:snapToGrid w:val="0"/>
            </w:pPr>
            <w:r w:rsidRPr="00252C79">
              <w:rPr>
                <w:b/>
              </w:rPr>
              <w:t>Tutor</w:t>
            </w:r>
            <w:r w:rsidR="004538ED" w:rsidRPr="00252C79">
              <w:rPr>
                <w:b/>
              </w:rPr>
              <w:t>es</w:t>
            </w:r>
            <w:r w:rsidRPr="00252C79">
              <w:t xml:space="preserve">: </w:t>
            </w:r>
            <w:r w:rsidR="00C14D80" w:rsidRPr="00252C79">
              <w:rPr>
                <w:i/>
              </w:rPr>
              <w:t>Prof. Isaac Lera Castro, Prof. Antoni Jaume Carbó</w:t>
            </w:r>
            <w:r w:rsidRPr="00252C79">
              <w:rPr>
                <w:i/>
              </w:rPr>
              <w:br/>
            </w:r>
          </w:p>
          <w:p w14:paraId="4C94BB1F" w14:textId="77777777" w:rsidR="00D2394C" w:rsidRPr="00252C79" w:rsidRDefault="00D2394C" w:rsidP="00455F2F">
            <w:pPr>
              <w:pStyle w:val="JENUIAutor"/>
              <w:snapToGrid w:val="0"/>
            </w:pPr>
          </w:p>
        </w:tc>
      </w:tr>
      <w:tr w:rsidR="00D2394C" w:rsidRPr="00252C79" w14:paraId="350189A3" w14:textId="77777777" w:rsidTr="00402049">
        <w:trPr>
          <w:trHeight w:val="1447"/>
          <w:jc w:val="center"/>
        </w:trPr>
        <w:tc>
          <w:tcPr>
            <w:tcW w:w="7676" w:type="dxa"/>
          </w:tcPr>
          <w:p w14:paraId="7F5A9340" w14:textId="77777777" w:rsidR="00D2394C" w:rsidRPr="00252C79" w:rsidRDefault="00D2394C" w:rsidP="00455F2F">
            <w:pPr>
              <w:pStyle w:val="JENUIAutorAfiliacin"/>
              <w:rPr>
                <w:b/>
              </w:rPr>
            </w:pPr>
            <w:proofErr w:type="spellStart"/>
            <w:r w:rsidRPr="00252C79">
              <w:t>Treball</w:t>
            </w:r>
            <w:proofErr w:type="spellEnd"/>
            <w:r w:rsidRPr="00252C79">
              <w:t xml:space="preserve"> de fi de </w:t>
            </w:r>
            <w:proofErr w:type="spellStart"/>
            <w:r w:rsidRPr="00252C79">
              <w:t>Màster</w:t>
            </w:r>
            <w:proofErr w:type="spellEnd"/>
            <w:r w:rsidRPr="00252C79">
              <w:t xml:space="preserve"> </w:t>
            </w:r>
            <w:proofErr w:type="spellStart"/>
            <w:r w:rsidRPr="00252C79">
              <w:t>Universitari</w:t>
            </w:r>
            <w:proofErr w:type="spellEnd"/>
            <w:r w:rsidRPr="00252C79">
              <w:t xml:space="preserve"> en </w:t>
            </w:r>
            <w:proofErr w:type="spellStart"/>
            <w:r w:rsidRPr="00252C79">
              <w:t>Analisi</w:t>
            </w:r>
            <w:proofErr w:type="spellEnd"/>
            <w:r w:rsidRPr="00252C79">
              <w:t xml:space="preserve"> de Dades </w:t>
            </w:r>
            <w:proofErr w:type="spellStart"/>
            <w:r w:rsidRPr="00252C79">
              <w:t>Massives</w:t>
            </w:r>
            <w:proofErr w:type="spellEnd"/>
            <w:r w:rsidRPr="00252C79">
              <w:t xml:space="preserve"> en </w:t>
            </w:r>
            <w:proofErr w:type="spellStart"/>
            <w:r w:rsidRPr="00252C79">
              <w:t>Economia</w:t>
            </w:r>
            <w:proofErr w:type="spellEnd"/>
            <w:r w:rsidRPr="00252C79">
              <w:t xml:space="preserve"> i Empresa (MADM)</w:t>
            </w:r>
          </w:p>
          <w:p w14:paraId="50CFEB6C" w14:textId="0DF466F7" w:rsidR="00D2394C" w:rsidRPr="00252C79" w:rsidRDefault="00D2394C" w:rsidP="00455F2F">
            <w:pPr>
              <w:pStyle w:val="JENUIAutorAfiliacin"/>
            </w:pPr>
            <w:r w:rsidRPr="00252C79">
              <w:br/>
            </w:r>
            <w:proofErr w:type="spellStart"/>
            <w:r w:rsidRPr="00252C79">
              <w:t>Universitat</w:t>
            </w:r>
            <w:proofErr w:type="spellEnd"/>
            <w:r w:rsidRPr="00252C79">
              <w:t xml:space="preserve"> de les Illes Balears</w:t>
            </w:r>
            <w:r w:rsidRPr="00252C79">
              <w:br/>
              <w:t>07122 Palma de Mallorca</w:t>
            </w:r>
          </w:p>
          <w:p w14:paraId="53876620" w14:textId="5883B065" w:rsidR="00D2394C" w:rsidRPr="00252C79" w:rsidRDefault="00C14D80" w:rsidP="00455F2F">
            <w:pPr>
              <w:pStyle w:val="JENUIAutorE-mail"/>
            </w:pPr>
            <w:r w:rsidRPr="00252C79">
              <w:rPr>
                <w:rStyle w:val="go"/>
              </w:rPr>
              <w:t>j.lazo-rosado1@estudiant.uib.cat</w:t>
            </w:r>
          </w:p>
          <w:p w14:paraId="0C65B5F1" w14:textId="77777777" w:rsidR="00D2394C" w:rsidRPr="00252C79" w:rsidRDefault="00D2394C" w:rsidP="00455F2F">
            <w:pPr>
              <w:pStyle w:val="JENUIAutorE-mail"/>
            </w:pPr>
          </w:p>
        </w:tc>
      </w:tr>
    </w:tbl>
    <w:p w14:paraId="2658491D" w14:textId="77777777" w:rsidR="000D7D75" w:rsidRPr="00252C79" w:rsidRDefault="000D7D75" w:rsidP="00C14D80">
      <w:pPr>
        <w:pStyle w:val="JENUIAutor"/>
        <w:jc w:val="left"/>
      </w:pPr>
    </w:p>
    <w:p w14:paraId="23F9A29F" w14:textId="77777777" w:rsidR="006A73BC" w:rsidRPr="00252C79" w:rsidRDefault="006A73BC" w:rsidP="006A73BC">
      <w:pPr>
        <w:pStyle w:val="JENUIAutorAfiliacin"/>
        <w:sectPr w:rsidR="006A73BC" w:rsidRPr="00252C79" w:rsidSect="00362AE0">
          <w:headerReference w:type="even" r:id="rId8"/>
          <w:headerReference w:type="default" r:id="rId9"/>
          <w:footerReference w:type="even" r:id="rId10"/>
          <w:footerReference w:type="default" r:id="rId11"/>
          <w:headerReference w:type="first" r:id="rId12"/>
          <w:footerReference w:type="first" r:id="rId13"/>
          <w:pgSz w:w="11905" w:h="16837"/>
          <w:pgMar w:top="1757" w:right="1417" w:bottom="1757" w:left="1417" w:header="1984" w:footer="708" w:gutter="0"/>
          <w:pgNumType w:start="1"/>
          <w:cols w:space="708"/>
          <w:docGrid w:linePitch="326"/>
        </w:sectPr>
      </w:pPr>
    </w:p>
    <w:p w14:paraId="3AE0735F" w14:textId="77777777" w:rsidR="000D7D75" w:rsidRPr="00252C79" w:rsidRDefault="000D7D75" w:rsidP="00813FF0">
      <w:pPr>
        <w:pStyle w:val="JENUITituloResumen"/>
      </w:pPr>
      <w:r w:rsidRPr="00252C79">
        <w:t>Resumen</w:t>
      </w:r>
    </w:p>
    <w:p w14:paraId="4FB6D389" w14:textId="0CC2F52E" w:rsidR="00D26B4F" w:rsidRPr="00252C79" w:rsidRDefault="00A1651D" w:rsidP="00D26B4F">
      <w:pPr>
        <w:suppressAutoHyphens w:val="0"/>
        <w:spacing w:line="240" w:lineRule="auto"/>
        <w:jc w:val="both"/>
        <w:textAlignment w:val="auto"/>
        <w:rPr>
          <w:rFonts w:ascii="Times" w:hAnsi="Times"/>
          <w:kern w:val="0"/>
          <w:sz w:val="20"/>
          <w:lang w:eastAsia="en-US"/>
        </w:rPr>
      </w:pPr>
      <w:r w:rsidRPr="00252C79">
        <w:rPr>
          <w:rFonts w:ascii="Times" w:hAnsi="Times"/>
          <w:kern w:val="0"/>
          <w:sz w:val="20"/>
          <w:lang w:eastAsia="en-US"/>
        </w:rPr>
        <w:t>En est</w:t>
      </w:r>
      <w:r w:rsidR="00B207F5" w:rsidRPr="00252C79">
        <w:rPr>
          <w:rFonts w:ascii="Times" w:hAnsi="Times"/>
          <w:kern w:val="0"/>
          <w:sz w:val="20"/>
          <w:lang w:eastAsia="en-US"/>
        </w:rPr>
        <w:t>e</w:t>
      </w:r>
      <w:r w:rsidRPr="00252C79">
        <w:rPr>
          <w:rFonts w:ascii="Times" w:hAnsi="Times"/>
          <w:kern w:val="0"/>
          <w:sz w:val="20"/>
          <w:lang w:eastAsia="en-US"/>
        </w:rPr>
        <w:t xml:space="preserve"> t</w:t>
      </w:r>
      <w:r w:rsidR="00B207F5" w:rsidRPr="00252C79">
        <w:rPr>
          <w:rFonts w:ascii="Times" w:hAnsi="Times"/>
          <w:kern w:val="0"/>
          <w:sz w:val="20"/>
          <w:lang w:eastAsia="en-US"/>
        </w:rPr>
        <w:t>rabajo</w:t>
      </w:r>
      <w:r w:rsidRPr="00252C79">
        <w:rPr>
          <w:rFonts w:ascii="Times" w:hAnsi="Times"/>
          <w:kern w:val="0"/>
          <w:sz w:val="20"/>
          <w:lang w:eastAsia="en-US"/>
        </w:rPr>
        <w:t xml:space="preserve"> </w:t>
      </w:r>
      <w:r w:rsidR="00B207F5" w:rsidRPr="00252C79">
        <w:rPr>
          <w:rFonts w:ascii="Times" w:hAnsi="Times"/>
          <w:kern w:val="0"/>
          <w:sz w:val="20"/>
          <w:lang w:eastAsia="en-US"/>
        </w:rPr>
        <w:t>voy</w:t>
      </w:r>
      <w:r w:rsidRPr="00252C79">
        <w:rPr>
          <w:rFonts w:ascii="Times" w:hAnsi="Times"/>
          <w:kern w:val="0"/>
          <w:sz w:val="20"/>
          <w:lang w:eastAsia="en-US"/>
        </w:rPr>
        <w:t xml:space="preserve"> a analizar el problema del fraude con tarjetas de crédito</w:t>
      </w:r>
      <w:r w:rsidR="00F20C88" w:rsidRPr="00252C79">
        <w:rPr>
          <w:rFonts w:ascii="Times" w:hAnsi="Times"/>
          <w:kern w:val="0"/>
          <w:sz w:val="20"/>
          <w:lang w:eastAsia="en-US"/>
        </w:rPr>
        <w:t xml:space="preserve">. </w:t>
      </w:r>
      <w:r w:rsidR="00F00207" w:rsidRPr="00252C79">
        <w:rPr>
          <w:rFonts w:ascii="Times" w:hAnsi="Times"/>
          <w:kern w:val="0"/>
          <w:sz w:val="20"/>
          <w:lang w:eastAsia="en-US"/>
        </w:rPr>
        <w:t>Asimismo, v</w:t>
      </w:r>
      <w:r w:rsidR="00B207F5" w:rsidRPr="00252C79">
        <w:rPr>
          <w:rFonts w:ascii="Times" w:hAnsi="Times"/>
          <w:kern w:val="0"/>
          <w:sz w:val="20"/>
          <w:lang w:eastAsia="en-US"/>
        </w:rPr>
        <w:t>oy</w:t>
      </w:r>
      <w:r w:rsidR="00F20C88" w:rsidRPr="00252C79">
        <w:rPr>
          <w:rFonts w:ascii="Times" w:hAnsi="Times"/>
          <w:kern w:val="0"/>
          <w:sz w:val="20"/>
          <w:lang w:eastAsia="en-US"/>
        </w:rPr>
        <w:t xml:space="preserve"> a </w:t>
      </w:r>
      <w:r w:rsidRPr="00252C79">
        <w:rPr>
          <w:rFonts w:ascii="Times" w:hAnsi="Times"/>
          <w:kern w:val="0"/>
          <w:sz w:val="20"/>
          <w:lang w:eastAsia="en-US"/>
        </w:rPr>
        <w:t xml:space="preserve">plantear </w:t>
      </w:r>
      <w:r w:rsidR="00566AA3" w:rsidRPr="00252C79">
        <w:rPr>
          <w:rFonts w:ascii="Times" w:hAnsi="Times"/>
          <w:kern w:val="0"/>
          <w:sz w:val="20"/>
          <w:lang w:eastAsia="en-US"/>
        </w:rPr>
        <w:t>una</w:t>
      </w:r>
      <w:r w:rsidRPr="00252C79">
        <w:rPr>
          <w:rFonts w:ascii="Times" w:hAnsi="Times"/>
          <w:kern w:val="0"/>
          <w:sz w:val="20"/>
          <w:lang w:eastAsia="en-US"/>
        </w:rPr>
        <w:t xml:space="preserve"> metodología para crear modelos de predicción </w:t>
      </w:r>
      <w:r w:rsidR="00B1164A" w:rsidRPr="00252C79">
        <w:rPr>
          <w:rFonts w:ascii="Times" w:hAnsi="Times"/>
          <w:kern w:val="0"/>
          <w:sz w:val="20"/>
          <w:lang w:eastAsia="en-US"/>
        </w:rPr>
        <w:t xml:space="preserve">para </w:t>
      </w:r>
      <w:r w:rsidRPr="00252C79">
        <w:rPr>
          <w:rFonts w:ascii="Times" w:hAnsi="Times"/>
          <w:kern w:val="0"/>
          <w:sz w:val="20"/>
          <w:lang w:eastAsia="en-US"/>
        </w:rPr>
        <w:t>clasifica</w:t>
      </w:r>
      <w:r w:rsidR="00B1164A" w:rsidRPr="00252C79">
        <w:rPr>
          <w:rFonts w:ascii="Times" w:hAnsi="Times"/>
          <w:kern w:val="0"/>
          <w:sz w:val="20"/>
          <w:lang w:eastAsia="en-US"/>
        </w:rPr>
        <w:t>r</w:t>
      </w:r>
      <w:r w:rsidRPr="00252C79">
        <w:rPr>
          <w:rFonts w:ascii="Times" w:hAnsi="Times"/>
          <w:kern w:val="0"/>
          <w:sz w:val="20"/>
          <w:lang w:eastAsia="en-US"/>
        </w:rPr>
        <w:t xml:space="preserve"> las transacciones de pago (observaciones)</w:t>
      </w:r>
      <w:r w:rsidR="00F20C88" w:rsidRPr="00252C79">
        <w:rPr>
          <w:rFonts w:ascii="Times" w:hAnsi="Times"/>
          <w:kern w:val="0"/>
          <w:sz w:val="20"/>
          <w:lang w:eastAsia="en-US"/>
        </w:rPr>
        <w:t xml:space="preserve"> mediante algoritmos de aprendizaje estadístico supervisado</w:t>
      </w:r>
      <w:r w:rsidRPr="00252C79">
        <w:rPr>
          <w:rFonts w:ascii="Times" w:hAnsi="Times"/>
          <w:kern w:val="0"/>
          <w:sz w:val="20"/>
          <w:lang w:eastAsia="en-US"/>
        </w:rPr>
        <w:t xml:space="preserve"> a partir de una muestra </w:t>
      </w:r>
      <w:r w:rsidR="00F20C88" w:rsidRPr="00252C79">
        <w:rPr>
          <w:rFonts w:ascii="Times" w:hAnsi="Times"/>
          <w:kern w:val="0"/>
          <w:sz w:val="20"/>
          <w:lang w:eastAsia="en-US"/>
        </w:rPr>
        <w:t>(base de datos)</w:t>
      </w:r>
      <w:r w:rsidR="00566AA3" w:rsidRPr="00252C79">
        <w:rPr>
          <w:rFonts w:ascii="Times" w:hAnsi="Times"/>
          <w:kern w:val="0"/>
          <w:sz w:val="20"/>
          <w:lang w:eastAsia="en-US"/>
        </w:rPr>
        <w:t>.</w:t>
      </w:r>
    </w:p>
    <w:p w14:paraId="33DE084F" w14:textId="7869D2D6" w:rsidR="000D7D75" w:rsidRPr="00252C79" w:rsidRDefault="00A05A7D" w:rsidP="00482F91">
      <w:pPr>
        <w:pStyle w:val="JENUITtulo1"/>
        <w:numPr>
          <w:ilvl w:val="0"/>
          <w:numId w:val="121"/>
        </w:numPr>
        <w:ind w:left="360"/>
      </w:pPr>
      <w:bookmarkStart w:id="4" w:name="_Toc145326828"/>
      <w:r w:rsidRPr="00252C79">
        <w:t>Introducción</w:t>
      </w:r>
      <w:bookmarkEnd w:id="4"/>
    </w:p>
    <w:p w14:paraId="19AC0BA9" w14:textId="60581827" w:rsidR="00A05A7D" w:rsidRPr="00252C79" w:rsidRDefault="00EC7D70" w:rsidP="00487432">
      <w:pPr>
        <w:suppressAutoHyphens w:val="0"/>
        <w:spacing w:line="240" w:lineRule="auto"/>
        <w:jc w:val="both"/>
        <w:textAlignment w:val="auto"/>
        <w:rPr>
          <w:rFonts w:ascii="Times" w:hAnsi="Times"/>
          <w:kern w:val="0"/>
          <w:sz w:val="20"/>
          <w:lang w:eastAsia="en-US"/>
        </w:rPr>
      </w:pPr>
      <w:r w:rsidRPr="00252C79">
        <w:rPr>
          <w:rFonts w:ascii="Times" w:hAnsi="Times"/>
          <w:kern w:val="0"/>
          <w:sz w:val="20"/>
          <w:lang w:eastAsia="en-US"/>
        </w:rPr>
        <w:t>Es evidente que v</w:t>
      </w:r>
      <w:r w:rsidR="00A05A7D" w:rsidRPr="00252C79">
        <w:rPr>
          <w:rFonts w:ascii="Times" w:hAnsi="Times"/>
          <w:kern w:val="0"/>
          <w:sz w:val="20"/>
          <w:lang w:eastAsia="en-US"/>
        </w:rPr>
        <w:t>arios factores</w:t>
      </w:r>
      <w:r w:rsidRPr="00252C79">
        <w:rPr>
          <w:rFonts w:ascii="Times" w:hAnsi="Times"/>
          <w:kern w:val="0"/>
          <w:sz w:val="20"/>
          <w:lang w:eastAsia="en-US"/>
        </w:rPr>
        <w:t xml:space="preserve">, como </w:t>
      </w:r>
      <w:r w:rsidR="00A05A7D" w:rsidRPr="00252C79">
        <w:rPr>
          <w:rFonts w:ascii="Times" w:hAnsi="Times"/>
          <w:kern w:val="0"/>
          <w:sz w:val="20"/>
          <w:lang w:eastAsia="en-US"/>
        </w:rPr>
        <w:t xml:space="preserve">cambios en el comportamiento </w:t>
      </w:r>
      <w:r w:rsidRPr="00252C79">
        <w:rPr>
          <w:rFonts w:ascii="Times" w:hAnsi="Times"/>
          <w:kern w:val="0"/>
          <w:sz w:val="20"/>
          <w:lang w:eastAsia="en-US"/>
        </w:rPr>
        <w:t xml:space="preserve">de compra </w:t>
      </w:r>
      <w:r w:rsidR="00A05A7D" w:rsidRPr="00252C79">
        <w:rPr>
          <w:rFonts w:ascii="Times" w:hAnsi="Times"/>
          <w:kern w:val="0"/>
          <w:sz w:val="20"/>
          <w:lang w:eastAsia="en-US"/>
        </w:rPr>
        <w:t xml:space="preserve">de los </w:t>
      </w:r>
      <w:r w:rsidRPr="00252C79">
        <w:rPr>
          <w:rFonts w:ascii="Times" w:hAnsi="Times"/>
          <w:kern w:val="0"/>
          <w:sz w:val="20"/>
          <w:lang w:eastAsia="en-US"/>
        </w:rPr>
        <w:t xml:space="preserve">consumidores a través de Internet, </w:t>
      </w:r>
      <w:r w:rsidR="00A05A7D" w:rsidRPr="00252C79">
        <w:rPr>
          <w:rFonts w:ascii="Times" w:hAnsi="Times"/>
          <w:kern w:val="0"/>
          <w:sz w:val="20"/>
          <w:lang w:eastAsia="en-US"/>
        </w:rPr>
        <w:t>han incrementado el uso extendido de tarjetas de créditos como medio de pago.</w:t>
      </w:r>
    </w:p>
    <w:p w14:paraId="21D8E40D" w14:textId="77777777" w:rsidR="00A05A7D" w:rsidRPr="00252C79" w:rsidRDefault="00A05A7D" w:rsidP="00487432">
      <w:pPr>
        <w:suppressAutoHyphens w:val="0"/>
        <w:spacing w:line="240" w:lineRule="auto"/>
        <w:jc w:val="both"/>
        <w:textAlignment w:val="auto"/>
        <w:rPr>
          <w:rFonts w:ascii="Times" w:hAnsi="Times"/>
          <w:kern w:val="0"/>
          <w:sz w:val="20"/>
          <w:lang w:eastAsia="en-US"/>
        </w:rPr>
      </w:pPr>
    </w:p>
    <w:p w14:paraId="24FBC877" w14:textId="28B4A324" w:rsidR="00EC7D70" w:rsidRPr="00252C79" w:rsidRDefault="00EC7D70" w:rsidP="00487432">
      <w:pPr>
        <w:suppressAutoHyphens w:val="0"/>
        <w:spacing w:line="240" w:lineRule="auto"/>
        <w:jc w:val="both"/>
        <w:textAlignment w:val="auto"/>
        <w:rPr>
          <w:rFonts w:ascii="Times" w:hAnsi="Times"/>
          <w:kern w:val="0"/>
          <w:sz w:val="20"/>
          <w:lang w:eastAsia="en-US"/>
        </w:rPr>
      </w:pPr>
      <w:r w:rsidRPr="00252C79">
        <w:rPr>
          <w:rFonts w:ascii="Times" w:hAnsi="Times"/>
          <w:kern w:val="0"/>
          <w:sz w:val="20"/>
          <w:lang w:eastAsia="en-US"/>
        </w:rPr>
        <w:t>Los pagos online benefician tanto a los negocios como a los consumidores en términos de conveniencia, velocidad y</w:t>
      </w:r>
      <w:r w:rsidRPr="00252C79">
        <w:t xml:space="preserve"> </w:t>
      </w:r>
      <w:r w:rsidRPr="00252C79">
        <w:rPr>
          <w:rFonts w:ascii="Times" w:hAnsi="Times"/>
          <w:kern w:val="0"/>
          <w:sz w:val="20"/>
          <w:lang w:eastAsia="en-US"/>
        </w:rPr>
        <w:t>flexibilidad. La dependencia en es</w:t>
      </w:r>
      <w:r w:rsidRPr="00252C79">
        <w:rPr>
          <w:rFonts w:ascii="Times" w:hAnsi="Times"/>
          <w:kern w:val="0"/>
          <w:sz w:val="20"/>
          <w:lang w:eastAsia="en-US"/>
        </w:rPr>
        <w:t xml:space="preserve">te medio de pago </w:t>
      </w:r>
      <w:r w:rsidRPr="00252C79">
        <w:rPr>
          <w:rFonts w:ascii="Times" w:hAnsi="Times"/>
          <w:kern w:val="0"/>
          <w:sz w:val="20"/>
          <w:lang w:eastAsia="en-US"/>
        </w:rPr>
        <w:t>es enorme tanto para los comercios como para los consumidores.</w:t>
      </w:r>
    </w:p>
    <w:p w14:paraId="23CCCA26" w14:textId="77777777" w:rsidR="00EC7D70" w:rsidRPr="00252C79" w:rsidRDefault="00EC7D70" w:rsidP="00487432">
      <w:pPr>
        <w:suppressAutoHyphens w:val="0"/>
        <w:spacing w:line="240" w:lineRule="auto"/>
        <w:jc w:val="both"/>
        <w:textAlignment w:val="auto"/>
        <w:rPr>
          <w:rFonts w:ascii="Times" w:hAnsi="Times"/>
          <w:kern w:val="0"/>
          <w:sz w:val="20"/>
          <w:lang w:eastAsia="en-US"/>
        </w:rPr>
      </w:pPr>
    </w:p>
    <w:p w14:paraId="66CA920A" w14:textId="06B7473A" w:rsidR="00A05A7D" w:rsidRPr="00252C79" w:rsidRDefault="00EC7D70" w:rsidP="00487432">
      <w:pPr>
        <w:jc w:val="both"/>
        <w:rPr>
          <w:rFonts w:ascii="Times" w:hAnsi="Times"/>
          <w:kern w:val="0"/>
          <w:sz w:val="20"/>
          <w:lang w:eastAsia="en-US"/>
        </w:rPr>
      </w:pPr>
      <w:r w:rsidRPr="00252C79">
        <w:rPr>
          <w:rFonts w:ascii="Times" w:hAnsi="Times"/>
          <w:kern w:val="0"/>
          <w:sz w:val="20"/>
          <w:lang w:eastAsia="en-US"/>
        </w:rPr>
        <w:t>Sin embargo, este incremento ha traído como consecuencia</w:t>
      </w:r>
      <w:r w:rsidR="00A05A7D" w:rsidRPr="00252C79">
        <w:rPr>
          <w:rFonts w:ascii="Times" w:hAnsi="Times"/>
          <w:kern w:val="0"/>
          <w:sz w:val="20"/>
          <w:lang w:eastAsia="en-US"/>
        </w:rPr>
        <w:t xml:space="preserve"> </w:t>
      </w:r>
      <w:r w:rsidRPr="00252C79">
        <w:rPr>
          <w:rFonts w:ascii="Times" w:hAnsi="Times"/>
          <w:kern w:val="0"/>
          <w:sz w:val="20"/>
          <w:lang w:eastAsia="en-US"/>
        </w:rPr>
        <w:t>el</w:t>
      </w:r>
      <w:r w:rsidR="00A05A7D" w:rsidRPr="00252C79">
        <w:rPr>
          <w:rFonts w:ascii="Times" w:hAnsi="Times"/>
          <w:kern w:val="0"/>
          <w:sz w:val="20"/>
          <w:lang w:eastAsia="en-US"/>
        </w:rPr>
        <w:t xml:space="preserve"> aumento </w:t>
      </w:r>
      <w:r w:rsidRPr="00252C79">
        <w:rPr>
          <w:rFonts w:ascii="Times" w:hAnsi="Times"/>
          <w:kern w:val="0"/>
          <w:sz w:val="20"/>
          <w:lang w:eastAsia="en-US"/>
        </w:rPr>
        <w:t>d</w:t>
      </w:r>
      <w:r w:rsidR="00A05A7D" w:rsidRPr="00252C79">
        <w:rPr>
          <w:rFonts w:ascii="Times" w:hAnsi="Times"/>
          <w:kern w:val="0"/>
          <w:sz w:val="20"/>
          <w:lang w:eastAsia="en-US"/>
        </w:rPr>
        <w:t xml:space="preserve">el fraude en el uso de </w:t>
      </w:r>
      <w:r w:rsidR="00B1164A" w:rsidRPr="00252C79">
        <w:rPr>
          <w:rFonts w:ascii="Times" w:hAnsi="Times"/>
          <w:kern w:val="0"/>
          <w:sz w:val="20"/>
          <w:lang w:eastAsia="en-US"/>
        </w:rPr>
        <w:t>medios</w:t>
      </w:r>
      <w:r w:rsidR="00A05A7D" w:rsidRPr="00252C79">
        <w:rPr>
          <w:rFonts w:ascii="Times" w:hAnsi="Times"/>
          <w:kern w:val="0"/>
          <w:sz w:val="20"/>
          <w:lang w:eastAsia="en-US"/>
        </w:rPr>
        <w:t xml:space="preserve"> de pago electrónico</w:t>
      </w:r>
      <w:r w:rsidRPr="00252C79">
        <w:rPr>
          <w:rFonts w:ascii="Times" w:hAnsi="Times"/>
          <w:kern w:val="0"/>
          <w:sz w:val="20"/>
          <w:lang w:eastAsia="en-US"/>
        </w:rPr>
        <w:t>.</w:t>
      </w:r>
      <w:r w:rsidR="00A05A7D" w:rsidRPr="00252C79">
        <w:rPr>
          <w:rFonts w:ascii="Times" w:hAnsi="Times"/>
          <w:kern w:val="0"/>
          <w:sz w:val="20"/>
          <w:lang w:eastAsia="en-US"/>
        </w:rPr>
        <w:t xml:space="preserve"> </w:t>
      </w:r>
    </w:p>
    <w:p w14:paraId="6FF6B6AA" w14:textId="77777777" w:rsidR="00A05A7D" w:rsidRPr="00252C79" w:rsidRDefault="00A05A7D" w:rsidP="00487432">
      <w:pPr>
        <w:suppressAutoHyphens w:val="0"/>
        <w:spacing w:line="240" w:lineRule="auto"/>
        <w:jc w:val="both"/>
        <w:textAlignment w:val="auto"/>
        <w:rPr>
          <w:rFonts w:ascii="Times" w:hAnsi="Times"/>
          <w:kern w:val="0"/>
          <w:sz w:val="20"/>
          <w:lang w:eastAsia="en-US"/>
        </w:rPr>
      </w:pPr>
    </w:p>
    <w:p w14:paraId="67F19ADC" w14:textId="422C8C71" w:rsidR="00D26B4F" w:rsidRPr="00252C79" w:rsidRDefault="00566AA3" w:rsidP="00487432">
      <w:pPr>
        <w:suppressAutoHyphens w:val="0"/>
        <w:spacing w:line="240" w:lineRule="auto"/>
        <w:jc w:val="both"/>
        <w:textAlignment w:val="auto"/>
        <w:rPr>
          <w:rFonts w:ascii="Times" w:hAnsi="Times"/>
          <w:kern w:val="0"/>
          <w:sz w:val="20"/>
          <w:lang w:eastAsia="en-US"/>
        </w:rPr>
      </w:pPr>
      <w:r w:rsidRPr="00252C79">
        <w:rPr>
          <w:rFonts w:ascii="Times" w:hAnsi="Times"/>
          <w:kern w:val="0"/>
          <w:sz w:val="20"/>
          <w:lang w:eastAsia="en-US"/>
        </w:rPr>
        <w:t xml:space="preserve">Cada año se pierden miles de millones de euros en todo el mundo debido al fraude con tarjetas de crédito. </w:t>
      </w:r>
      <w:r w:rsidR="00B207F5" w:rsidRPr="00252C79">
        <w:rPr>
          <w:rFonts w:ascii="Times" w:hAnsi="Times"/>
          <w:kern w:val="0"/>
          <w:sz w:val="20"/>
          <w:lang w:eastAsia="en-US"/>
        </w:rPr>
        <w:t>[</w:t>
      </w:r>
      <w:r w:rsidR="001701F8" w:rsidRPr="00252C79">
        <w:rPr>
          <w:rFonts w:ascii="Times" w:hAnsi="Times"/>
          <w:kern w:val="0"/>
          <w:sz w:val="20"/>
          <w:lang w:eastAsia="en-US"/>
        </w:rPr>
        <w:t>1</w:t>
      </w:r>
      <w:r w:rsidR="00B207F5" w:rsidRPr="00252C79">
        <w:rPr>
          <w:rFonts w:ascii="Times" w:hAnsi="Times"/>
          <w:kern w:val="0"/>
          <w:sz w:val="20"/>
          <w:lang w:eastAsia="en-US"/>
        </w:rPr>
        <w:t>]</w:t>
      </w:r>
      <w:r w:rsidR="00152C53" w:rsidRPr="00252C79">
        <w:rPr>
          <w:rFonts w:ascii="Times" w:hAnsi="Times"/>
          <w:kern w:val="0"/>
          <w:sz w:val="20"/>
          <w:lang w:eastAsia="en-US"/>
        </w:rPr>
        <w:t>, o</w:t>
      </w:r>
      <w:r w:rsidRPr="00252C79">
        <w:rPr>
          <w:rFonts w:ascii="Times" w:hAnsi="Times"/>
          <w:kern w:val="0"/>
          <w:sz w:val="20"/>
          <w:lang w:eastAsia="en-US"/>
        </w:rPr>
        <w:t>bligando así a las entidades financieras a mejorar continuamente sus sistemas de detección de fraude. En los últimos años, varios estudios han propuesto el uso de técnicas de aprendizaje automático y minería de datos para abordar este problema</w:t>
      </w:r>
      <w:r w:rsidR="00B207F5" w:rsidRPr="00252C79">
        <w:rPr>
          <w:rFonts w:ascii="Times" w:hAnsi="Times"/>
          <w:kern w:val="0"/>
          <w:sz w:val="20"/>
          <w:lang w:eastAsia="en-US"/>
        </w:rPr>
        <w:t>.</w:t>
      </w:r>
      <w:r w:rsidR="00DD36BB" w:rsidRPr="00252C79">
        <w:rPr>
          <w:rFonts w:ascii="Times" w:hAnsi="Times"/>
          <w:kern w:val="0"/>
          <w:sz w:val="20"/>
          <w:lang w:eastAsia="en-US"/>
        </w:rPr>
        <w:t xml:space="preserve"> </w:t>
      </w:r>
    </w:p>
    <w:p w14:paraId="0D2F5D51" w14:textId="77777777" w:rsidR="00A05A7D" w:rsidRPr="00252C79" w:rsidRDefault="00A05A7D" w:rsidP="00A05A7D">
      <w:pPr>
        <w:pStyle w:val="Listenabsatz"/>
        <w:ind w:left="0"/>
        <w:rPr>
          <w:rFonts w:ascii="Times" w:hAnsi="Times"/>
          <w:sz w:val="20"/>
          <w:szCs w:val="20"/>
          <w:lang w:eastAsia="en-US"/>
        </w:rPr>
      </w:pPr>
    </w:p>
    <w:p w14:paraId="1CBDBD1C" w14:textId="77777777" w:rsidR="00A05A7D" w:rsidRPr="00252C79" w:rsidRDefault="00A05A7D" w:rsidP="00F00207">
      <w:pPr>
        <w:pStyle w:val="Listenabsatz"/>
        <w:ind w:left="0"/>
        <w:jc w:val="both"/>
        <w:rPr>
          <w:rFonts w:ascii="Times" w:hAnsi="Times"/>
          <w:sz w:val="20"/>
          <w:szCs w:val="20"/>
          <w:lang w:eastAsia="en-US"/>
        </w:rPr>
      </w:pPr>
      <w:r w:rsidRPr="00252C79">
        <w:rPr>
          <w:rFonts w:ascii="Times" w:hAnsi="Times"/>
          <w:sz w:val="20"/>
          <w:szCs w:val="20"/>
          <w:lang w:eastAsia="en-US"/>
        </w:rPr>
        <w:t>Las pérdidas generadas impactan mucho al comercio, a la banca y a las empresas de seguro.</w:t>
      </w:r>
    </w:p>
    <w:p w14:paraId="2C6D06E8" w14:textId="77777777" w:rsidR="00B1164A" w:rsidRPr="00252C79" w:rsidRDefault="00B1164A" w:rsidP="00F00207">
      <w:pPr>
        <w:pStyle w:val="Listenabsatz"/>
        <w:ind w:left="0"/>
        <w:jc w:val="both"/>
        <w:rPr>
          <w:rFonts w:ascii="Times" w:hAnsi="Times"/>
          <w:sz w:val="20"/>
          <w:szCs w:val="20"/>
          <w:lang w:eastAsia="en-US"/>
        </w:rPr>
      </w:pPr>
    </w:p>
    <w:p w14:paraId="0F548862" w14:textId="40342B47" w:rsidR="00A05A7D" w:rsidRPr="00252C79" w:rsidRDefault="00A05A7D" w:rsidP="00F00207">
      <w:pPr>
        <w:pStyle w:val="Listenabsatz"/>
        <w:ind w:left="0"/>
        <w:jc w:val="both"/>
        <w:rPr>
          <w:rFonts w:ascii="Times" w:hAnsi="Times"/>
          <w:sz w:val="20"/>
          <w:szCs w:val="20"/>
          <w:lang w:eastAsia="en-US"/>
        </w:rPr>
      </w:pPr>
      <w:r w:rsidRPr="00252C79">
        <w:rPr>
          <w:rFonts w:ascii="Times" w:hAnsi="Times"/>
          <w:sz w:val="20"/>
          <w:szCs w:val="20"/>
          <w:lang w:eastAsia="en-US"/>
        </w:rPr>
        <w:t>La detección del fraude es el proceso de identificar transacciones financieras sospechosas</w:t>
      </w:r>
      <w:r w:rsidR="007E591E" w:rsidRPr="00252C79">
        <w:rPr>
          <w:rFonts w:ascii="Times" w:hAnsi="Times"/>
          <w:sz w:val="20"/>
          <w:szCs w:val="20"/>
          <w:lang w:eastAsia="en-US"/>
        </w:rPr>
        <w:t>.</w:t>
      </w:r>
    </w:p>
    <w:p w14:paraId="45D541F8" w14:textId="77777777" w:rsidR="00BC0A58" w:rsidRPr="00252C79" w:rsidRDefault="00BC0A58" w:rsidP="00F00207">
      <w:pPr>
        <w:pStyle w:val="Listenabsatz"/>
        <w:ind w:left="0"/>
        <w:jc w:val="both"/>
        <w:rPr>
          <w:rFonts w:ascii="Times" w:hAnsi="Times"/>
          <w:sz w:val="20"/>
          <w:szCs w:val="20"/>
          <w:lang w:eastAsia="en-US"/>
        </w:rPr>
      </w:pPr>
    </w:p>
    <w:p w14:paraId="2EC169FF" w14:textId="4ECE9E8F" w:rsidR="00003AC6" w:rsidRPr="00252C79" w:rsidRDefault="00BC0A58" w:rsidP="00487432">
      <w:pPr>
        <w:pStyle w:val="Listenabsatz"/>
        <w:ind w:left="0"/>
        <w:jc w:val="both"/>
        <w:rPr>
          <w:rFonts w:ascii="Times" w:hAnsi="Times"/>
          <w:sz w:val="20"/>
          <w:lang w:eastAsia="en-US"/>
        </w:rPr>
      </w:pPr>
      <w:r w:rsidRPr="00252C79">
        <w:rPr>
          <w:rFonts w:ascii="Times" w:hAnsi="Times"/>
          <w:sz w:val="20"/>
          <w:lang w:eastAsia="en-US"/>
        </w:rPr>
        <w:t>El fraude tiene lugar mediante el pago en el punto de venta (</w:t>
      </w:r>
      <w:proofErr w:type="spellStart"/>
      <w:r w:rsidRPr="00252C79">
        <w:rPr>
          <w:rFonts w:ascii="Times" w:hAnsi="Times"/>
          <w:sz w:val="20"/>
          <w:lang w:eastAsia="en-US"/>
        </w:rPr>
        <w:t>points</w:t>
      </w:r>
      <w:proofErr w:type="spellEnd"/>
      <w:r w:rsidRPr="00252C79">
        <w:rPr>
          <w:rFonts w:ascii="Times" w:hAnsi="Times"/>
          <w:sz w:val="20"/>
          <w:lang w:eastAsia="en-US"/>
        </w:rPr>
        <w:t xml:space="preserve"> </w:t>
      </w:r>
      <w:proofErr w:type="spellStart"/>
      <w:r w:rsidRPr="00252C79">
        <w:rPr>
          <w:rFonts w:ascii="Times" w:hAnsi="Times"/>
          <w:sz w:val="20"/>
          <w:lang w:eastAsia="en-US"/>
        </w:rPr>
        <w:t>of</w:t>
      </w:r>
      <w:proofErr w:type="spellEnd"/>
      <w:r w:rsidRPr="00252C79">
        <w:rPr>
          <w:rFonts w:ascii="Times" w:hAnsi="Times"/>
          <w:sz w:val="20"/>
          <w:lang w:eastAsia="en-US"/>
        </w:rPr>
        <w:t xml:space="preserve"> sales) POS, transacción de pago </w:t>
      </w:r>
      <w:r w:rsidRPr="00252C79">
        <w:rPr>
          <w:rFonts w:ascii="Times" w:hAnsi="Times"/>
          <w:sz w:val="20"/>
          <w:lang w:eastAsia="en-US"/>
        </w:rPr>
        <w:lastRenderedPageBreak/>
        <w:t>electrónica no presencial (</w:t>
      </w:r>
      <w:proofErr w:type="spellStart"/>
      <w:r w:rsidRPr="00252C79">
        <w:rPr>
          <w:rFonts w:ascii="Times" w:hAnsi="Times"/>
          <w:sz w:val="20"/>
          <w:lang w:eastAsia="en-US"/>
        </w:rPr>
        <w:t>card-not-present</w:t>
      </w:r>
      <w:proofErr w:type="spellEnd"/>
      <w:r w:rsidRPr="00252C79">
        <w:rPr>
          <w:rFonts w:ascii="Times" w:hAnsi="Times"/>
          <w:sz w:val="20"/>
          <w:lang w:eastAsia="en-US"/>
        </w:rPr>
        <w:t xml:space="preserve">) CNP con tarjetas extraviadas, robadas, copiadas.  Siendo el porcentaje de fraude mayor en operaciones donde </w:t>
      </w:r>
      <w:r w:rsidR="00B1164A" w:rsidRPr="00252C79">
        <w:rPr>
          <w:rFonts w:ascii="Times" w:hAnsi="Times"/>
          <w:sz w:val="20"/>
          <w:lang w:eastAsia="en-US"/>
        </w:rPr>
        <w:t xml:space="preserve">el uso de </w:t>
      </w:r>
      <w:r w:rsidRPr="00252C79">
        <w:rPr>
          <w:rFonts w:ascii="Times" w:hAnsi="Times"/>
          <w:sz w:val="20"/>
          <w:lang w:eastAsia="en-US"/>
        </w:rPr>
        <w:t>la tarjeta de crédito no es presencial. [</w:t>
      </w:r>
      <w:r w:rsidR="001701F8" w:rsidRPr="00252C79">
        <w:rPr>
          <w:rFonts w:ascii="Times" w:hAnsi="Times"/>
          <w:sz w:val="20"/>
          <w:lang w:eastAsia="en-US"/>
        </w:rPr>
        <w:t>2</w:t>
      </w:r>
      <w:r w:rsidRPr="00252C79">
        <w:rPr>
          <w:rFonts w:ascii="Times" w:hAnsi="Times"/>
          <w:sz w:val="20"/>
          <w:lang w:eastAsia="en-US"/>
        </w:rPr>
        <w:t>]</w:t>
      </w:r>
    </w:p>
    <w:p w14:paraId="350CBC95" w14:textId="0144EC36" w:rsidR="000D7D75" w:rsidRPr="00252C79" w:rsidRDefault="000D7D75" w:rsidP="00482F91">
      <w:pPr>
        <w:pStyle w:val="JENUITtulo2"/>
        <w:numPr>
          <w:ilvl w:val="1"/>
          <w:numId w:val="121"/>
        </w:numPr>
        <w:tabs>
          <w:tab w:val="num" w:pos="578"/>
        </w:tabs>
        <w:ind w:left="510" w:hanging="510"/>
      </w:pPr>
      <w:bookmarkStart w:id="5" w:name="_Toc145326829"/>
      <w:r w:rsidRPr="00252C79">
        <w:t>Motivación</w:t>
      </w:r>
      <w:bookmarkEnd w:id="5"/>
    </w:p>
    <w:p w14:paraId="0B28AC43" w14:textId="540457AF" w:rsidR="001701F8" w:rsidRPr="00252C79" w:rsidRDefault="00730F9C" w:rsidP="00F00207">
      <w:pPr>
        <w:jc w:val="both"/>
        <w:rPr>
          <w:rFonts w:ascii="Times" w:hAnsi="Times"/>
          <w:kern w:val="0"/>
          <w:sz w:val="20"/>
          <w:lang w:eastAsia="en-US"/>
        </w:rPr>
      </w:pPr>
      <w:r w:rsidRPr="00252C79">
        <w:rPr>
          <w:rFonts w:ascii="Times" w:hAnsi="Times"/>
          <w:kern w:val="0"/>
          <w:sz w:val="20"/>
          <w:lang w:eastAsia="en-US"/>
        </w:rPr>
        <w:t>L</w:t>
      </w:r>
      <w:r w:rsidR="00EC7D70" w:rsidRPr="00252C79">
        <w:rPr>
          <w:rFonts w:ascii="Times" w:hAnsi="Times"/>
          <w:kern w:val="0"/>
          <w:sz w:val="20"/>
          <w:lang w:eastAsia="en-US"/>
        </w:rPr>
        <w:t>a motivación de este trabajo e</w:t>
      </w:r>
      <w:r w:rsidRPr="00252C79">
        <w:rPr>
          <w:rFonts w:ascii="Times" w:hAnsi="Times"/>
          <w:kern w:val="0"/>
          <w:sz w:val="20"/>
          <w:lang w:eastAsia="en-US"/>
        </w:rPr>
        <w:t xml:space="preserve">s aportar más conocimiento sobre </w:t>
      </w:r>
      <w:r w:rsidR="001701F8" w:rsidRPr="00252C79">
        <w:rPr>
          <w:rFonts w:ascii="Times" w:hAnsi="Times"/>
          <w:kern w:val="0"/>
          <w:sz w:val="20"/>
          <w:lang w:eastAsia="en-US"/>
        </w:rPr>
        <w:t>la aplicación de</w:t>
      </w:r>
      <w:r w:rsidRPr="00252C79">
        <w:rPr>
          <w:rFonts w:ascii="Times" w:hAnsi="Times"/>
          <w:kern w:val="0"/>
          <w:sz w:val="20"/>
          <w:lang w:eastAsia="en-US"/>
        </w:rPr>
        <w:t xml:space="preserve"> los métodos de </w:t>
      </w:r>
      <w:r w:rsidR="00487432" w:rsidRPr="00252C79">
        <w:rPr>
          <w:rFonts w:ascii="Times" w:hAnsi="Times"/>
          <w:kern w:val="0"/>
          <w:sz w:val="20"/>
          <w:lang w:eastAsia="en-US"/>
        </w:rPr>
        <w:t>aprendizaje automático</w:t>
      </w:r>
      <w:r w:rsidRPr="00252C79">
        <w:rPr>
          <w:rFonts w:ascii="Times" w:hAnsi="Times"/>
          <w:kern w:val="0"/>
          <w:sz w:val="20"/>
          <w:lang w:eastAsia="en-US"/>
        </w:rPr>
        <w:t xml:space="preserve"> </w:t>
      </w:r>
      <w:r w:rsidR="00BC0A58" w:rsidRPr="00252C79">
        <w:rPr>
          <w:rFonts w:ascii="Times" w:hAnsi="Times"/>
          <w:kern w:val="0"/>
          <w:sz w:val="20"/>
          <w:lang w:eastAsia="en-US"/>
        </w:rPr>
        <w:t>(</w:t>
      </w:r>
      <w:r w:rsidR="00BC0A58" w:rsidRPr="00252C79">
        <w:rPr>
          <w:rFonts w:ascii="Times" w:hAnsi="Times"/>
          <w:i/>
          <w:iCs/>
          <w:kern w:val="0"/>
          <w:sz w:val="20"/>
          <w:lang w:eastAsia="en-US"/>
        </w:rPr>
        <w:t>ML</w:t>
      </w:r>
      <w:r w:rsidR="00BC0A58" w:rsidRPr="00252C79">
        <w:rPr>
          <w:rFonts w:ascii="Times" w:hAnsi="Times"/>
          <w:kern w:val="0"/>
          <w:sz w:val="20"/>
          <w:lang w:eastAsia="en-US"/>
        </w:rPr>
        <w:t xml:space="preserve">) </w:t>
      </w:r>
      <w:r w:rsidR="001701F8" w:rsidRPr="00252C79">
        <w:rPr>
          <w:rFonts w:ascii="Times" w:hAnsi="Times"/>
          <w:kern w:val="0"/>
          <w:sz w:val="20"/>
          <w:lang w:eastAsia="en-US"/>
        </w:rPr>
        <w:t xml:space="preserve">en la </w:t>
      </w:r>
      <w:r w:rsidR="001701F8" w:rsidRPr="00252C79">
        <w:rPr>
          <w:rFonts w:ascii="Times" w:hAnsi="Times"/>
          <w:kern w:val="0"/>
          <w:sz w:val="20"/>
          <w:lang w:eastAsia="en-US"/>
        </w:rPr>
        <w:t>detección de</w:t>
      </w:r>
      <w:r w:rsidR="00487432" w:rsidRPr="00252C79">
        <w:rPr>
          <w:rFonts w:ascii="Times" w:hAnsi="Times"/>
          <w:kern w:val="0"/>
          <w:sz w:val="20"/>
          <w:lang w:eastAsia="en-US"/>
        </w:rPr>
        <w:t>l</w:t>
      </w:r>
      <w:r w:rsidR="001701F8" w:rsidRPr="00252C79">
        <w:rPr>
          <w:rFonts w:ascii="Times" w:hAnsi="Times"/>
          <w:kern w:val="0"/>
          <w:sz w:val="20"/>
          <w:lang w:eastAsia="en-US"/>
        </w:rPr>
        <w:t xml:space="preserve"> fraude de medios de pago (ej. tarjetas de crédito).</w:t>
      </w:r>
    </w:p>
    <w:p w14:paraId="5C3B18E3" w14:textId="77777777" w:rsidR="001701F8" w:rsidRPr="00252C79" w:rsidRDefault="001701F8" w:rsidP="00F00207">
      <w:pPr>
        <w:jc w:val="both"/>
        <w:rPr>
          <w:rFonts w:ascii="Times" w:hAnsi="Times"/>
          <w:kern w:val="0"/>
          <w:sz w:val="20"/>
          <w:lang w:eastAsia="en-US"/>
        </w:rPr>
      </w:pPr>
    </w:p>
    <w:p w14:paraId="7A593513" w14:textId="34D1B765" w:rsidR="00F00207" w:rsidRPr="00252C79" w:rsidRDefault="00F00207" w:rsidP="00F00207">
      <w:pPr>
        <w:pStyle w:val="Listenabsatz"/>
        <w:ind w:left="0"/>
        <w:jc w:val="both"/>
        <w:rPr>
          <w:rFonts w:ascii="Times" w:hAnsi="Times"/>
          <w:sz w:val="20"/>
          <w:lang w:eastAsia="en-US"/>
        </w:rPr>
      </w:pPr>
      <w:r w:rsidRPr="00252C79">
        <w:rPr>
          <w:rFonts w:ascii="Times" w:hAnsi="Times"/>
          <w:sz w:val="20"/>
          <w:lang w:eastAsia="en-US"/>
        </w:rPr>
        <w:t>En este contexto</w:t>
      </w:r>
      <w:r w:rsidRPr="00252C79">
        <w:rPr>
          <w:rFonts w:ascii="Times" w:hAnsi="Times"/>
          <w:sz w:val="20"/>
          <w:lang w:eastAsia="en-US"/>
        </w:rPr>
        <w:t>,</w:t>
      </w:r>
      <w:r w:rsidRPr="00252C79">
        <w:rPr>
          <w:rFonts w:ascii="Times" w:hAnsi="Times"/>
          <w:sz w:val="20"/>
          <w:lang w:eastAsia="en-US"/>
        </w:rPr>
        <w:t xml:space="preserve"> </w:t>
      </w:r>
      <w:r w:rsidR="00234EF8" w:rsidRPr="00252C79">
        <w:rPr>
          <w:rFonts w:ascii="Times" w:hAnsi="Times"/>
          <w:sz w:val="20"/>
          <w:lang w:eastAsia="en-US"/>
        </w:rPr>
        <w:t>considero</w:t>
      </w:r>
      <w:r w:rsidRPr="00252C79">
        <w:rPr>
          <w:rFonts w:ascii="Times" w:hAnsi="Times"/>
          <w:sz w:val="20"/>
          <w:lang w:eastAsia="en-US"/>
        </w:rPr>
        <w:t xml:space="preserve"> </w:t>
      </w:r>
      <w:r w:rsidRPr="00252C79">
        <w:rPr>
          <w:rFonts w:ascii="Times" w:hAnsi="Times"/>
          <w:sz w:val="20"/>
          <w:lang w:eastAsia="en-US"/>
        </w:rPr>
        <w:t>que el</w:t>
      </w:r>
      <w:r w:rsidRPr="00252C79">
        <w:rPr>
          <w:rFonts w:ascii="Times" w:hAnsi="Times"/>
          <w:sz w:val="20"/>
          <w:lang w:eastAsia="en-US"/>
        </w:rPr>
        <w:t xml:space="preserve"> </w:t>
      </w:r>
      <w:r w:rsidRPr="00252C79">
        <w:rPr>
          <w:rFonts w:ascii="Times" w:hAnsi="Times"/>
          <w:sz w:val="20"/>
          <w:lang w:eastAsia="en-US"/>
        </w:rPr>
        <w:t>ML</w:t>
      </w:r>
      <w:r w:rsidRPr="00252C79">
        <w:rPr>
          <w:rFonts w:ascii="Times" w:hAnsi="Times"/>
          <w:sz w:val="20"/>
          <w:lang w:eastAsia="en-US"/>
        </w:rPr>
        <w:t xml:space="preserve"> </w:t>
      </w:r>
      <w:r w:rsidRPr="00252C79">
        <w:rPr>
          <w:rFonts w:ascii="Times" w:hAnsi="Times"/>
          <w:sz w:val="20"/>
          <w:lang w:eastAsia="en-US"/>
        </w:rPr>
        <w:t>es</w:t>
      </w:r>
      <w:r w:rsidRPr="00252C79">
        <w:rPr>
          <w:rFonts w:ascii="Times" w:hAnsi="Times"/>
          <w:sz w:val="20"/>
          <w:lang w:eastAsia="en-US"/>
        </w:rPr>
        <w:t xml:space="preserve"> una metodología </w:t>
      </w:r>
      <w:r w:rsidR="00234EF8" w:rsidRPr="00252C79">
        <w:rPr>
          <w:rFonts w:ascii="Times" w:hAnsi="Times"/>
          <w:sz w:val="20"/>
          <w:lang w:eastAsia="en-US"/>
        </w:rPr>
        <w:t>idónea</w:t>
      </w:r>
      <w:r w:rsidRPr="00252C79">
        <w:rPr>
          <w:rFonts w:ascii="Times" w:hAnsi="Times"/>
          <w:sz w:val="20"/>
          <w:lang w:eastAsia="en-US"/>
        </w:rPr>
        <w:t xml:space="preserve"> </w:t>
      </w:r>
      <w:r w:rsidRPr="00252C79">
        <w:rPr>
          <w:rFonts w:ascii="Times" w:hAnsi="Times"/>
          <w:sz w:val="20"/>
          <w:lang w:eastAsia="en-US"/>
        </w:rPr>
        <w:t xml:space="preserve">y </w:t>
      </w:r>
      <w:r w:rsidR="00161A0F" w:rsidRPr="00252C79">
        <w:rPr>
          <w:rFonts w:ascii="Times" w:hAnsi="Times"/>
          <w:sz w:val="20"/>
          <w:lang w:eastAsia="en-US"/>
        </w:rPr>
        <w:t xml:space="preserve">dispone de </w:t>
      </w:r>
      <w:r w:rsidRPr="00252C79">
        <w:rPr>
          <w:rFonts w:ascii="Times" w:hAnsi="Times"/>
          <w:sz w:val="20"/>
          <w:lang w:eastAsia="en-US"/>
        </w:rPr>
        <w:t xml:space="preserve">un conjunto de </w:t>
      </w:r>
      <w:r w:rsidRPr="00252C79">
        <w:rPr>
          <w:rFonts w:ascii="Times" w:hAnsi="Times"/>
          <w:sz w:val="20"/>
          <w:lang w:eastAsia="en-US"/>
        </w:rPr>
        <w:t>herramienta</w:t>
      </w:r>
      <w:r w:rsidRPr="00252C79">
        <w:rPr>
          <w:rFonts w:ascii="Times" w:hAnsi="Times"/>
          <w:sz w:val="20"/>
          <w:lang w:eastAsia="en-US"/>
        </w:rPr>
        <w:t>s</w:t>
      </w:r>
      <w:r w:rsidRPr="00252C79">
        <w:rPr>
          <w:rFonts w:ascii="Times" w:hAnsi="Times"/>
          <w:sz w:val="20"/>
          <w:lang w:eastAsia="en-US"/>
        </w:rPr>
        <w:t xml:space="preserve"> </w:t>
      </w:r>
      <w:r w:rsidRPr="00252C79">
        <w:rPr>
          <w:rFonts w:ascii="Times" w:hAnsi="Times"/>
          <w:sz w:val="20"/>
          <w:lang w:eastAsia="en-US"/>
        </w:rPr>
        <w:t xml:space="preserve">que pueden servir </w:t>
      </w:r>
      <w:r w:rsidR="00234EF8" w:rsidRPr="00252C79">
        <w:rPr>
          <w:rFonts w:ascii="Times" w:hAnsi="Times"/>
          <w:sz w:val="20"/>
          <w:lang w:eastAsia="en-US"/>
        </w:rPr>
        <w:t>a</w:t>
      </w:r>
      <w:r w:rsidRPr="00252C79">
        <w:rPr>
          <w:rFonts w:ascii="Times" w:hAnsi="Times"/>
          <w:sz w:val="20"/>
          <w:lang w:eastAsia="en-US"/>
        </w:rPr>
        <w:t xml:space="preserve"> </w:t>
      </w:r>
      <w:r w:rsidR="00161A0F" w:rsidRPr="00252C79">
        <w:rPr>
          <w:rFonts w:ascii="Times" w:hAnsi="Times"/>
          <w:sz w:val="20"/>
          <w:lang w:eastAsia="en-US"/>
        </w:rPr>
        <w:t xml:space="preserve">los </w:t>
      </w:r>
      <w:r w:rsidRPr="00252C79">
        <w:rPr>
          <w:rFonts w:ascii="Times" w:hAnsi="Times"/>
          <w:sz w:val="20"/>
          <w:lang w:eastAsia="en-US"/>
        </w:rPr>
        <w:t xml:space="preserve">sistemas informáticos </w:t>
      </w:r>
      <w:r w:rsidR="00161A0F" w:rsidRPr="00252C79">
        <w:rPr>
          <w:rFonts w:ascii="Times" w:hAnsi="Times"/>
          <w:sz w:val="20"/>
          <w:lang w:eastAsia="en-US"/>
        </w:rPr>
        <w:t>a</w:t>
      </w:r>
      <w:r w:rsidRPr="00252C79">
        <w:rPr>
          <w:rFonts w:ascii="Times" w:hAnsi="Times"/>
          <w:sz w:val="20"/>
          <w:lang w:eastAsia="en-US"/>
        </w:rPr>
        <w:t xml:space="preserve"> </w:t>
      </w:r>
      <w:r w:rsidR="00234EF8" w:rsidRPr="00252C79">
        <w:rPr>
          <w:rFonts w:ascii="Times" w:hAnsi="Times"/>
          <w:sz w:val="20"/>
          <w:lang w:eastAsia="en-US"/>
        </w:rPr>
        <w:t>reconocer patrones de datos (</w:t>
      </w:r>
      <w:r w:rsidR="00234EF8" w:rsidRPr="00252C79">
        <w:rPr>
          <w:rFonts w:ascii="Times" w:hAnsi="Times"/>
          <w:sz w:val="20"/>
          <w:lang w:eastAsia="en-US"/>
        </w:rPr>
        <w:t>a través del análisis y tratamiento de datos masivos</w:t>
      </w:r>
      <w:r w:rsidR="00234EF8" w:rsidRPr="00252C79">
        <w:rPr>
          <w:rFonts w:ascii="Times" w:hAnsi="Times"/>
          <w:sz w:val="20"/>
          <w:lang w:eastAsia="en-US"/>
        </w:rPr>
        <w:t xml:space="preserve">), </w:t>
      </w:r>
      <w:r w:rsidRPr="00252C79">
        <w:rPr>
          <w:rFonts w:ascii="Times" w:hAnsi="Times"/>
          <w:sz w:val="20"/>
          <w:lang w:eastAsia="en-US"/>
        </w:rPr>
        <w:t>aprender</w:t>
      </w:r>
      <w:r w:rsidR="00234EF8" w:rsidRPr="00252C79">
        <w:rPr>
          <w:rFonts w:ascii="Times" w:hAnsi="Times"/>
          <w:sz w:val="20"/>
          <w:lang w:eastAsia="en-US"/>
        </w:rPr>
        <w:t xml:space="preserve"> de ellos </w:t>
      </w:r>
      <w:r w:rsidRPr="00252C79">
        <w:rPr>
          <w:rFonts w:ascii="Times" w:hAnsi="Times"/>
          <w:sz w:val="20"/>
          <w:lang w:eastAsia="en-US"/>
        </w:rPr>
        <w:t xml:space="preserve">y desarrollar </w:t>
      </w:r>
      <w:r w:rsidRPr="00252C79">
        <w:rPr>
          <w:rFonts w:ascii="Times" w:hAnsi="Times"/>
          <w:sz w:val="20"/>
          <w:lang w:eastAsia="en-US"/>
        </w:rPr>
        <w:t xml:space="preserve">habilidades </w:t>
      </w:r>
      <w:r w:rsidR="00234EF8" w:rsidRPr="00252C79">
        <w:rPr>
          <w:rFonts w:ascii="Times" w:hAnsi="Times"/>
          <w:sz w:val="20"/>
          <w:lang w:eastAsia="en-US"/>
        </w:rPr>
        <w:t xml:space="preserve">para </w:t>
      </w:r>
      <w:r w:rsidR="008D09F8" w:rsidRPr="00252C79">
        <w:rPr>
          <w:rFonts w:ascii="Times" w:hAnsi="Times"/>
          <w:sz w:val="20"/>
          <w:lang w:eastAsia="en-US"/>
        </w:rPr>
        <w:t xml:space="preserve">llevar a cabo </w:t>
      </w:r>
      <w:r w:rsidR="00234EF8" w:rsidRPr="00252C79">
        <w:rPr>
          <w:rFonts w:ascii="Times" w:hAnsi="Times"/>
          <w:sz w:val="20"/>
          <w:lang w:eastAsia="en-US"/>
        </w:rPr>
        <w:t>ciertas tareas de forma automática.</w:t>
      </w:r>
    </w:p>
    <w:p w14:paraId="3B44F44F" w14:textId="77777777" w:rsidR="00F00207" w:rsidRPr="00252C79" w:rsidRDefault="00F00207" w:rsidP="00F00207">
      <w:pPr>
        <w:jc w:val="both"/>
        <w:rPr>
          <w:rFonts w:ascii="Times" w:hAnsi="Times"/>
          <w:kern w:val="0"/>
          <w:sz w:val="20"/>
          <w:lang w:eastAsia="en-US"/>
        </w:rPr>
      </w:pPr>
    </w:p>
    <w:p w14:paraId="613D0CB5" w14:textId="16D506AE" w:rsidR="00730F9C" w:rsidRPr="00252C79" w:rsidRDefault="001701F8" w:rsidP="00F00207">
      <w:pPr>
        <w:jc w:val="both"/>
        <w:rPr>
          <w:rFonts w:ascii="Times" w:hAnsi="Times"/>
          <w:kern w:val="0"/>
          <w:sz w:val="20"/>
          <w:lang w:eastAsia="en-US"/>
        </w:rPr>
      </w:pPr>
      <w:r w:rsidRPr="00252C79">
        <w:rPr>
          <w:rFonts w:ascii="Times" w:hAnsi="Times"/>
          <w:kern w:val="0"/>
          <w:sz w:val="20"/>
          <w:lang w:eastAsia="en-US"/>
        </w:rPr>
        <w:t xml:space="preserve">Asimismo, quiero demostrar desde un punto de vista estadístico cuán eficientes pueden ser </w:t>
      </w:r>
      <w:r w:rsidR="008D09F8" w:rsidRPr="00252C79">
        <w:rPr>
          <w:rFonts w:ascii="Times" w:hAnsi="Times"/>
          <w:kern w:val="0"/>
          <w:sz w:val="20"/>
          <w:lang w:eastAsia="en-US"/>
        </w:rPr>
        <w:t>la</w:t>
      </w:r>
      <w:r w:rsidRPr="00252C79">
        <w:rPr>
          <w:rFonts w:ascii="Times" w:hAnsi="Times"/>
          <w:kern w:val="0"/>
          <w:sz w:val="20"/>
          <w:lang w:eastAsia="en-US"/>
        </w:rPr>
        <w:t xml:space="preserve">s técnicas de </w:t>
      </w:r>
      <w:r w:rsidR="00F0718A" w:rsidRPr="00252C79">
        <w:rPr>
          <w:rFonts w:ascii="Times" w:hAnsi="Times"/>
          <w:kern w:val="0"/>
          <w:sz w:val="20"/>
          <w:lang w:eastAsia="en-US"/>
        </w:rPr>
        <w:t>clasificación</w:t>
      </w:r>
      <w:r w:rsidR="00161A0F" w:rsidRPr="00252C79">
        <w:rPr>
          <w:rFonts w:ascii="Times" w:hAnsi="Times"/>
          <w:kern w:val="0"/>
          <w:sz w:val="20"/>
          <w:lang w:eastAsia="en-US"/>
        </w:rPr>
        <w:t xml:space="preserve"> comparando los resultados</w:t>
      </w:r>
      <w:r w:rsidRPr="00252C79">
        <w:rPr>
          <w:rFonts w:ascii="Times" w:hAnsi="Times"/>
          <w:kern w:val="0"/>
          <w:sz w:val="20"/>
          <w:lang w:eastAsia="en-US"/>
        </w:rPr>
        <w:t xml:space="preserve"> y también cómo se </w:t>
      </w:r>
      <w:r w:rsidR="00BC0A58" w:rsidRPr="00252C79">
        <w:rPr>
          <w:rFonts w:ascii="Times" w:hAnsi="Times"/>
          <w:kern w:val="0"/>
          <w:sz w:val="20"/>
          <w:lang w:eastAsia="en-US"/>
        </w:rPr>
        <w:t>desarrolla</w:t>
      </w:r>
      <w:r w:rsidR="00F0718A" w:rsidRPr="00252C79">
        <w:rPr>
          <w:rFonts w:ascii="Times" w:hAnsi="Times"/>
          <w:kern w:val="0"/>
          <w:sz w:val="20"/>
          <w:lang w:eastAsia="en-US"/>
        </w:rPr>
        <w:t xml:space="preserve"> la programación de estas técnicas en Python.</w:t>
      </w:r>
    </w:p>
    <w:p w14:paraId="138889C8" w14:textId="77777777" w:rsidR="00BC0A58" w:rsidRPr="00252C79" w:rsidRDefault="00BC0A58" w:rsidP="00F00207">
      <w:pPr>
        <w:jc w:val="both"/>
        <w:rPr>
          <w:rFonts w:ascii="Times" w:hAnsi="Times"/>
          <w:kern w:val="0"/>
          <w:sz w:val="20"/>
          <w:lang w:eastAsia="en-US"/>
        </w:rPr>
      </w:pPr>
    </w:p>
    <w:p w14:paraId="088336A4" w14:textId="4819A5DD" w:rsidR="00BC0A58" w:rsidRPr="00252C79" w:rsidRDefault="00BC0A58" w:rsidP="00F00207">
      <w:pPr>
        <w:jc w:val="both"/>
        <w:rPr>
          <w:rFonts w:ascii="Times" w:hAnsi="Times"/>
          <w:kern w:val="0"/>
          <w:sz w:val="20"/>
          <w:lang w:eastAsia="en-US"/>
        </w:rPr>
      </w:pPr>
      <w:r w:rsidRPr="00252C79">
        <w:rPr>
          <w:rFonts w:ascii="Times" w:hAnsi="Times"/>
          <w:kern w:val="0"/>
          <w:sz w:val="20"/>
          <w:lang w:eastAsia="en-US"/>
        </w:rPr>
        <w:t>Estos desarrollos se podrían implementar dentro de sistemas de seguridad de bancos, instituciones financieras, medios de pago, plataformas de comercio online</w:t>
      </w:r>
      <w:r w:rsidR="001701F8" w:rsidRPr="00252C79">
        <w:rPr>
          <w:rFonts w:ascii="Times" w:hAnsi="Times"/>
          <w:kern w:val="0"/>
          <w:sz w:val="20"/>
          <w:lang w:eastAsia="en-US"/>
        </w:rPr>
        <w:t>, etc.</w:t>
      </w:r>
    </w:p>
    <w:p w14:paraId="7ECD948E" w14:textId="77777777" w:rsidR="0032324F" w:rsidRPr="00252C79" w:rsidRDefault="0032324F" w:rsidP="00F00207">
      <w:pPr>
        <w:jc w:val="both"/>
        <w:rPr>
          <w:rFonts w:ascii="Times" w:hAnsi="Times"/>
          <w:kern w:val="0"/>
          <w:sz w:val="20"/>
          <w:lang w:eastAsia="en-US"/>
        </w:rPr>
      </w:pPr>
    </w:p>
    <w:p w14:paraId="1E25A42F" w14:textId="7DAF82B2" w:rsidR="0032324F" w:rsidRPr="00252C79" w:rsidRDefault="0032324F" w:rsidP="0032324F">
      <w:pPr>
        <w:pStyle w:val="Listenabsatz"/>
        <w:ind w:left="0"/>
        <w:rPr>
          <w:kern w:val="1"/>
          <w:sz w:val="20"/>
          <w:szCs w:val="20"/>
          <w:lang w:eastAsia="ar-SA"/>
        </w:rPr>
      </w:pPr>
      <w:r w:rsidRPr="00252C79">
        <w:rPr>
          <w:kern w:val="1"/>
          <w:sz w:val="20"/>
          <w:szCs w:val="20"/>
          <w:lang w:eastAsia="ar-SA"/>
        </w:rPr>
        <w:t>El aprendizaje automático está considerado como una de las técnicas más exitosas para la identificación del fraude. Este utiliza los métodos de clasificación y regresión para el reconocimiento del fraude con tarjetas de crédito. [</w:t>
      </w:r>
      <w:r w:rsidR="007E5769" w:rsidRPr="00252C79">
        <w:rPr>
          <w:kern w:val="1"/>
          <w:sz w:val="20"/>
          <w:szCs w:val="20"/>
          <w:lang w:eastAsia="ar-SA"/>
        </w:rPr>
        <w:t>3</w:t>
      </w:r>
      <w:r w:rsidRPr="00252C79">
        <w:rPr>
          <w:kern w:val="1"/>
          <w:sz w:val="20"/>
          <w:szCs w:val="20"/>
          <w:lang w:eastAsia="ar-SA"/>
        </w:rPr>
        <w:t>]</w:t>
      </w:r>
      <w:r w:rsidR="00B62689" w:rsidRPr="00252C79">
        <w:rPr>
          <w:kern w:val="1"/>
          <w:sz w:val="20"/>
          <w:szCs w:val="20"/>
          <w:lang w:eastAsia="ar-SA"/>
        </w:rPr>
        <w:t>.</w:t>
      </w:r>
    </w:p>
    <w:p w14:paraId="3C229CD8" w14:textId="77777777" w:rsidR="00B62689" w:rsidRPr="00252C79" w:rsidRDefault="00B62689" w:rsidP="0032324F">
      <w:pPr>
        <w:pStyle w:val="Listenabsatz"/>
        <w:ind w:left="0"/>
        <w:rPr>
          <w:kern w:val="1"/>
          <w:sz w:val="20"/>
          <w:szCs w:val="20"/>
          <w:lang w:eastAsia="ar-SA"/>
        </w:rPr>
      </w:pPr>
    </w:p>
    <w:p w14:paraId="4C637252" w14:textId="4EF2C91A" w:rsidR="0032324F" w:rsidRPr="00252C79" w:rsidRDefault="00F0718A" w:rsidP="0032324F">
      <w:pPr>
        <w:jc w:val="both"/>
        <w:rPr>
          <w:rFonts w:ascii="Times" w:hAnsi="Times"/>
          <w:kern w:val="0"/>
          <w:sz w:val="20"/>
          <w:lang w:eastAsia="en-US"/>
        </w:rPr>
      </w:pPr>
      <w:r w:rsidRPr="00252C79">
        <w:rPr>
          <w:sz w:val="20"/>
        </w:rPr>
        <w:t>Por ejemplo, e</w:t>
      </w:r>
      <w:r w:rsidR="0032324F" w:rsidRPr="00252C79">
        <w:rPr>
          <w:sz w:val="20"/>
        </w:rPr>
        <w:t xml:space="preserve">n el trabajo </w:t>
      </w:r>
      <w:r w:rsidR="0032324F" w:rsidRPr="00252C79">
        <w:rPr>
          <w:i/>
          <w:iCs/>
          <w:sz w:val="20"/>
        </w:rPr>
        <w:t xml:space="preserve">A </w:t>
      </w:r>
      <w:proofErr w:type="spellStart"/>
      <w:r w:rsidR="0032324F" w:rsidRPr="00252C79">
        <w:rPr>
          <w:i/>
          <w:iCs/>
          <w:sz w:val="20"/>
        </w:rPr>
        <w:t>Review</w:t>
      </w:r>
      <w:proofErr w:type="spellEnd"/>
      <w:r w:rsidR="0032324F" w:rsidRPr="00252C79">
        <w:rPr>
          <w:i/>
          <w:iCs/>
          <w:sz w:val="20"/>
        </w:rPr>
        <w:t xml:space="preserve"> </w:t>
      </w:r>
      <w:proofErr w:type="spellStart"/>
      <w:r w:rsidR="0032324F" w:rsidRPr="00252C79">
        <w:rPr>
          <w:i/>
          <w:iCs/>
          <w:sz w:val="20"/>
        </w:rPr>
        <w:t>on</w:t>
      </w:r>
      <w:proofErr w:type="spellEnd"/>
      <w:r w:rsidR="0032324F" w:rsidRPr="00252C79">
        <w:rPr>
          <w:i/>
          <w:iCs/>
          <w:sz w:val="20"/>
        </w:rPr>
        <w:t xml:space="preserve"> </w:t>
      </w:r>
      <w:proofErr w:type="spellStart"/>
      <w:r w:rsidR="0032324F" w:rsidRPr="00252C79">
        <w:rPr>
          <w:i/>
          <w:iCs/>
          <w:sz w:val="20"/>
        </w:rPr>
        <w:t>Credit</w:t>
      </w:r>
      <w:proofErr w:type="spellEnd"/>
      <w:r w:rsidR="0032324F" w:rsidRPr="00252C79">
        <w:rPr>
          <w:i/>
          <w:iCs/>
          <w:sz w:val="20"/>
        </w:rPr>
        <w:t xml:space="preserve"> </w:t>
      </w:r>
      <w:proofErr w:type="spellStart"/>
      <w:r w:rsidR="0032324F" w:rsidRPr="00252C79">
        <w:rPr>
          <w:i/>
          <w:iCs/>
          <w:sz w:val="20"/>
        </w:rPr>
        <w:t>Card</w:t>
      </w:r>
      <w:proofErr w:type="spellEnd"/>
      <w:r w:rsidR="0032324F" w:rsidRPr="00252C79">
        <w:rPr>
          <w:i/>
          <w:iCs/>
          <w:sz w:val="20"/>
        </w:rPr>
        <w:t xml:space="preserve"> </w:t>
      </w:r>
      <w:proofErr w:type="spellStart"/>
      <w:r w:rsidR="0032324F" w:rsidRPr="00252C79">
        <w:rPr>
          <w:i/>
          <w:iCs/>
          <w:sz w:val="20"/>
        </w:rPr>
        <w:t>Fraud</w:t>
      </w:r>
      <w:proofErr w:type="spellEnd"/>
      <w:r w:rsidR="0032324F" w:rsidRPr="00252C79">
        <w:rPr>
          <w:i/>
          <w:iCs/>
          <w:sz w:val="20"/>
        </w:rPr>
        <w:t xml:space="preserve"> </w:t>
      </w:r>
      <w:proofErr w:type="spellStart"/>
      <w:r w:rsidR="0032324F" w:rsidRPr="00252C79">
        <w:rPr>
          <w:i/>
          <w:iCs/>
          <w:sz w:val="20"/>
        </w:rPr>
        <w:t>Detection</w:t>
      </w:r>
      <w:proofErr w:type="spellEnd"/>
      <w:r w:rsidR="0032324F" w:rsidRPr="00252C79">
        <w:rPr>
          <w:i/>
          <w:iCs/>
          <w:sz w:val="20"/>
        </w:rPr>
        <w:t xml:space="preserve"> </w:t>
      </w:r>
      <w:proofErr w:type="spellStart"/>
      <w:r w:rsidR="0032324F" w:rsidRPr="00252C79">
        <w:rPr>
          <w:i/>
          <w:iCs/>
          <w:sz w:val="20"/>
        </w:rPr>
        <w:t>using</w:t>
      </w:r>
      <w:proofErr w:type="spellEnd"/>
      <w:r w:rsidR="0032324F" w:rsidRPr="00252C79">
        <w:rPr>
          <w:i/>
          <w:iCs/>
          <w:sz w:val="20"/>
        </w:rPr>
        <w:t xml:space="preserve"> Machine </w:t>
      </w:r>
      <w:proofErr w:type="spellStart"/>
      <w:r w:rsidR="0032324F" w:rsidRPr="00252C79">
        <w:rPr>
          <w:i/>
          <w:iCs/>
          <w:sz w:val="20"/>
        </w:rPr>
        <w:t>Learning</w:t>
      </w:r>
      <w:proofErr w:type="spellEnd"/>
      <w:r w:rsidR="0032324F" w:rsidRPr="00252C79">
        <w:rPr>
          <w:i/>
          <w:iCs/>
          <w:sz w:val="20"/>
        </w:rPr>
        <w:t xml:space="preserve"> (International </w:t>
      </w:r>
      <w:proofErr w:type="spellStart"/>
      <w:r w:rsidR="0032324F" w:rsidRPr="00252C79">
        <w:rPr>
          <w:i/>
          <w:iCs/>
          <w:sz w:val="20"/>
        </w:rPr>
        <w:t>Journal</w:t>
      </w:r>
      <w:proofErr w:type="spellEnd"/>
      <w:r w:rsidR="0032324F" w:rsidRPr="00252C79">
        <w:rPr>
          <w:i/>
          <w:iCs/>
          <w:sz w:val="20"/>
        </w:rPr>
        <w:t xml:space="preserve"> </w:t>
      </w:r>
      <w:proofErr w:type="spellStart"/>
      <w:r w:rsidR="0032324F" w:rsidRPr="00252C79">
        <w:rPr>
          <w:i/>
          <w:iCs/>
          <w:sz w:val="20"/>
        </w:rPr>
        <w:t>of</w:t>
      </w:r>
      <w:proofErr w:type="spellEnd"/>
      <w:r w:rsidR="0032324F" w:rsidRPr="00252C79">
        <w:rPr>
          <w:i/>
          <w:iCs/>
          <w:sz w:val="20"/>
        </w:rPr>
        <w:t xml:space="preserve"> </w:t>
      </w:r>
      <w:proofErr w:type="spellStart"/>
      <w:r w:rsidR="0032324F" w:rsidRPr="00252C79">
        <w:rPr>
          <w:i/>
          <w:iCs/>
          <w:sz w:val="20"/>
        </w:rPr>
        <w:t>scientific</w:t>
      </w:r>
      <w:proofErr w:type="spellEnd"/>
      <w:r w:rsidR="0032324F" w:rsidRPr="00252C79">
        <w:rPr>
          <w:i/>
          <w:iCs/>
          <w:sz w:val="20"/>
        </w:rPr>
        <w:t xml:space="preserve"> &amp; </w:t>
      </w:r>
      <w:proofErr w:type="spellStart"/>
      <w:r w:rsidR="0032324F" w:rsidRPr="00252C79">
        <w:rPr>
          <w:i/>
          <w:iCs/>
          <w:sz w:val="20"/>
        </w:rPr>
        <w:t>technology</w:t>
      </w:r>
      <w:proofErr w:type="spellEnd"/>
      <w:r w:rsidR="0032324F" w:rsidRPr="00252C79">
        <w:rPr>
          <w:i/>
          <w:iCs/>
          <w:sz w:val="20"/>
        </w:rPr>
        <w:t xml:space="preserve"> </w:t>
      </w:r>
      <w:proofErr w:type="spellStart"/>
      <w:r w:rsidR="0032324F" w:rsidRPr="00252C79">
        <w:rPr>
          <w:i/>
          <w:iCs/>
          <w:sz w:val="20"/>
        </w:rPr>
        <w:t>research</w:t>
      </w:r>
      <w:proofErr w:type="spellEnd"/>
      <w:r w:rsidR="0032324F" w:rsidRPr="00252C79">
        <w:rPr>
          <w:i/>
          <w:iCs/>
          <w:sz w:val="20"/>
        </w:rPr>
        <w:t>)</w:t>
      </w:r>
      <w:r w:rsidR="0032324F" w:rsidRPr="00252C79">
        <w:rPr>
          <w:sz w:val="20"/>
        </w:rPr>
        <w:t xml:space="preserve"> </w:t>
      </w:r>
      <w:r w:rsidR="00B62689" w:rsidRPr="00252C79">
        <w:rPr>
          <w:sz w:val="20"/>
        </w:rPr>
        <w:t>los autores</w:t>
      </w:r>
      <w:r w:rsidR="0032324F" w:rsidRPr="00252C79">
        <w:rPr>
          <w:sz w:val="20"/>
        </w:rPr>
        <w:t xml:space="preserve"> aplicaron los algoritmos de regresión logística, k-vecinos más próximos (KNN), bosques aleatorios, árboles de decisión máquinas de soporte vectorial (SVM) y clasificador bayesiano ingenuo (</w:t>
      </w:r>
      <w:proofErr w:type="spellStart"/>
      <w:r w:rsidR="0032324F" w:rsidRPr="00252C79">
        <w:rPr>
          <w:sz w:val="20"/>
        </w:rPr>
        <w:t>naive</w:t>
      </w:r>
      <w:proofErr w:type="spellEnd"/>
      <w:r w:rsidR="0032324F" w:rsidRPr="00252C79">
        <w:rPr>
          <w:sz w:val="20"/>
        </w:rPr>
        <w:t xml:space="preserve"> bayes). Los resultados del estudio presenta</w:t>
      </w:r>
      <w:r w:rsidR="00B62689" w:rsidRPr="00252C79">
        <w:rPr>
          <w:sz w:val="20"/>
        </w:rPr>
        <w:t>ro</w:t>
      </w:r>
      <w:r w:rsidR="0032324F" w:rsidRPr="00252C79">
        <w:rPr>
          <w:sz w:val="20"/>
        </w:rPr>
        <w:t>n las ratios de eficiencia de predicción, sensibilidad y especificidad. Donde los algoritmos de bosques aleatorios, regresión logística y árboles de decisión presenta</w:t>
      </w:r>
      <w:r w:rsidR="00B62689" w:rsidRPr="00252C79">
        <w:rPr>
          <w:sz w:val="20"/>
        </w:rPr>
        <w:t>ron</w:t>
      </w:r>
      <w:r w:rsidR="0032324F" w:rsidRPr="00252C79">
        <w:rPr>
          <w:sz w:val="20"/>
        </w:rPr>
        <w:t xml:space="preserve"> los mejores resultados. [</w:t>
      </w:r>
      <w:r w:rsidR="007E5769" w:rsidRPr="00252C79">
        <w:rPr>
          <w:sz w:val="20"/>
        </w:rPr>
        <w:t>4</w:t>
      </w:r>
      <w:r w:rsidR="0032324F" w:rsidRPr="00252C79">
        <w:rPr>
          <w:sz w:val="20"/>
        </w:rPr>
        <w:t>]</w:t>
      </w:r>
    </w:p>
    <w:p w14:paraId="5691ABB0" w14:textId="77777777" w:rsidR="00A05A7D" w:rsidRPr="00252C79" w:rsidRDefault="00A05A7D" w:rsidP="00A05A7D">
      <w:pPr>
        <w:rPr>
          <w:rFonts w:ascii="Times" w:hAnsi="Times"/>
          <w:kern w:val="0"/>
          <w:sz w:val="20"/>
          <w:lang w:eastAsia="en-US"/>
        </w:rPr>
      </w:pPr>
    </w:p>
    <w:p w14:paraId="64BA3758" w14:textId="00506C37" w:rsidR="000D7D75" w:rsidRPr="00252C79" w:rsidRDefault="00A05A7D" w:rsidP="00B8570E">
      <w:pPr>
        <w:pStyle w:val="JENUITtulo2"/>
        <w:numPr>
          <w:ilvl w:val="1"/>
          <w:numId w:val="121"/>
        </w:numPr>
        <w:tabs>
          <w:tab w:val="num" w:pos="578"/>
        </w:tabs>
        <w:ind w:left="510" w:hanging="510"/>
      </w:pPr>
      <w:bookmarkStart w:id="6" w:name="_Toc145326830"/>
      <w:r w:rsidRPr="00252C79">
        <w:t>Objetivos</w:t>
      </w:r>
      <w:bookmarkEnd w:id="6"/>
    </w:p>
    <w:p w14:paraId="6DD2E99A" w14:textId="77777777" w:rsidR="00F15629" w:rsidRPr="00252C79" w:rsidRDefault="00E57B6D" w:rsidP="00752A0C">
      <w:pPr>
        <w:pStyle w:val="Listenabsatz"/>
        <w:ind w:left="0"/>
        <w:jc w:val="both"/>
        <w:rPr>
          <w:kern w:val="1"/>
          <w:sz w:val="20"/>
          <w:szCs w:val="20"/>
          <w:lang w:eastAsia="ar-SA"/>
        </w:rPr>
      </w:pPr>
      <w:r w:rsidRPr="00252C79">
        <w:rPr>
          <w:kern w:val="1"/>
          <w:sz w:val="20"/>
          <w:szCs w:val="20"/>
          <w:lang w:eastAsia="ar-SA"/>
        </w:rPr>
        <w:t>Los obj</w:t>
      </w:r>
      <w:r w:rsidR="00F15629" w:rsidRPr="00252C79">
        <w:rPr>
          <w:kern w:val="1"/>
          <w:sz w:val="20"/>
          <w:szCs w:val="20"/>
          <w:lang w:eastAsia="ar-SA"/>
        </w:rPr>
        <w:t>e</w:t>
      </w:r>
      <w:r w:rsidRPr="00252C79">
        <w:rPr>
          <w:kern w:val="1"/>
          <w:sz w:val="20"/>
          <w:szCs w:val="20"/>
          <w:lang w:eastAsia="ar-SA"/>
        </w:rPr>
        <w:t>tivos de este trabajo son:</w:t>
      </w:r>
    </w:p>
    <w:p w14:paraId="49BB72C3" w14:textId="77777777" w:rsidR="00E81EBB" w:rsidRPr="00252C79" w:rsidRDefault="00E81EBB" w:rsidP="00752A0C">
      <w:pPr>
        <w:pStyle w:val="Listenabsatz"/>
        <w:ind w:left="0"/>
        <w:jc w:val="both"/>
        <w:rPr>
          <w:kern w:val="1"/>
          <w:sz w:val="20"/>
          <w:szCs w:val="20"/>
          <w:lang w:eastAsia="ar-SA"/>
        </w:rPr>
      </w:pPr>
    </w:p>
    <w:p w14:paraId="57D7A238" w14:textId="526B1754" w:rsidR="0032324F" w:rsidRPr="00252C79" w:rsidRDefault="00F15629" w:rsidP="00752A0C">
      <w:pPr>
        <w:pStyle w:val="Listenabsatz"/>
        <w:numPr>
          <w:ilvl w:val="0"/>
          <w:numId w:val="154"/>
        </w:numPr>
        <w:jc w:val="both"/>
        <w:rPr>
          <w:kern w:val="1"/>
          <w:sz w:val="20"/>
          <w:szCs w:val="20"/>
          <w:lang w:eastAsia="ar-SA"/>
        </w:rPr>
      </w:pPr>
      <w:r w:rsidRPr="00252C79">
        <w:rPr>
          <w:kern w:val="1"/>
          <w:sz w:val="20"/>
          <w:szCs w:val="20"/>
          <w:lang w:eastAsia="ar-SA"/>
        </w:rPr>
        <w:t xml:space="preserve">Hacer una breve reseña </w:t>
      </w:r>
      <w:r w:rsidR="00E81EBB" w:rsidRPr="00252C79">
        <w:rPr>
          <w:kern w:val="1"/>
          <w:sz w:val="20"/>
          <w:szCs w:val="20"/>
          <w:lang w:eastAsia="ar-SA"/>
        </w:rPr>
        <w:t>de</w:t>
      </w:r>
      <w:r w:rsidR="00752A0C" w:rsidRPr="00252C79">
        <w:rPr>
          <w:kern w:val="1"/>
          <w:sz w:val="20"/>
          <w:szCs w:val="20"/>
          <w:lang w:eastAsia="ar-SA"/>
        </w:rPr>
        <w:t xml:space="preserve"> la problemática del fraude con tarjetas de crédito, </w:t>
      </w:r>
      <w:r w:rsidR="006B1BA6" w:rsidRPr="00252C79">
        <w:rPr>
          <w:kern w:val="1"/>
          <w:sz w:val="20"/>
          <w:szCs w:val="20"/>
          <w:lang w:eastAsia="ar-SA"/>
        </w:rPr>
        <w:t>mencionando</w:t>
      </w:r>
      <w:r w:rsidRPr="00252C79">
        <w:rPr>
          <w:kern w:val="1"/>
          <w:sz w:val="20"/>
          <w:szCs w:val="20"/>
          <w:lang w:eastAsia="ar-SA"/>
        </w:rPr>
        <w:t xml:space="preserve"> </w:t>
      </w:r>
      <w:r w:rsidR="00752A0C" w:rsidRPr="00252C79">
        <w:rPr>
          <w:kern w:val="1"/>
          <w:sz w:val="20"/>
          <w:szCs w:val="20"/>
          <w:lang w:eastAsia="ar-SA"/>
        </w:rPr>
        <w:t>algunos</w:t>
      </w:r>
      <w:r w:rsidRPr="00252C79">
        <w:rPr>
          <w:kern w:val="1"/>
          <w:sz w:val="20"/>
          <w:szCs w:val="20"/>
          <w:lang w:eastAsia="ar-SA"/>
        </w:rPr>
        <w:t xml:space="preserve"> estudios y trabajos de investigación </w:t>
      </w:r>
      <w:r w:rsidR="006B1BA6" w:rsidRPr="00252C79">
        <w:rPr>
          <w:kern w:val="1"/>
          <w:sz w:val="20"/>
          <w:szCs w:val="20"/>
          <w:lang w:eastAsia="ar-SA"/>
        </w:rPr>
        <w:t xml:space="preserve">ya </w:t>
      </w:r>
      <w:r w:rsidR="00E81EBB" w:rsidRPr="00252C79">
        <w:rPr>
          <w:kern w:val="1"/>
          <w:sz w:val="20"/>
          <w:szCs w:val="20"/>
          <w:lang w:eastAsia="ar-SA"/>
        </w:rPr>
        <w:t xml:space="preserve">publicados </w:t>
      </w:r>
      <w:r w:rsidRPr="00252C79">
        <w:rPr>
          <w:kern w:val="1"/>
          <w:sz w:val="20"/>
          <w:szCs w:val="20"/>
          <w:lang w:eastAsia="ar-SA"/>
        </w:rPr>
        <w:t xml:space="preserve">sobre </w:t>
      </w:r>
      <w:r w:rsidR="00752A0C" w:rsidRPr="00252C79">
        <w:rPr>
          <w:kern w:val="1"/>
          <w:sz w:val="20"/>
          <w:szCs w:val="20"/>
          <w:lang w:eastAsia="ar-SA"/>
        </w:rPr>
        <w:t xml:space="preserve">la </w:t>
      </w:r>
      <w:r w:rsidRPr="00252C79">
        <w:rPr>
          <w:kern w:val="1"/>
          <w:sz w:val="20"/>
          <w:szCs w:val="20"/>
          <w:lang w:eastAsia="ar-SA"/>
        </w:rPr>
        <w:t>aplicación de</w:t>
      </w:r>
      <w:r w:rsidR="00D55ABF" w:rsidRPr="00252C79">
        <w:rPr>
          <w:kern w:val="1"/>
          <w:sz w:val="20"/>
          <w:szCs w:val="20"/>
          <w:lang w:eastAsia="ar-SA"/>
        </w:rPr>
        <w:t>l Aprendizaje Automático (</w:t>
      </w:r>
      <w:r w:rsidRPr="00252C79">
        <w:rPr>
          <w:i/>
          <w:iCs/>
          <w:kern w:val="1"/>
          <w:sz w:val="20"/>
          <w:szCs w:val="20"/>
          <w:lang w:eastAsia="ar-SA"/>
        </w:rPr>
        <w:t>M</w:t>
      </w:r>
      <w:r w:rsidR="00752A0C" w:rsidRPr="00252C79">
        <w:rPr>
          <w:i/>
          <w:iCs/>
          <w:kern w:val="1"/>
          <w:sz w:val="20"/>
          <w:szCs w:val="20"/>
          <w:lang w:eastAsia="ar-SA"/>
        </w:rPr>
        <w:t>L</w:t>
      </w:r>
      <w:r w:rsidR="00D55ABF" w:rsidRPr="00252C79">
        <w:rPr>
          <w:i/>
          <w:iCs/>
          <w:kern w:val="1"/>
          <w:sz w:val="20"/>
          <w:szCs w:val="20"/>
          <w:lang w:eastAsia="ar-SA"/>
        </w:rPr>
        <w:t>)</w:t>
      </w:r>
      <w:r w:rsidRPr="00252C79">
        <w:rPr>
          <w:kern w:val="1"/>
          <w:sz w:val="20"/>
          <w:szCs w:val="20"/>
          <w:lang w:eastAsia="ar-SA"/>
        </w:rPr>
        <w:t xml:space="preserve"> </w:t>
      </w:r>
      <w:r w:rsidR="00752A0C" w:rsidRPr="00252C79">
        <w:rPr>
          <w:kern w:val="1"/>
          <w:sz w:val="20"/>
          <w:szCs w:val="20"/>
          <w:lang w:eastAsia="ar-SA"/>
        </w:rPr>
        <w:t>en</w:t>
      </w:r>
      <w:r w:rsidRPr="00252C79">
        <w:rPr>
          <w:kern w:val="1"/>
          <w:sz w:val="20"/>
          <w:szCs w:val="20"/>
          <w:lang w:eastAsia="ar-SA"/>
        </w:rPr>
        <w:t xml:space="preserve"> </w:t>
      </w:r>
      <w:r w:rsidR="00092ED9" w:rsidRPr="00252C79">
        <w:rPr>
          <w:kern w:val="1"/>
          <w:sz w:val="20"/>
          <w:szCs w:val="20"/>
          <w:lang w:eastAsia="ar-SA"/>
        </w:rPr>
        <w:t>este campo</w:t>
      </w:r>
      <w:r w:rsidR="00752A0C" w:rsidRPr="00252C79">
        <w:rPr>
          <w:kern w:val="1"/>
          <w:sz w:val="20"/>
          <w:szCs w:val="20"/>
          <w:lang w:eastAsia="ar-SA"/>
        </w:rPr>
        <w:t>.</w:t>
      </w:r>
    </w:p>
    <w:p w14:paraId="43773733" w14:textId="009868CC" w:rsidR="00E57B6D" w:rsidRPr="00252C79" w:rsidRDefault="00E81EBB" w:rsidP="00752A0C">
      <w:pPr>
        <w:pStyle w:val="Listenabsatz"/>
        <w:numPr>
          <w:ilvl w:val="0"/>
          <w:numId w:val="154"/>
        </w:numPr>
        <w:jc w:val="both"/>
        <w:rPr>
          <w:kern w:val="1"/>
          <w:sz w:val="20"/>
          <w:szCs w:val="20"/>
          <w:lang w:eastAsia="ar-SA"/>
        </w:rPr>
      </w:pPr>
      <w:r w:rsidRPr="00252C79">
        <w:rPr>
          <w:kern w:val="1"/>
          <w:sz w:val="20"/>
          <w:szCs w:val="20"/>
          <w:lang w:eastAsia="ar-SA"/>
        </w:rPr>
        <w:t>Presentar una visión general</w:t>
      </w:r>
      <w:r w:rsidR="00E57B6D" w:rsidRPr="00252C79">
        <w:rPr>
          <w:kern w:val="1"/>
          <w:sz w:val="20"/>
          <w:szCs w:val="20"/>
          <w:lang w:eastAsia="ar-SA"/>
        </w:rPr>
        <w:t xml:space="preserve"> </w:t>
      </w:r>
      <w:r w:rsidR="008D09F8" w:rsidRPr="00252C79">
        <w:rPr>
          <w:kern w:val="1"/>
          <w:sz w:val="20"/>
          <w:szCs w:val="20"/>
          <w:lang w:eastAsia="ar-SA"/>
        </w:rPr>
        <w:t>sobre los métodos de clasificación de aprendizaje estadístico supervisado</w:t>
      </w:r>
      <w:r w:rsidRPr="00252C79">
        <w:rPr>
          <w:kern w:val="1"/>
          <w:sz w:val="20"/>
          <w:szCs w:val="20"/>
          <w:lang w:eastAsia="ar-SA"/>
        </w:rPr>
        <w:t xml:space="preserve"> </w:t>
      </w:r>
    </w:p>
    <w:p w14:paraId="375FE187" w14:textId="0043FDFA" w:rsidR="00D55ABF" w:rsidRPr="00252C79" w:rsidRDefault="00E57B6D" w:rsidP="00752A0C">
      <w:pPr>
        <w:pStyle w:val="Listenabsatz"/>
        <w:numPr>
          <w:ilvl w:val="0"/>
          <w:numId w:val="154"/>
        </w:numPr>
        <w:jc w:val="both"/>
        <w:rPr>
          <w:kern w:val="1"/>
          <w:sz w:val="20"/>
          <w:szCs w:val="20"/>
          <w:lang w:eastAsia="ar-SA"/>
        </w:rPr>
      </w:pPr>
      <w:r w:rsidRPr="00252C79">
        <w:rPr>
          <w:kern w:val="1"/>
          <w:sz w:val="20"/>
          <w:szCs w:val="20"/>
          <w:lang w:eastAsia="ar-SA"/>
        </w:rPr>
        <w:t xml:space="preserve">Crear modelos de predicción para clasificar aquellas transacciones </w:t>
      </w:r>
      <w:r w:rsidR="00F15629" w:rsidRPr="00252C79">
        <w:rPr>
          <w:kern w:val="1"/>
          <w:sz w:val="20"/>
          <w:szCs w:val="20"/>
          <w:lang w:eastAsia="ar-SA"/>
        </w:rPr>
        <w:t>de pagos en regulares o irregulares</w:t>
      </w:r>
      <w:r w:rsidRPr="00252C79">
        <w:rPr>
          <w:kern w:val="1"/>
          <w:sz w:val="20"/>
          <w:szCs w:val="20"/>
          <w:lang w:eastAsia="ar-SA"/>
        </w:rPr>
        <w:t xml:space="preserve"> </w:t>
      </w:r>
      <w:r w:rsidR="008D09F8" w:rsidRPr="00252C79">
        <w:rPr>
          <w:kern w:val="1"/>
          <w:sz w:val="20"/>
          <w:szCs w:val="20"/>
          <w:lang w:eastAsia="ar-SA"/>
        </w:rPr>
        <w:t xml:space="preserve">(fraude / no fraude) </w:t>
      </w:r>
      <w:r w:rsidR="00E81EBB" w:rsidRPr="00252C79">
        <w:rPr>
          <w:kern w:val="1"/>
          <w:sz w:val="20"/>
          <w:szCs w:val="20"/>
          <w:lang w:eastAsia="ar-SA"/>
        </w:rPr>
        <w:t>mediante algoritmos de clasificación</w:t>
      </w:r>
      <w:r w:rsidR="00661566" w:rsidRPr="00252C79">
        <w:rPr>
          <w:kern w:val="1"/>
          <w:sz w:val="20"/>
          <w:szCs w:val="20"/>
          <w:lang w:eastAsia="ar-SA"/>
        </w:rPr>
        <w:t>.</w:t>
      </w:r>
    </w:p>
    <w:p w14:paraId="53F8A87F" w14:textId="276E5629" w:rsidR="00752A0C" w:rsidRPr="00252C79" w:rsidRDefault="00752A0C" w:rsidP="00752A0C">
      <w:pPr>
        <w:pStyle w:val="Listenabsatz"/>
        <w:numPr>
          <w:ilvl w:val="0"/>
          <w:numId w:val="154"/>
        </w:numPr>
        <w:jc w:val="both"/>
        <w:rPr>
          <w:kern w:val="1"/>
          <w:sz w:val="20"/>
          <w:szCs w:val="20"/>
          <w:lang w:eastAsia="ar-SA"/>
        </w:rPr>
      </w:pPr>
      <w:r w:rsidRPr="00252C79">
        <w:rPr>
          <w:kern w:val="1"/>
          <w:sz w:val="20"/>
          <w:szCs w:val="20"/>
          <w:lang w:eastAsia="ar-SA"/>
        </w:rPr>
        <w:t xml:space="preserve">Aplicar dichos modelos a los datos de prueba haciendo predicción </w:t>
      </w:r>
      <w:r w:rsidR="009E5789" w:rsidRPr="00252C79">
        <w:rPr>
          <w:kern w:val="1"/>
          <w:sz w:val="20"/>
          <w:szCs w:val="20"/>
          <w:lang w:eastAsia="ar-SA"/>
        </w:rPr>
        <w:t>para clasificarlos</w:t>
      </w:r>
      <w:r w:rsidRPr="00252C79">
        <w:rPr>
          <w:kern w:val="1"/>
          <w:sz w:val="20"/>
          <w:szCs w:val="20"/>
          <w:lang w:eastAsia="ar-SA"/>
        </w:rPr>
        <w:t xml:space="preserve"> con validación cruzada</w:t>
      </w:r>
    </w:p>
    <w:p w14:paraId="27CACF6E" w14:textId="716AE19B" w:rsidR="00752A0C" w:rsidRPr="00252C79" w:rsidRDefault="006B1BA6" w:rsidP="00752A0C">
      <w:pPr>
        <w:pStyle w:val="Listenabsatz"/>
        <w:numPr>
          <w:ilvl w:val="0"/>
          <w:numId w:val="154"/>
        </w:numPr>
        <w:jc w:val="both"/>
        <w:rPr>
          <w:kern w:val="1"/>
          <w:sz w:val="20"/>
          <w:szCs w:val="20"/>
          <w:lang w:eastAsia="ar-SA"/>
        </w:rPr>
      </w:pPr>
      <w:r w:rsidRPr="00252C79">
        <w:rPr>
          <w:kern w:val="1"/>
          <w:sz w:val="20"/>
          <w:szCs w:val="20"/>
          <w:lang w:eastAsia="ar-SA"/>
        </w:rPr>
        <w:t xml:space="preserve">Evaluar </w:t>
      </w:r>
      <w:r w:rsidR="00752A0C" w:rsidRPr="00252C79">
        <w:rPr>
          <w:kern w:val="1"/>
          <w:sz w:val="20"/>
          <w:szCs w:val="20"/>
          <w:lang w:eastAsia="ar-SA"/>
        </w:rPr>
        <w:t>su eficiencia mediante ratios y gráficos</w:t>
      </w:r>
    </w:p>
    <w:p w14:paraId="379A5FA9" w14:textId="1FF78538" w:rsidR="00752A0C" w:rsidRPr="00252C79" w:rsidRDefault="00752A0C" w:rsidP="00752A0C">
      <w:pPr>
        <w:pStyle w:val="Listenabsatz"/>
        <w:numPr>
          <w:ilvl w:val="0"/>
          <w:numId w:val="154"/>
        </w:numPr>
        <w:jc w:val="both"/>
        <w:rPr>
          <w:kern w:val="1"/>
          <w:sz w:val="20"/>
          <w:szCs w:val="20"/>
          <w:lang w:eastAsia="ar-SA"/>
        </w:rPr>
      </w:pPr>
      <w:r w:rsidRPr="00252C79">
        <w:rPr>
          <w:kern w:val="1"/>
          <w:sz w:val="20"/>
          <w:szCs w:val="20"/>
          <w:lang w:eastAsia="ar-SA"/>
        </w:rPr>
        <w:t>Presentar conclusiones</w:t>
      </w:r>
    </w:p>
    <w:p w14:paraId="3C3437E1" w14:textId="06F32ABC" w:rsidR="00D9749B" w:rsidRPr="00252C79" w:rsidRDefault="00D9749B" w:rsidP="00CF17EE">
      <w:pPr>
        <w:pStyle w:val="JENUITtulo1"/>
        <w:numPr>
          <w:ilvl w:val="0"/>
          <w:numId w:val="121"/>
        </w:numPr>
        <w:ind w:left="360"/>
      </w:pPr>
      <w:bookmarkStart w:id="7" w:name="_Toc145326831"/>
      <w:r w:rsidRPr="00252C79">
        <w:t>Antecedentes</w:t>
      </w:r>
      <w:bookmarkEnd w:id="7"/>
      <w:r w:rsidR="004578AB" w:rsidRPr="00252C79">
        <w:t xml:space="preserve"> </w:t>
      </w:r>
    </w:p>
    <w:p w14:paraId="56EA0555" w14:textId="26AC548C" w:rsidR="000D7D75" w:rsidRPr="00252C79" w:rsidRDefault="00661566" w:rsidP="00D9749B">
      <w:pPr>
        <w:pStyle w:val="JENUITtulo2"/>
        <w:numPr>
          <w:ilvl w:val="1"/>
          <w:numId w:val="121"/>
        </w:numPr>
        <w:tabs>
          <w:tab w:val="num" w:pos="578"/>
        </w:tabs>
        <w:ind w:left="510" w:hanging="510"/>
      </w:pPr>
      <w:bookmarkStart w:id="8" w:name="_Toc145326832"/>
      <w:r w:rsidRPr="00252C79">
        <w:t xml:space="preserve">Bases de </w:t>
      </w:r>
      <w:r w:rsidR="00341C66" w:rsidRPr="00252C79">
        <w:t>d</w:t>
      </w:r>
      <w:r w:rsidRPr="00252C79">
        <w:t>atos</w:t>
      </w:r>
      <w:bookmarkEnd w:id="8"/>
    </w:p>
    <w:p w14:paraId="6ADB69F7" w14:textId="5CDAF1B4" w:rsidR="000D7D75" w:rsidRPr="00252C79" w:rsidRDefault="00362AE0" w:rsidP="007E635A">
      <w:pPr>
        <w:pStyle w:val="JENUINormal"/>
        <w:ind w:firstLine="0"/>
      </w:pPr>
      <w:r w:rsidRPr="00252C79">
        <w:t>La mayoría de los datos disponibles sufren el problema de desequilibrio (</w:t>
      </w:r>
      <w:proofErr w:type="spellStart"/>
      <w:r w:rsidRPr="00252C79">
        <w:t>imbalanced</w:t>
      </w:r>
      <w:proofErr w:type="spellEnd"/>
      <w:r w:rsidRPr="00252C79">
        <w:t xml:space="preserve"> / </w:t>
      </w:r>
      <w:proofErr w:type="spellStart"/>
      <w:r w:rsidRPr="00252C79">
        <w:t>unbalanced</w:t>
      </w:r>
      <w:proofErr w:type="spellEnd"/>
      <w:r w:rsidRPr="00252C79">
        <w:t xml:space="preserve"> data) donde la proporción de una categoría es muy dominante sobre la otra</w:t>
      </w:r>
      <w:r w:rsidR="00C80A57" w:rsidRPr="00252C79">
        <w:t xml:space="preserve"> [</w:t>
      </w:r>
      <w:r w:rsidR="00926FF9" w:rsidRPr="00252C79">
        <w:t>5</w:t>
      </w:r>
      <w:r w:rsidR="00C80A57" w:rsidRPr="00252C79">
        <w:t>]</w:t>
      </w:r>
      <w:r w:rsidR="008D09F8" w:rsidRPr="00252C79">
        <w:t>.</w:t>
      </w:r>
      <w:r w:rsidRPr="00252C79">
        <w:t xml:space="preserve"> Por ejemplo, categorías: 1 = fraude, 0 = no fraude. Esto puede generar un sesgo en el análisis.</w:t>
      </w:r>
    </w:p>
    <w:p w14:paraId="2869B226" w14:textId="77777777" w:rsidR="007E635A" w:rsidRPr="00252C79" w:rsidRDefault="007E635A" w:rsidP="007E635A">
      <w:pPr>
        <w:pStyle w:val="JENUINormal"/>
        <w:ind w:firstLine="0"/>
      </w:pPr>
    </w:p>
    <w:p w14:paraId="4C17D722" w14:textId="13173D7C" w:rsidR="00362AE0" w:rsidRPr="00252C79" w:rsidRDefault="007E635A" w:rsidP="007E635A">
      <w:pPr>
        <w:jc w:val="both"/>
        <w:rPr>
          <w:sz w:val="20"/>
        </w:rPr>
      </w:pPr>
      <w:r w:rsidRPr="00252C79">
        <w:rPr>
          <w:sz w:val="20"/>
        </w:rPr>
        <w:t>Por otra parte, n</w:t>
      </w:r>
      <w:r w:rsidR="00EB1F08" w:rsidRPr="00252C79">
        <w:rPr>
          <w:sz w:val="20"/>
        </w:rPr>
        <w:t>o es fácil disponer de bases de datos que faciliten las variables de medición originales debido a</w:t>
      </w:r>
      <w:r w:rsidR="00362AE0" w:rsidRPr="00252C79">
        <w:rPr>
          <w:sz w:val="20"/>
        </w:rPr>
        <w:t xml:space="preserve"> las restricciones de protección de datos, </w:t>
      </w:r>
      <w:r w:rsidR="00EB1F08" w:rsidRPr="00252C79">
        <w:rPr>
          <w:sz w:val="20"/>
        </w:rPr>
        <w:t xml:space="preserve">En estos casos, </w:t>
      </w:r>
      <w:r w:rsidR="00603C4B" w:rsidRPr="00252C79">
        <w:rPr>
          <w:sz w:val="20"/>
        </w:rPr>
        <w:t>n</w:t>
      </w:r>
      <w:r w:rsidR="00362AE0" w:rsidRPr="00252C79">
        <w:rPr>
          <w:sz w:val="20"/>
        </w:rPr>
        <w:t>ormalmente se convierten dichas variables en nuevas dimensiones explicativas con análisis de componentes principales</w:t>
      </w:r>
      <w:r w:rsidR="00603C4B" w:rsidRPr="00252C79">
        <w:rPr>
          <w:sz w:val="20"/>
        </w:rPr>
        <w:t xml:space="preserve"> (PCA)</w:t>
      </w:r>
      <w:r w:rsidR="00362AE0" w:rsidRPr="00252C79">
        <w:rPr>
          <w:sz w:val="20"/>
        </w:rPr>
        <w:t>. Por tanto, no se pueden identificar las variables explicativas que determinan la clasificación de las observaciones en sus respectivas categorías.</w:t>
      </w:r>
    </w:p>
    <w:p w14:paraId="7E7D0BA2" w14:textId="7D9FAD9F" w:rsidR="000D7D75" w:rsidRPr="00252C79" w:rsidRDefault="000D7D75" w:rsidP="007E635A">
      <w:pPr>
        <w:pStyle w:val="JENUINormal"/>
        <w:ind w:firstLine="0"/>
      </w:pPr>
    </w:p>
    <w:p w14:paraId="041F5262" w14:textId="069CBF66" w:rsidR="00EB1F08" w:rsidRPr="00252C79" w:rsidRDefault="00092ED9" w:rsidP="007E635A">
      <w:pPr>
        <w:pStyle w:val="Listenabsatz"/>
        <w:ind w:left="0"/>
        <w:jc w:val="both"/>
        <w:rPr>
          <w:kern w:val="1"/>
          <w:sz w:val="20"/>
          <w:szCs w:val="20"/>
          <w:lang w:eastAsia="ar-SA"/>
        </w:rPr>
      </w:pPr>
      <w:r w:rsidRPr="00252C79">
        <w:rPr>
          <w:kern w:val="1"/>
          <w:sz w:val="20"/>
          <w:szCs w:val="20"/>
          <w:lang w:eastAsia="ar-SA"/>
        </w:rPr>
        <w:t>Por ejemplo, l</w:t>
      </w:r>
      <w:r w:rsidR="00B6361D" w:rsidRPr="00252C79">
        <w:rPr>
          <w:kern w:val="1"/>
          <w:sz w:val="20"/>
          <w:szCs w:val="20"/>
          <w:lang w:eastAsia="ar-SA"/>
        </w:rPr>
        <w:t>os autores de</w:t>
      </w:r>
      <w:r w:rsidR="00EB1F08" w:rsidRPr="00252C79">
        <w:rPr>
          <w:kern w:val="1"/>
          <w:sz w:val="20"/>
          <w:szCs w:val="20"/>
          <w:lang w:eastAsia="ar-SA"/>
        </w:rPr>
        <w:t xml:space="preserve">l artículo </w:t>
      </w:r>
      <w:proofErr w:type="spellStart"/>
      <w:r w:rsidR="00763E48" w:rsidRPr="00252C79">
        <w:rPr>
          <w:i/>
          <w:iCs/>
          <w:kern w:val="1"/>
          <w:sz w:val="20"/>
          <w:szCs w:val="20"/>
          <w:lang w:eastAsia="ar-SA"/>
        </w:rPr>
        <w:t>Fraud</w:t>
      </w:r>
      <w:proofErr w:type="spellEnd"/>
      <w:r w:rsidR="00763E48" w:rsidRPr="00252C79">
        <w:rPr>
          <w:i/>
          <w:iCs/>
          <w:kern w:val="1"/>
          <w:sz w:val="20"/>
          <w:szCs w:val="20"/>
          <w:lang w:eastAsia="ar-SA"/>
        </w:rPr>
        <w:t xml:space="preserve"> </w:t>
      </w:r>
      <w:proofErr w:type="spellStart"/>
      <w:r w:rsidR="00763E48" w:rsidRPr="00252C79">
        <w:rPr>
          <w:i/>
          <w:iCs/>
          <w:kern w:val="1"/>
          <w:sz w:val="20"/>
          <w:szCs w:val="20"/>
          <w:lang w:eastAsia="ar-SA"/>
        </w:rPr>
        <w:t>Detection</w:t>
      </w:r>
      <w:proofErr w:type="spellEnd"/>
      <w:r w:rsidR="00763E48" w:rsidRPr="00252C79">
        <w:rPr>
          <w:i/>
          <w:iCs/>
          <w:kern w:val="1"/>
          <w:sz w:val="20"/>
          <w:szCs w:val="20"/>
          <w:lang w:eastAsia="ar-SA"/>
        </w:rPr>
        <w:t xml:space="preserve"> </w:t>
      </w:r>
      <w:proofErr w:type="spellStart"/>
      <w:r w:rsidR="00763E48" w:rsidRPr="00252C79">
        <w:rPr>
          <w:i/>
          <w:iCs/>
          <w:kern w:val="1"/>
          <w:sz w:val="20"/>
          <w:szCs w:val="20"/>
          <w:lang w:eastAsia="ar-SA"/>
        </w:rPr>
        <w:t>of</w:t>
      </w:r>
      <w:proofErr w:type="spellEnd"/>
      <w:r w:rsidR="00763E48" w:rsidRPr="00252C79">
        <w:rPr>
          <w:i/>
          <w:iCs/>
          <w:kern w:val="1"/>
          <w:sz w:val="20"/>
          <w:szCs w:val="20"/>
          <w:lang w:eastAsia="ar-SA"/>
        </w:rPr>
        <w:t xml:space="preserve"> </w:t>
      </w:r>
      <w:proofErr w:type="spellStart"/>
      <w:r w:rsidR="00763E48" w:rsidRPr="00252C79">
        <w:rPr>
          <w:i/>
          <w:iCs/>
          <w:kern w:val="1"/>
          <w:sz w:val="20"/>
          <w:szCs w:val="20"/>
          <w:lang w:eastAsia="ar-SA"/>
        </w:rPr>
        <w:t>Credit</w:t>
      </w:r>
      <w:proofErr w:type="spellEnd"/>
      <w:r w:rsidR="00763E48" w:rsidRPr="00252C79">
        <w:rPr>
          <w:i/>
          <w:iCs/>
          <w:kern w:val="1"/>
          <w:sz w:val="20"/>
          <w:szCs w:val="20"/>
          <w:lang w:eastAsia="ar-SA"/>
        </w:rPr>
        <w:t xml:space="preserve"> </w:t>
      </w:r>
      <w:proofErr w:type="spellStart"/>
      <w:r w:rsidR="00763E48" w:rsidRPr="00252C79">
        <w:rPr>
          <w:i/>
          <w:iCs/>
          <w:kern w:val="1"/>
          <w:sz w:val="20"/>
          <w:szCs w:val="20"/>
          <w:lang w:eastAsia="ar-SA"/>
        </w:rPr>
        <w:t>Card</w:t>
      </w:r>
      <w:proofErr w:type="spellEnd"/>
      <w:r w:rsidR="00763E48" w:rsidRPr="00252C79">
        <w:rPr>
          <w:i/>
          <w:iCs/>
          <w:kern w:val="1"/>
          <w:sz w:val="20"/>
          <w:szCs w:val="20"/>
          <w:lang w:eastAsia="ar-SA"/>
        </w:rPr>
        <w:t xml:space="preserve"> </w:t>
      </w:r>
      <w:proofErr w:type="spellStart"/>
      <w:r w:rsidR="00763E48" w:rsidRPr="00252C79">
        <w:rPr>
          <w:i/>
          <w:iCs/>
          <w:kern w:val="1"/>
          <w:sz w:val="20"/>
          <w:szCs w:val="20"/>
          <w:lang w:eastAsia="ar-SA"/>
        </w:rPr>
        <w:t>Using</w:t>
      </w:r>
      <w:proofErr w:type="spellEnd"/>
      <w:r w:rsidR="00763E48" w:rsidRPr="00252C79">
        <w:rPr>
          <w:i/>
          <w:iCs/>
          <w:kern w:val="1"/>
          <w:sz w:val="20"/>
          <w:szCs w:val="20"/>
          <w:lang w:eastAsia="ar-SA"/>
        </w:rPr>
        <w:t xml:space="preserve"> </w:t>
      </w:r>
      <w:proofErr w:type="spellStart"/>
      <w:r w:rsidR="00763E48" w:rsidRPr="00252C79">
        <w:rPr>
          <w:i/>
          <w:iCs/>
          <w:kern w:val="1"/>
          <w:sz w:val="20"/>
          <w:szCs w:val="20"/>
          <w:lang w:eastAsia="ar-SA"/>
        </w:rPr>
        <w:t>Logistic</w:t>
      </w:r>
      <w:proofErr w:type="spellEnd"/>
      <w:r w:rsidR="00763E48" w:rsidRPr="00252C79">
        <w:rPr>
          <w:i/>
          <w:iCs/>
          <w:kern w:val="1"/>
          <w:sz w:val="20"/>
          <w:szCs w:val="20"/>
          <w:lang w:eastAsia="ar-SA"/>
        </w:rPr>
        <w:t xml:space="preserve"> </w:t>
      </w:r>
      <w:proofErr w:type="spellStart"/>
      <w:r w:rsidR="00763E48" w:rsidRPr="00252C79">
        <w:rPr>
          <w:i/>
          <w:iCs/>
          <w:kern w:val="1"/>
          <w:sz w:val="20"/>
          <w:szCs w:val="20"/>
          <w:lang w:eastAsia="ar-SA"/>
        </w:rPr>
        <w:t>Regression</w:t>
      </w:r>
      <w:proofErr w:type="spellEnd"/>
      <w:r w:rsidR="00763E48" w:rsidRPr="00252C79">
        <w:rPr>
          <w:kern w:val="1"/>
          <w:sz w:val="20"/>
          <w:szCs w:val="20"/>
          <w:lang w:eastAsia="ar-SA"/>
        </w:rPr>
        <w:t xml:space="preserve"> </w:t>
      </w:r>
      <w:r w:rsidR="00EB1F08" w:rsidRPr="00252C79">
        <w:rPr>
          <w:kern w:val="1"/>
          <w:sz w:val="20"/>
          <w:szCs w:val="20"/>
          <w:lang w:eastAsia="ar-SA"/>
        </w:rPr>
        <w:t>comenta</w:t>
      </w:r>
      <w:r w:rsidR="00B6361D" w:rsidRPr="00252C79">
        <w:rPr>
          <w:kern w:val="1"/>
          <w:sz w:val="20"/>
          <w:szCs w:val="20"/>
          <w:lang w:eastAsia="ar-SA"/>
        </w:rPr>
        <w:t>n</w:t>
      </w:r>
      <w:r w:rsidR="00EB1F08" w:rsidRPr="00252C79">
        <w:rPr>
          <w:kern w:val="1"/>
          <w:sz w:val="20"/>
          <w:szCs w:val="20"/>
          <w:lang w:eastAsia="ar-SA"/>
        </w:rPr>
        <w:t xml:space="preserve"> </w:t>
      </w:r>
      <w:proofErr w:type="gramStart"/>
      <w:r w:rsidR="00EB1F08" w:rsidRPr="00252C79">
        <w:rPr>
          <w:kern w:val="1"/>
          <w:sz w:val="20"/>
          <w:szCs w:val="20"/>
          <w:lang w:eastAsia="ar-SA"/>
        </w:rPr>
        <w:t>que</w:t>
      </w:r>
      <w:proofErr w:type="gramEnd"/>
      <w:r w:rsidR="00EB1F08" w:rsidRPr="00252C79">
        <w:rPr>
          <w:kern w:val="1"/>
          <w:sz w:val="20"/>
          <w:szCs w:val="20"/>
          <w:lang w:eastAsia="ar-SA"/>
        </w:rPr>
        <w:t xml:space="preserve"> </w:t>
      </w:r>
      <w:r w:rsidRPr="00252C79">
        <w:rPr>
          <w:kern w:val="1"/>
          <w:sz w:val="20"/>
          <w:szCs w:val="20"/>
          <w:lang w:eastAsia="ar-SA"/>
        </w:rPr>
        <w:t xml:space="preserve">dado que </w:t>
      </w:r>
      <w:r w:rsidR="00EB1F08" w:rsidRPr="00252C79">
        <w:rPr>
          <w:kern w:val="1"/>
          <w:sz w:val="20"/>
          <w:szCs w:val="20"/>
          <w:lang w:eastAsia="ar-SA"/>
        </w:rPr>
        <w:t>no pueden proporciona</w:t>
      </w:r>
      <w:r w:rsidR="00763E48" w:rsidRPr="00252C79">
        <w:rPr>
          <w:kern w:val="1"/>
          <w:sz w:val="20"/>
          <w:szCs w:val="20"/>
          <w:lang w:eastAsia="ar-SA"/>
        </w:rPr>
        <w:t>r</w:t>
      </w:r>
      <w:r w:rsidR="00EB1F08" w:rsidRPr="00252C79">
        <w:rPr>
          <w:kern w:val="1"/>
          <w:sz w:val="20"/>
          <w:szCs w:val="20"/>
          <w:lang w:eastAsia="ar-SA"/>
        </w:rPr>
        <w:t xml:space="preserve"> las variables originales </w:t>
      </w:r>
      <w:r w:rsidR="00763E48" w:rsidRPr="00252C79">
        <w:rPr>
          <w:kern w:val="1"/>
          <w:sz w:val="20"/>
          <w:szCs w:val="20"/>
          <w:lang w:eastAsia="ar-SA"/>
        </w:rPr>
        <w:t>de la base datos</w:t>
      </w:r>
      <w:r w:rsidRPr="00252C79">
        <w:rPr>
          <w:kern w:val="1"/>
          <w:sz w:val="20"/>
          <w:szCs w:val="20"/>
          <w:lang w:eastAsia="ar-SA"/>
        </w:rPr>
        <w:t xml:space="preserve">, han </w:t>
      </w:r>
      <w:r w:rsidR="00763E48" w:rsidRPr="00252C79">
        <w:rPr>
          <w:kern w:val="1"/>
          <w:sz w:val="20"/>
          <w:szCs w:val="20"/>
          <w:lang w:eastAsia="ar-SA"/>
        </w:rPr>
        <w:t xml:space="preserve">transformado las </w:t>
      </w:r>
      <w:r w:rsidRPr="00252C79">
        <w:rPr>
          <w:kern w:val="1"/>
          <w:sz w:val="20"/>
          <w:szCs w:val="20"/>
          <w:lang w:eastAsia="ar-SA"/>
        </w:rPr>
        <w:t xml:space="preserve">han </w:t>
      </w:r>
      <w:r w:rsidR="00763E48" w:rsidRPr="00252C79">
        <w:rPr>
          <w:kern w:val="1"/>
          <w:sz w:val="20"/>
          <w:szCs w:val="20"/>
          <w:lang w:eastAsia="ar-SA"/>
        </w:rPr>
        <w:t xml:space="preserve">en componentes principales con la técnica PCA </w:t>
      </w:r>
      <w:r w:rsidRPr="00252C79">
        <w:rPr>
          <w:kern w:val="1"/>
          <w:sz w:val="20"/>
          <w:szCs w:val="20"/>
          <w:lang w:eastAsia="ar-SA"/>
        </w:rPr>
        <w:t>“</w:t>
      </w:r>
      <w:r w:rsidR="00763E48" w:rsidRPr="00252C79">
        <w:rPr>
          <w:kern w:val="1"/>
          <w:sz w:val="20"/>
          <w:szCs w:val="20"/>
          <w:lang w:eastAsia="ar-SA"/>
        </w:rPr>
        <w:t xml:space="preserve">… </w:t>
      </w:r>
      <w:proofErr w:type="spellStart"/>
      <w:r w:rsidR="00763E48" w:rsidRPr="00252C79">
        <w:rPr>
          <w:i/>
          <w:iCs/>
          <w:kern w:val="1"/>
          <w:sz w:val="20"/>
          <w:szCs w:val="20"/>
          <w:lang w:eastAsia="ar-SA"/>
        </w:rPr>
        <w:t>Features</w:t>
      </w:r>
      <w:proofErr w:type="spellEnd"/>
      <w:r w:rsidR="00763E48" w:rsidRPr="00252C79">
        <w:rPr>
          <w:i/>
          <w:iCs/>
          <w:kern w:val="1"/>
          <w:sz w:val="20"/>
          <w:szCs w:val="20"/>
          <w:lang w:eastAsia="ar-SA"/>
        </w:rPr>
        <w:t xml:space="preserve"> V1, V2, … V28 are </w:t>
      </w:r>
      <w:proofErr w:type="spellStart"/>
      <w:r w:rsidR="00763E48" w:rsidRPr="00252C79">
        <w:rPr>
          <w:i/>
          <w:iCs/>
          <w:kern w:val="1"/>
          <w:sz w:val="20"/>
          <w:szCs w:val="20"/>
          <w:lang w:eastAsia="ar-SA"/>
        </w:rPr>
        <w:t>the</w:t>
      </w:r>
      <w:proofErr w:type="spellEnd"/>
      <w:r w:rsidR="00763E48" w:rsidRPr="00252C79">
        <w:rPr>
          <w:i/>
          <w:iCs/>
          <w:kern w:val="1"/>
          <w:sz w:val="20"/>
          <w:szCs w:val="20"/>
          <w:lang w:eastAsia="ar-SA"/>
        </w:rPr>
        <w:t xml:space="preserve"> principal </w:t>
      </w:r>
      <w:proofErr w:type="spellStart"/>
      <w:r w:rsidR="00763E48" w:rsidRPr="00252C79">
        <w:rPr>
          <w:i/>
          <w:iCs/>
          <w:kern w:val="1"/>
          <w:sz w:val="20"/>
          <w:szCs w:val="20"/>
          <w:lang w:eastAsia="ar-SA"/>
        </w:rPr>
        <w:t>components</w:t>
      </w:r>
      <w:proofErr w:type="spellEnd"/>
      <w:r w:rsidR="00763E48" w:rsidRPr="00252C79">
        <w:rPr>
          <w:i/>
          <w:iCs/>
          <w:kern w:val="1"/>
          <w:sz w:val="20"/>
          <w:szCs w:val="20"/>
          <w:lang w:eastAsia="ar-SA"/>
        </w:rPr>
        <w:t xml:space="preserve"> </w:t>
      </w:r>
      <w:proofErr w:type="spellStart"/>
      <w:r w:rsidR="00763E48" w:rsidRPr="00252C79">
        <w:rPr>
          <w:i/>
          <w:iCs/>
          <w:kern w:val="1"/>
          <w:sz w:val="20"/>
          <w:szCs w:val="20"/>
          <w:lang w:eastAsia="ar-SA"/>
        </w:rPr>
        <w:t>obtained</w:t>
      </w:r>
      <w:proofErr w:type="spellEnd"/>
      <w:r w:rsidR="00763E48" w:rsidRPr="00252C79">
        <w:rPr>
          <w:i/>
          <w:iCs/>
          <w:kern w:val="1"/>
          <w:sz w:val="20"/>
          <w:szCs w:val="20"/>
          <w:lang w:eastAsia="ar-SA"/>
        </w:rPr>
        <w:t xml:space="preserve"> </w:t>
      </w:r>
      <w:proofErr w:type="spellStart"/>
      <w:r w:rsidR="00763E48" w:rsidRPr="00252C79">
        <w:rPr>
          <w:i/>
          <w:iCs/>
          <w:kern w:val="1"/>
          <w:sz w:val="20"/>
          <w:szCs w:val="20"/>
          <w:lang w:eastAsia="ar-SA"/>
        </w:rPr>
        <w:t>with</w:t>
      </w:r>
      <w:proofErr w:type="spellEnd"/>
      <w:r w:rsidR="00763E48" w:rsidRPr="00252C79">
        <w:rPr>
          <w:i/>
          <w:iCs/>
          <w:kern w:val="1"/>
          <w:sz w:val="20"/>
          <w:szCs w:val="20"/>
          <w:lang w:eastAsia="ar-SA"/>
        </w:rPr>
        <w:t xml:space="preserve"> PCA”</w:t>
      </w:r>
      <w:r w:rsidR="003D5C29" w:rsidRPr="00252C79">
        <w:rPr>
          <w:kern w:val="1"/>
          <w:sz w:val="20"/>
          <w:szCs w:val="20"/>
          <w:lang w:eastAsia="ar-SA"/>
        </w:rPr>
        <w:t>.</w:t>
      </w:r>
      <w:r w:rsidR="00A54D14" w:rsidRPr="00252C79">
        <w:rPr>
          <w:kern w:val="1"/>
          <w:sz w:val="20"/>
          <w:szCs w:val="20"/>
          <w:lang w:eastAsia="ar-SA"/>
        </w:rPr>
        <w:t>[</w:t>
      </w:r>
      <w:r w:rsidR="00BD32DA" w:rsidRPr="00252C79">
        <w:rPr>
          <w:kern w:val="1"/>
          <w:sz w:val="20"/>
          <w:szCs w:val="20"/>
          <w:lang w:eastAsia="ar-SA"/>
        </w:rPr>
        <w:t>6</w:t>
      </w:r>
      <w:r w:rsidR="00A54D14" w:rsidRPr="00252C79">
        <w:rPr>
          <w:kern w:val="1"/>
          <w:sz w:val="20"/>
          <w:szCs w:val="20"/>
          <w:lang w:eastAsia="ar-SA"/>
        </w:rPr>
        <w:t>]</w:t>
      </w:r>
    </w:p>
    <w:p w14:paraId="685964EF" w14:textId="4E5174A1" w:rsidR="00D017A4" w:rsidRPr="00252C79" w:rsidRDefault="00763E48" w:rsidP="007E635A">
      <w:pPr>
        <w:pStyle w:val="JENUITtulo2"/>
        <w:numPr>
          <w:ilvl w:val="1"/>
          <w:numId w:val="121"/>
        </w:numPr>
        <w:tabs>
          <w:tab w:val="num" w:pos="578"/>
        </w:tabs>
        <w:ind w:left="510" w:hanging="510"/>
        <w:jc w:val="both"/>
      </w:pPr>
      <w:bookmarkStart w:id="9" w:name="_Toc145326833"/>
      <w:r w:rsidRPr="00252C79">
        <w:t xml:space="preserve">Validación </w:t>
      </w:r>
      <w:r w:rsidR="00341C66" w:rsidRPr="00252C79">
        <w:t>c</w:t>
      </w:r>
      <w:r w:rsidRPr="00252C79">
        <w:t>ruzada</w:t>
      </w:r>
      <w:bookmarkEnd w:id="9"/>
    </w:p>
    <w:p w14:paraId="1784700A" w14:textId="0ACBFDEC" w:rsidR="00D017A4" w:rsidRPr="00252C79" w:rsidRDefault="00D017A4" w:rsidP="007E635A">
      <w:pPr>
        <w:jc w:val="both"/>
        <w:rPr>
          <w:sz w:val="20"/>
        </w:rPr>
      </w:pPr>
      <w:r w:rsidRPr="00252C79">
        <w:rPr>
          <w:sz w:val="20"/>
        </w:rPr>
        <w:t xml:space="preserve">Según los autores </w:t>
      </w:r>
      <w:proofErr w:type="spellStart"/>
      <w:r w:rsidRPr="00252C79">
        <w:rPr>
          <w:sz w:val="20"/>
        </w:rPr>
        <w:t>Payam</w:t>
      </w:r>
      <w:proofErr w:type="spellEnd"/>
      <w:r w:rsidRPr="00252C79">
        <w:rPr>
          <w:sz w:val="20"/>
        </w:rPr>
        <w:t xml:space="preserve"> </w:t>
      </w:r>
      <w:proofErr w:type="spellStart"/>
      <w:r w:rsidRPr="00252C79">
        <w:rPr>
          <w:sz w:val="20"/>
        </w:rPr>
        <w:t>Refaeilzadeh</w:t>
      </w:r>
      <w:proofErr w:type="spellEnd"/>
      <w:r w:rsidRPr="00252C79">
        <w:rPr>
          <w:sz w:val="20"/>
        </w:rPr>
        <w:t xml:space="preserve">, </w:t>
      </w:r>
      <w:proofErr w:type="spellStart"/>
      <w:r w:rsidRPr="00252C79">
        <w:rPr>
          <w:sz w:val="20"/>
        </w:rPr>
        <w:t>Lei</w:t>
      </w:r>
      <w:proofErr w:type="spellEnd"/>
      <w:r w:rsidRPr="00252C79">
        <w:rPr>
          <w:sz w:val="20"/>
        </w:rPr>
        <w:t xml:space="preserve"> Tang, </w:t>
      </w:r>
      <w:proofErr w:type="spellStart"/>
      <w:r w:rsidRPr="00252C79">
        <w:rPr>
          <w:sz w:val="20"/>
        </w:rPr>
        <w:t>Huan</w:t>
      </w:r>
      <w:proofErr w:type="spellEnd"/>
      <w:r w:rsidRPr="00252C79">
        <w:rPr>
          <w:sz w:val="20"/>
        </w:rPr>
        <w:t xml:space="preserve"> Lui: “La validación cruzada es una manera de </w:t>
      </w:r>
      <w:hyperlink r:id="rId14" w:tooltip="Predicción" w:history="1">
        <w:r w:rsidRPr="00252C79">
          <w:rPr>
            <w:sz w:val="20"/>
          </w:rPr>
          <w:t>predecir</w:t>
        </w:r>
      </w:hyperlink>
      <w:r w:rsidRPr="00252C79">
        <w:rPr>
          <w:sz w:val="20"/>
        </w:rPr>
        <w:t xml:space="preserve"> el ajuste de un modelo a un hipotético conjunto de datos de prueba cuando no disponemos del conjunto explícito de datos de prueba.”</w:t>
      </w:r>
      <w:r w:rsidR="00A67002" w:rsidRPr="00252C79">
        <w:rPr>
          <w:sz w:val="20"/>
        </w:rPr>
        <w:t xml:space="preserve"> [</w:t>
      </w:r>
      <w:r w:rsidR="00BD32DA" w:rsidRPr="00252C79">
        <w:rPr>
          <w:sz w:val="20"/>
        </w:rPr>
        <w:t>7</w:t>
      </w:r>
      <w:r w:rsidR="00A67002" w:rsidRPr="00252C79">
        <w:rPr>
          <w:sz w:val="20"/>
        </w:rPr>
        <w:t xml:space="preserve">] </w:t>
      </w:r>
    </w:p>
    <w:p w14:paraId="6CB07C07" w14:textId="77777777" w:rsidR="00752A0C" w:rsidRPr="00252C79" w:rsidRDefault="00752A0C" w:rsidP="007E635A">
      <w:pPr>
        <w:pStyle w:val="JENUINormal"/>
        <w:ind w:firstLine="0"/>
      </w:pPr>
    </w:p>
    <w:p w14:paraId="30CF49F8" w14:textId="2AAC2AA4" w:rsidR="00752A0C" w:rsidRPr="00252C79" w:rsidRDefault="00752A0C" w:rsidP="00752A0C">
      <w:pPr>
        <w:pStyle w:val="JENUINormal"/>
        <w:ind w:firstLine="0"/>
      </w:pPr>
      <w:r w:rsidRPr="00252C79">
        <w:lastRenderedPageBreak/>
        <w:t xml:space="preserve">Para poder validar un modelo vamos a dividir la muestra en datos de entrenamiento y datos de prueba. </w:t>
      </w:r>
    </w:p>
    <w:p w14:paraId="2361557D" w14:textId="77777777" w:rsidR="00752A0C" w:rsidRPr="00252C79" w:rsidRDefault="00752A0C" w:rsidP="00752A0C">
      <w:pPr>
        <w:pStyle w:val="JENUINormal"/>
        <w:ind w:firstLine="0"/>
      </w:pPr>
    </w:p>
    <w:p w14:paraId="269523C7" w14:textId="602B001F" w:rsidR="00931B57" w:rsidRPr="00252C79" w:rsidRDefault="00D017A4" w:rsidP="00752A0C">
      <w:pPr>
        <w:pStyle w:val="JENUINormal"/>
        <w:ind w:firstLine="0"/>
      </w:pPr>
      <w:r w:rsidRPr="00252C79">
        <w:t xml:space="preserve">Asimismo, </w:t>
      </w:r>
      <w:r w:rsidR="00603C4B" w:rsidRPr="00252C79">
        <w:t>voy a</w:t>
      </w:r>
      <w:r w:rsidRPr="00252C79">
        <w:t xml:space="preserve"> aplicar la validación cruzada con el método k-</w:t>
      </w:r>
      <w:proofErr w:type="spellStart"/>
      <w:r w:rsidRPr="00252C79">
        <w:t>folds</w:t>
      </w:r>
      <w:proofErr w:type="spellEnd"/>
      <w:r w:rsidRPr="00252C79">
        <w:t xml:space="preserve"> </w:t>
      </w:r>
      <w:proofErr w:type="spellStart"/>
      <w:r w:rsidRPr="00252C79">
        <w:t>cross-validation</w:t>
      </w:r>
      <w:proofErr w:type="spellEnd"/>
      <w:r w:rsidRPr="00252C79">
        <w:t>.</w:t>
      </w:r>
    </w:p>
    <w:p w14:paraId="40658AA7" w14:textId="77777777" w:rsidR="00F56378" w:rsidRPr="00252C79" w:rsidRDefault="00F56378" w:rsidP="00752A0C">
      <w:pPr>
        <w:pStyle w:val="JENUINormal"/>
        <w:ind w:firstLine="0"/>
      </w:pPr>
    </w:p>
    <w:p w14:paraId="1284F3AD" w14:textId="29334213" w:rsidR="00F56378" w:rsidRPr="00252C79" w:rsidRDefault="00F56378" w:rsidP="00752A0C">
      <w:pPr>
        <w:jc w:val="both"/>
        <w:rPr>
          <w:sz w:val="20"/>
        </w:rPr>
      </w:pPr>
      <w:r w:rsidRPr="00252C79">
        <w:rPr>
          <w:sz w:val="20"/>
        </w:rPr>
        <w:t>Primero definimos una partición de la muestra en k partes (k-</w:t>
      </w:r>
      <w:proofErr w:type="spellStart"/>
      <w:r w:rsidRPr="00252C79">
        <w:rPr>
          <w:sz w:val="20"/>
        </w:rPr>
        <w:t>fold</w:t>
      </w:r>
      <w:proofErr w:type="spellEnd"/>
      <w:r w:rsidRPr="00252C79">
        <w:rPr>
          <w:sz w:val="20"/>
        </w:rPr>
        <w:t xml:space="preserve">), tal que una parte será utilizada como conjunto de prueba en cada iteración. De esta manera todas las partes las particiones serán utilizadas. Mientras cada partición es utilizada como datos de prueba, las particiones restantes (k-1) </w:t>
      </w:r>
      <w:r w:rsidR="00603C4B" w:rsidRPr="00252C79">
        <w:rPr>
          <w:sz w:val="20"/>
        </w:rPr>
        <w:t xml:space="preserve">serán utilizadas </w:t>
      </w:r>
      <w:r w:rsidRPr="00252C79">
        <w:rPr>
          <w:sz w:val="20"/>
        </w:rPr>
        <w:t>como datos de entrenamiento</w:t>
      </w:r>
      <w:r w:rsidR="00603C4B" w:rsidRPr="00252C79">
        <w:rPr>
          <w:sz w:val="20"/>
        </w:rPr>
        <w:t>.</w:t>
      </w:r>
    </w:p>
    <w:p w14:paraId="1184E082" w14:textId="77777777" w:rsidR="00F56378" w:rsidRPr="00252C79" w:rsidRDefault="00F56378" w:rsidP="00752A0C">
      <w:pPr>
        <w:pStyle w:val="Listenabsatz"/>
        <w:jc w:val="both"/>
        <w:rPr>
          <w:kern w:val="1"/>
          <w:sz w:val="20"/>
          <w:szCs w:val="20"/>
          <w:lang w:eastAsia="ar-SA"/>
        </w:rPr>
      </w:pPr>
    </w:p>
    <w:p w14:paraId="31064C2B" w14:textId="4B1EAD5B" w:rsidR="00CB7DB0" w:rsidRPr="00252C79" w:rsidRDefault="00F56378" w:rsidP="00752A0C">
      <w:pPr>
        <w:jc w:val="both"/>
        <w:rPr>
          <w:sz w:val="20"/>
        </w:rPr>
      </w:pPr>
      <w:r w:rsidRPr="00252C79">
        <w:rPr>
          <w:sz w:val="20"/>
        </w:rPr>
        <w:t xml:space="preserve">Repetimos el experimento varias veces partiendo los datos tantas veces como hayamos </w:t>
      </w:r>
      <w:r w:rsidR="00B21507" w:rsidRPr="00252C79">
        <w:rPr>
          <w:sz w:val="20"/>
        </w:rPr>
        <w:t>fijado</w:t>
      </w:r>
      <w:r w:rsidRPr="00252C79">
        <w:rPr>
          <w:sz w:val="20"/>
        </w:rPr>
        <w:t xml:space="preserve"> el número de particiones (k particiones). Finalmente, calculamos la media aritmética obtenida de los resultados de cada iteración llevada a cabo. En cada una de las k iteraciones de este tipo de validación se realiza un cálculo de error. El resultado final lo obtenemos a partir de realizar la media aritmética de los K valores de errores obtenidos.</w:t>
      </w:r>
      <w:r w:rsidR="00D017A4" w:rsidRPr="00252C79">
        <w:t xml:space="preserve"> </w:t>
      </w:r>
    </w:p>
    <w:p w14:paraId="3DE586CD" w14:textId="09025C04" w:rsidR="00FD2111" w:rsidRPr="00252C79" w:rsidRDefault="004578AB" w:rsidP="00BA034F">
      <w:pPr>
        <w:pStyle w:val="JENUITtulo2"/>
        <w:numPr>
          <w:ilvl w:val="1"/>
          <w:numId w:val="121"/>
        </w:numPr>
        <w:tabs>
          <w:tab w:val="num" w:pos="578"/>
        </w:tabs>
        <w:ind w:left="510" w:hanging="510"/>
      </w:pPr>
      <w:r w:rsidRPr="00252C79">
        <w:t xml:space="preserve"> </w:t>
      </w:r>
      <w:bookmarkStart w:id="10" w:name="_Toc145326834"/>
      <w:r w:rsidRPr="00252C79">
        <w:t>E</w:t>
      </w:r>
      <w:r w:rsidR="00FD2111" w:rsidRPr="00252C79">
        <w:t xml:space="preserve">valuación de </w:t>
      </w:r>
      <w:r w:rsidR="00341C66" w:rsidRPr="00252C79">
        <w:t>a</w:t>
      </w:r>
      <w:r w:rsidR="00FD2111" w:rsidRPr="00252C79">
        <w:t>lgoritmos</w:t>
      </w:r>
      <w:r w:rsidR="00603C4B" w:rsidRPr="00252C79">
        <w:t xml:space="preserve"> de clasificación</w:t>
      </w:r>
      <w:bookmarkEnd w:id="10"/>
    </w:p>
    <w:p w14:paraId="0FFE814F" w14:textId="3CAEF9DB" w:rsidR="00E80676" w:rsidRPr="00252C79" w:rsidRDefault="00E80676" w:rsidP="00E80676">
      <w:pPr>
        <w:pStyle w:val="berschrift5"/>
        <w:numPr>
          <w:ilvl w:val="0"/>
          <w:numId w:val="0"/>
        </w:numPr>
        <w:jc w:val="both"/>
        <w:rPr>
          <w:b w:val="0"/>
          <w:bCs w:val="0"/>
          <w:i w:val="0"/>
          <w:iCs w:val="0"/>
          <w:sz w:val="20"/>
          <w:szCs w:val="20"/>
        </w:rPr>
      </w:pPr>
      <w:bookmarkStart w:id="11" w:name="_Toc145326835"/>
      <w:r w:rsidRPr="00252C79">
        <w:rPr>
          <w:b w:val="0"/>
          <w:bCs w:val="0"/>
          <w:i w:val="0"/>
          <w:iCs w:val="0"/>
          <w:sz w:val="20"/>
          <w:szCs w:val="20"/>
        </w:rPr>
        <w:t>La matriz de confusión es un criterio de referencia para medir la efic</w:t>
      </w:r>
      <w:r w:rsidR="00D171B7" w:rsidRPr="00252C79">
        <w:rPr>
          <w:b w:val="0"/>
          <w:bCs w:val="0"/>
          <w:i w:val="0"/>
          <w:iCs w:val="0"/>
          <w:sz w:val="20"/>
          <w:szCs w:val="20"/>
        </w:rPr>
        <w:t>iencia</w:t>
      </w:r>
      <w:r w:rsidRPr="00252C79">
        <w:rPr>
          <w:b w:val="0"/>
          <w:bCs w:val="0"/>
          <w:i w:val="0"/>
          <w:iCs w:val="0"/>
          <w:sz w:val="20"/>
          <w:szCs w:val="20"/>
        </w:rPr>
        <w:t xml:space="preserve"> de un modelo predictivo mediante la clasificación en 4 categorías</w:t>
      </w:r>
      <w:bookmarkEnd w:id="11"/>
    </w:p>
    <w:p w14:paraId="31B36381" w14:textId="77777777" w:rsidR="00E80676" w:rsidRPr="00252C79" w:rsidRDefault="00E80676" w:rsidP="00E80676">
      <w:pPr>
        <w:pStyle w:val="JENUINormal"/>
        <w:ind w:firstLine="0"/>
      </w:pPr>
    </w:p>
    <w:tbl>
      <w:tblPr>
        <w:tblStyle w:val="Tabellenraster"/>
        <w:tblW w:w="0" w:type="auto"/>
        <w:tblLook w:val="04A0" w:firstRow="1" w:lastRow="0" w:firstColumn="1" w:lastColumn="0" w:noHBand="0" w:noVBand="1"/>
      </w:tblPr>
      <w:tblGrid>
        <w:gridCol w:w="1307"/>
        <w:gridCol w:w="1432"/>
        <w:gridCol w:w="1432"/>
      </w:tblGrid>
      <w:tr w:rsidR="00E80676" w:rsidRPr="00252C79" w14:paraId="7BC50D8A" w14:textId="77777777" w:rsidTr="00455F2F">
        <w:tc>
          <w:tcPr>
            <w:tcW w:w="1361" w:type="dxa"/>
            <w:vMerge w:val="restart"/>
            <w:shd w:val="clear" w:color="auto" w:fill="AEAAAA" w:themeFill="background2" w:themeFillShade="BF"/>
            <w:vAlign w:val="center"/>
          </w:tcPr>
          <w:p w14:paraId="49FD215B" w14:textId="2BA45790" w:rsidR="00E80676" w:rsidRPr="00252C79" w:rsidRDefault="008875B7" w:rsidP="00455F2F">
            <w:pPr>
              <w:jc w:val="center"/>
              <w:rPr>
                <w:rFonts w:ascii="Times New Roman" w:hAnsi="Times New Roman"/>
                <w:sz w:val="18"/>
                <w:szCs w:val="18"/>
              </w:rPr>
            </w:pPr>
            <w:r w:rsidRPr="00252C79">
              <w:rPr>
                <w:rFonts w:ascii="Times New Roman" w:hAnsi="Times New Roman"/>
                <w:sz w:val="18"/>
                <w:szCs w:val="18"/>
              </w:rPr>
              <w:t>Re</w:t>
            </w:r>
            <w:r w:rsidR="00E80676" w:rsidRPr="00252C79">
              <w:rPr>
                <w:rFonts w:ascii="Times New Roman" w:hAnsi="Times New Roman"/>
                <w:sz w:val="18"/>
                <w:szCs w:val="18"/>
              </w:rPr>
              <w:t>al</w:t>
            </w:r>
            <w:r w:rsidRPr="00252C79">
              <w:rPr>
                <w:rFonts w:ascii="Times New Roman" w:hAnsi="Times New Roman"/>
                <w:sz w:val="18"/>
                <w:szCs w:val="18"/>
              </w:rPr>
              <w:t xml:space="preserve"> (actual)</w:t>
            </w:r>
          </w:p>
        </w:tc>
        <w:tc>
          <w:tcPr>
            <w:tcW w:w="2966" w:type="dxa"/>
            <w:gridSpan w:val="2"/>
            <w:shd w:val="clear" w:color="auto" w:fill="AEAAAA" w:themeFill="background2" w:themeFillShade="BF"/>
          </w:tcPr>
          <w:p w14:paraId="0EF58391" w14:textId="77777777" w:rsidR="00E80676" w:rsidRPr="00252C79" w:rsidRDefault="00E80676" w:rsidP="00455F2F">
            <w:pPr>
              <w:jc w:val="center"/>
              <w:rPr>
                <w:rFonts w:ascii="Times New Roman" w:hAnsi="Times New Roman"/>
                <w:sz w:val="18"/>
                <w:szCs w:val="18"/>
              </w:rPr>
            </w:pPr>
            <w:r w:rsidRPr="00252C79">
              <w:rPr>
                <w:rFonts w:ascii="Times New Roman" w:hAnsi="Times New Roman"/>
                <w:sz w:val="18"/>
                <w:szCs w:val="18"/>
              </w:rPr>
              <w:t>Predicción</w:t>
            </w:r>
          </w:p>
        </w:tc>
      </w:tr>
      <w:tr w:rsidR="00E80676" w:rsidRPr="00252C79" w14:paraId="37FE6DDE" w14:textId="77777777" w:rsidTr="00455F2F">
        <w:tc>
          <w:tcPr>
            <w:tcW w:w="1361" w:type="dxa"/>
            <w:vMerge/>
          </w:tcPr>
          <w:p w14:paraId="51A56C5B" w14:textId="77777777" w:rsidR="00E80676" w:rsidRPr="00252C79" w:rsidRDefault="00E80676" w:rsidP="00455F2F">
            <w:pPr>
              <w:jc w:val="center"/>
              <w:rPr>
                <w:rFonts w:ascii="Times New Roman" w:hAnsi="Times New Roman"/>
                <w:sz w:val="18"/>
                <w:szCs w:val="18"/>
              </w:rPr>
            </w:pPr>
          </w:p>
        </w:tc>
        <w:tc>
          <w:tcPr>
            <w:tcW w:w="1483" w:type="dxa"/>
          </w:tcPr>
          <w:p w14:paraId="523AB740" w14:textId="77777777" w:rsidR="00E80676" w:rsidRPr="00252C79" w:rsidRDefault="00E80676" w:rsidP="00455F2F">
            <w:pPr>
              <w:jc w:val="center"/>
              <w:rPr>
                <w:rFonts w:ascii="Times New Roman" w:hAnsi="Times New Roman"/>
                <w:sz w:val="18"/>
                <w:szCs w:val="18"/>
              </w:rPr>
            </w:pPr>
            <w:r w:rsidRPr="00252C79">
              <w:rPr>
                <w:rFonts w:ascii="Times New Roman" w:hAnsi="Times New Roman"/>
                <w:sz w:val="18"/>
                <w:szCs w:val="18"/>
              </w:rPr>
              <w:t>Negativo</w:t>
            </w:r>
          </w:p>
        </w:tc>
        <w:tc>
          <w:tcPr>
            <w:tcW w:w="1483" w:type="dxa"/>
          </w:tcPr>
          <w:p w14:paraId="3194E413" w14:textId="77777777" w:rsidR="00E80676" w:rsidRPr="00252C79" w:rsidRDefault="00E80676" w:rsidP="00455F2F">
            <w:pPr>
              <w:jc w:val="center"/>
              <w:rPr>
                <w:rFonts w:ascii="Times New Roman" w:hAnsi="Times New Roman"/>
                <w:sz w:val="18"/>
                <w:szCs w:val="18"/>
              </w:rPr>
            </w:pPr>
            <w:r w:rsidRPr="00252C79">
              <w:rPr>
                <w:rFonts w:ascii="Times New Roman" w:hAnsi="Times New Roman"/>
                <w:sz w:val="18"/>
                <w:szCs w:val="18"/>
              </w:rPr>
              <w:t>Positivo</w:t>
            </w:r>
          </w:p>
        </w:tc>
      </w:tr>
      <w:tr w:rsidR="00E80676" w:rsidRPr="00252C79" w14:paraId="2D7F734F" w14:textId="77777777" w:rsidTr="00455F2F">
        <w:tc>
          <w:tcPr>
            <w:tcW w:w="1361" w:type="dxa"/>
          </w:tcPr>
          <w:p w14:paraId="36C9A3A2" w14:textId="77777777" w:rsidR="00E80676" w:rsidRPr="00252C79" w:rsidRDefault="00E80676" w:rsidP="00455F2F">
            <w:pPr>
              <w:jc w:val="center"/>
              <w:rPr>
                <w:rFonts w:ascii="Times New Roman" w:hAnsi="Times New Roman"/>
                <w:sz w:val="18"/>
                <w:szCs w:val="18"/>
              </w:rPr>
            </w:pPr>
            <w:r w:rsidRPr="00252C79">
              <w:rPr>
                <w:rFonts w:ascii="Times New Roman" w:hAnsi="Times New Roman"/>
                <w:sz w:val="18"/>
                <w:szCs w:val="18"/>
              </w:rPr>
              <w:t>Ha dado negativo</w:t>
            </w:r>
          </w:p>
        </w:tc>
        <w:tc>
          <w:tcPr>
            <w:tcW w:w="1483" w:type="dxa"/>
          </w:tcPr>
          <w:p w14:paraId="70974A5A" w14:textId="77777777" w:rsidR="00E80676" w:rsidRPr="00252C79" w:rsidRDefault="00E80676" w:rsidP="00455F2F">
            <w:pPr>
              <w:jc w:val="both"/>
              <w:rPr>
                <w:rFonts w:ascii="Times New Roman" w:hAnsi="Times New Roman"/>
                <w:sz w:val="18"/>
                <w:szCs w:val="18"/>
              </w:rPr>
            </w:pPr>
            <w:r w:rsidRPr="00252C79">
              <w:rPr>
                <w:rFonts w:ascii="Times New Roman" w:hAnsi="Times New Roman"/>
                <w:sz w:val="18"/>
                <w:szCs w:val="18"/>
              </w:rPr>
              <w:t>TN (verdadero negativo)</w:t>
            </w:r>
          </w:p>
        </w:tc>
        <w:tc>
          <w:tcPr>
            <w:tcW w:w="1483" w:type="dxa"/>
          </w:tcPr>
          <w:p w14:paraId="770C49FD" w14:textId="77777777" w:rsidR="00E80676" w:rsidRPr="00252C79" w:rsidRDefault="00E80676" w:rsidP="00455F2F">
            <w:pPr>
              <w:jc w:val="both"/>
              <w:rPr>
                <w:rFonts w:ascii="Times New Roman" w:hAnsi="Times New Roman"/>
                <w:sz w:val="18"/>
                <w:szCs w:val="18"/>
              </w:rPr>
            </w:pPr>
            <w:r w:rsidRPr="00252C79">
              <w:rPr>
                <w:rFonts w:ascii="Times New Roman" w:hAnsi="Times New Roman"/>
                <w:sz w:val="18"/>
                <w:szCs w:val="18"/>
              </w:rPr>
              <w:t>FP (falso positivo)</w:t>
            </w:r>
          </w:p>
        </w:tc>
      </w:tr>
      <w:tr w:rsidR="00E80676" w:rsidRPr="00252C79" w14:paraId="2BAE1D3E" w14:textId="77777777" w:rsidTr="00455F2F">
        <w:tc>
          <w:tcPr>
            <w:tcW w:w="1361" w:type="dxa"/>
          </w:tcPr>
          <w:p w14:paraId="0D77760B" w14:textId="77777777" w:rsidR="00E80676" w:rsidRPr="00252C79" w:rsidRDefault="00E80676" w:rsidP="00455F2F">
            <w:pPr>
              <w:jc w:val="center"/>
              <w:rPr>
                <w:rFonts w:ascii="Times New Roman" w:hAnsi="Times New Roman"/>
                <w:sz w:val="18"/>
                <w:szCs w:val="18"/>
              </w:rPr>
            </w:pPr>
            <w:r w:rsidRPr="00252C79">
              <w:rPr>
                <w:rFonts w:ascii="Times New Roman" w:hAnsi="Times New Roman"/>
                <w:sz w:val="18"/>
                <w:szCs w:val="18"/>
              </w:rPr>
              <w:t>Ha dado positivo</w:t>
            </w:r>
          </w:p>
        </w:tc>
        <w:tc>
          <w:tcPr>
            <w:tcW w:w="1483" w:type="dxa"/>
          </w:tcPr>
          <w:p w14:paraId="3AF83D64" w14:textId="77777777" w:rsidR="00E80676" w:rsidRPr="00252C79" w:rsidRDefault="00E80676" w:rsidP="00455F2F">
            <w:pPr>
              <w:jc w:val="both"/>
              <w:rPr>
                <w:rFonts w:ascii="Times New Roman" w:hAnsi="Times New Roman"/>
                <w:sz w:val="18"/>
                <w:szCs w:val="18"/>
              </w:rPr>
            </w:pPr>
            <w:r w:rsidRPr="00252C79">
              <w:rPr>
                <w:rFonts w:ascii="Times New Roman" w:hAnsi="Times New Roman"/>
                <w:sz w:val="18"/>
                <w:szCs w:val="18"/>
              </w:rPr>
              <w:t>FN (falso negativo)</w:t>
            </w:r>
          </w:p>
        </w:tc>
        <w:tc>
          <w:tcPr>
            <w:tcW w:w="1483" w:type="dxa"/>
          </w:tcPr>
          <w:p w14:paraId="60580469" w14:textId="77777777" w:rsidR="00E80676" w:rsidRPr="00252C79" w:rsidRDefault="00E80676" w:rsidP="00455F2F">
            <w:pPr>
              <w:jc w:val="both"/>
              <w:rPr>
                <w:rFonts w:ascii="Times New Roman" w:hAnsi="Times New Roman"/>
                <w:sz w:val="18"/>
                <w:szCs w:val="18"/>
              </w:rPr>
            </w:pPr>
            <w:r w:rsidRPr="00252C79">
              <w:rPr>
                <w:rFonts w:ascii="Times New Roman" w:hAnsi="Times New Roman"/>
                <w:sz w:val="18"/>
                <w:szCs w:val="18"/>
              </w:rPr>
              <w:t>TP (verdadero positivo)</w:t>
            </w:r>
          </w:p>
        </w:tc>
      </w:tr>
    </w:tbl>
    <w:p w14:paraId="51A498FB" w14:textId="77777777" w:rsidR="00E80676" w:rsidRPr="00252C79" w:rsidRDefault="00E80676" w:rsidP="00E80676">
      <w:pPr>
        <w:pStyle w:val="JENUINormal"/>
        <w:ind w:left="708" w:firstLine="0"/>
        <w:rPr>
          <w:sz w:val="16"/>
          <w:szCs w:val="16"/>
        </w:rPr>
      </w:pPr>
      <w:r w:rsidRPr="00252C79">
        <w:rPr>
          <w:sz w:val="16"/>
          <w:szCs w:val="16"/>
        </w:rPr>
        <w:t>Tabla 8: Bosques aleatorios</w:t>
      </w:r>
    </w:p>
    <w:p w14:paraId="0B4277E7" w14:textId="77777777" w:rsidR="00E80676" w:rsidRPr="00252C79" w:rsidRDefault="00E80676" w:rsidP="00D56A5C">
      <w:pPr>
        <w:pStyle w:val="Listenabsatz"/>
        <w:ind w:left="0"/>
        <w:jc w:val="both"/>
        <w:rPr>
          <w:kern w:val="1"/>
          <w:sz w:val="20"/>
          <w:szCs w:val="20"/>
          <w:lang w:eastAsia="ar-SA"/>
        </w:rPr>
      </w:pPr>
    </w:p>
    <w:p w14:paraId="5035620F" w14:textId="7AA2E5CC" w:rsidR="004578AB" w:rsidRPr="00252C79" w:rsidRDefault="00931B57" w:rsidP="00D56A5C">
      <w:pPr>
        <w:pStyle w:val="Listenabsatz"/>
        <w:ind w:left="0"/>
        <w:jc w:val="both"/>
        <w:rPr>
          <w:kern w:val="1"/>
          <w:sz w:val="20"/>
          <w:szCs w:val="20"/>
          <w:lang w:eastAsia="ar-SA"/>
        </w:rPr>
      </w:pPr>
      <w:r w:rsidRPr="00252C79">
        <w:rPr>
          <w:kern w:val="1"/>
          <w:sz w:val="20"/>
          <w:szCs w:val="20"/>
          <w:lang w:eastAsia="ar-SA"/>
        </w:rPr>
        <w:t xml:space="preserve">Para </w:t>
      </w:r>
      <w:r w:rsidR="004578AB" w:rsidRPr="00252C79">
        <w:rPr>
          <w:kern w:val="1"/>
          <w:sz w:val="20"/>
          <w:szCs w:val="20"/>
          <w:lang w:eastAsia="ar-SA"/>
        </w:rPr>
        <w:t>medi</w:t>
      </w:r>
      <w:r w:rsidRPr="00252C79">
        <w:rPr>
          <w:kern w:val="1"/>
          <w:sz w:val="20"/>
          <w:szCs w:val="20"/>
          <w:lang w:eastAsia="ar-SA"/>
        </w:rPr>
        <w:t xml:space="preserve">r </w:t>
      </w:r>
      <w:r w:rsidR="005A2AF3" w:rsidRPr="00252C79">
        <w:rPr>
          <w:kern w:val="1"/>
          <w:sz w:val="20"/>
          <w:szCs w:val="20"/>
          <w:lang w:eastAsia="ar-SA"/>
        </w:rPr>
        <w:t>su</w:t>
      </w:r>
      <w:r w:rsidRPr="00252C79">
        <w:rPr>
          <w:kern w:val="1"/>
          <w:sz w:val="20"/>
          <w:szCs w:val="20"/>
          <w:lang w:eastAsia="ar-SA"/>
        </w:rPr>
        <w:t xml:space="preserve"> efic</w:t>
      </w:r>
      <w:r w:rsidR="007E635A" w:rsidRPr="00252C79">
        <w:rPr>
          <w:kern w:val="1"/>
          <w:sz w:val="20"/>
          <w:szCs w:val="20"/>
          <w:lang w:eastAsia="ar-SA"/>
        </w:rPr>
        <w:t>iencia</w:t>
      </w:r>
      <w:r w:rsidRPr="00252C79">
        <w:rPr>
          <w:kern w:val="1"/>
          <w:sz w:val="20"/>
          <w:szCs w:val="20"/>
          <w:lang w:eastAsia="ar-SA"/>
        </w:rPr>
        <w:t xml:space="preserve"> podemos utilizar </w:t>
      </w:r>
      <w:r w:rsidR="005A2AF3" w:rsidRPr="00252C79">
        <w:rPr>
          <w:kern w:val="1"/>
          <w:sz w:val="20"/>
          <w:szCs w:val="20"/>
          <w:lang w:eastAsia="ar-SA"/>
        </w:rPr>
        <w:t>esto</w:t>
      </w:r>
      <w:r w:rsidRPr="00252C79">
        <w:rPr>
          <w:kern w:val="1"/>
          <w:sz w:val="20"/>
          <w:szCs w:val="20"/>
          <w:lang w:eastAsia="ar-SA"/>
        </w:rPr>
        <w:t xml:space="preserve">s </w:t>
      </w:r>
      <w:r w:rsidR="005A2AF3" w:rsidRPr="00252C79">
        <w:rPr>
          <w:kern w:val="1"/>
          <w:sz w:val="20"/>
          <w:szCs w:val="20"/>
          <w:lang w:eastAsia="ar-SA"/>
        </w:rPr>
        <w:t>indicadores de evaluación</w:t>
      </w:r>
      <w:r w:rsidRPr="00252C79">
        <w:rPr>
          <w:kern w:val="1"/>
          <w:sz w:val="20"/>
          <w:szCs w:val="20"/>
          <w:lang w:eastAsia="ar-SA"/>
        </w:rPr>
        <w:t>:</w:t>
      </w:r>
    </w:p>
    <w:p w14:paraId="281FE7DA" w14:textId="77777777" w:rsidR="00B21507" w:rsidRPr="00252C79" w:rsidRDefault="00B21507" w:rsidP="00D56A5C">
      <w:pPr>
        <w:pStyle w:val="Listenabsatz"/>
        <w:ind w:left="0"/>
        <w:jc w:val="both"/>
        <w:rPr>
          <w:kern w:val="1"/>
          <w:sz w:val="20"/>
          <w:szCs w:val="20"/>
          <w:lang w:eastAsia="ar-SA"/>
        </w:rPr>
      </w:pPr>
    </w:p>
    <w:p w14:paraId="1873042A" w14:textId="42C7C74F" w:rsidR="00B21507" w:rsidRPr="00252C79" w:rsidRDefault="00B21507" w:rsidP="00D56A5C">
      <w:pPr>
        <w:pStyle w:val="JENUIListaVietasCont"/>
        <w:ind w:left="397" w:hanging="142"/>
        <w:rPr>
          <w:kern w:val="0"/>
          <w:szCs w:val="24"/>
          <w:lang w:eastAsia="de-DE"/>
        </w:rPr>
      </w:pPr>
      <w:r w:rsidRPr="00252C79">
        <w:rPr>
          <w:kern w:val="0"/>
          <w:szCs w:val="24"/>
          <w:lang w:eastAsia="de-DE"/>
        </w:rPr>
        <w:t xml:space="preserve">TP (verdaderos positivos) = N.º de casos positivos clasificados correctamente </w:t>
      </w:r>
    </w:p>
    <w:p w14:paraId="0F737C1A" w14:textId="0535E85C" w:rsidR="00B21507" w:rsidRPr="00252C79" w:rsidRDefault="00B21507" w:rsidP="00D56A5C">
      <w:pPr>
        <w:pStyle w:val="JENUIListaVietasCont"/>
        <w:ind w:left="397" w:hanging="142"/>
        <w:rPr>
          <w:kern w:val="0"/>
          <w:szCs w:val="24"/>
          <w:lang w:eastAsia="de-DE"/>
        </w:rPr>
      </w:pPr>
      <w:r w:rsidRPr="00252C79">
        <w:rPr>
          <w:kern w:val="0"/>
          <w:szCs w:val="24"/>
          <w:lang w:eastAsia="de-DE"/>
        </w:rPr>
        <w:t xml:space="preserve">TN (verdaderos negativos) = N.º de casos negativos clasificados correctamente </w:t>
      </w:r>
    </w:p>
    <w:p w14:paraId="5C6CB7CD" w14:textId="1B2CC164" w:rsidR="00B21507" w:rsidRPr="00252C79" w:rsidRDefault="00B21507" w:rsidP="00D56A5C">
      <w:pPr>
        <w:pStyle w:val="JENUIListaVietasCont"/>
        <w:ind w:left="397" w:hanging="142"/>
        <w:rPr>
          <w:kern w:val="0"/>
          <w:szCs w:val="24"/>
          <w:lang w:eastAsia="de-DE"/>
        </w:rPr>
      </w:pPr>
      <w:r w:rsidRPr="00252C79">
        <w:rPr>
          <w:kern w:val="0"/>
          <w:szCs w:val="24"/>
          <w:lang w:eastAsia="de-DE"/>
        </w:rPr>
        <w:t xml:space="preserve">FN (falsos positivos) = N.º de casos negativos clasificados incorrectamente </w:t>
      </w:r>
    </w:p>
    <w:p w14:paraId="40FE270A" w14:textId="509A0852" w:rsidR="00931B57" w:rsidRPr="00252C79" w:rsidRDefault="00B21507" w:rsidP="00D56A5C">
      <w:pPr>
        <w:pStyle w:val="JENUIListaVietasCont"/>
        <w:ind w:left="397" w:hanging="142"/>
      </w:pPr>
      <w:r w:rsidRPr="00252C79">
        <w:rPr>
          <w:kern w:val="0"/>
          <w:szCs w:val="24"/>
          <w:lang w:eastAsia="de-DE"/>
        </w:rPr>
        <w:t>FP (falsos negativos) = N.º de casos positivos</w:t>
      </w:r>
      <w:r w:rsidRPr="00252C79">
        <w:t xml:space="preserve"> clasificados incorrectamente </w:t>
      </w:r>
    </w:p>
    <w:p w14:paraId="1E3A4793" w14:textId="406A16EC" w:rsidR="00931B57" w:rsidRPr="00252C79" w:rsidRDefault="00931B57" w:rsidP="00D56A5C">
      <w:pPr>
        <w:pStyle w:val="JENUIListaVietasCont"/>
        <w:ind w:left="397" w:hanging="142"/>
        <w:rPr>
          <w:kern w:val="0"/>
          <w:szCs w:val="24"/>
          <w:lang w:eastAsia="de-DE"/>
        </w:rPr>
      </w:pPr>
      <w:r w:rsidRPr="00252C79">
        <w:rPr>
          <w:kern w:val="0"/>
          <w:szCs w:val="24"/>
          <w:lang w:eastAsia="de-DE"/>
        </w:rPr>
        <w:t>FPR: Matriz de confusión (False-</w:t>
      </w:r>
      <w:proofErr w:type="spellStart"/>
      <w:r w:rsidRPr="00252C79">
        <w:rPr>
          <w:kern w:val="0"/>
          <w:szCs w:val="24"/>
          <w:lang w:eastAsia="de-DE"/>
        </w:rPr>
        <w:t>Postive</w:t>
      </w:r>
      <w:proofErr w:type="spellEnd"/>
      <w:r w:rsidRPr="00252C79">
        <w:rPr>
          <w:kern w:val="0"/>
          <w:szCs w:val="24"/>
          <w:lang w:eastAsia="de-DE"/>
        </w:rPr>
        <w:t xml:space="preserve"> </w:t>
      </w:r>
      <w:proofErr w:type="spellStart"/>
      <w:r w:rsidRPr="00252C79">
        <w:rPr>
          <w:kern w:val="0"/>
          <w:szCs w:val="24"/>
          <w:lang w:eastAsia="de-DE"/>
        </w:rPr>
        <w:t>Rate</w:t>
      </w:r>
      <w:proofErr w:type="spellEnd"/>
      <w:r w:rsidRPr="00252C79">
        <w:rPr>
          <w:kern w:val="0"/>
          <w:szCs w:val="24"/>
          <w:lang w:eastAsia="de-DE"/>
        </w:rPr>
        <w:t>)</w:t>
      </w:r>
    </w:p>
    <w:p w14:paraId="3CD89EAE" w14:textId="438626B5" w:rsidR="00931B57" w:rsidRPr="00252C79" w:rsidRDefault="00B21507" w:rsidP="00D56A5C">
      <w:pPr>
        <w:pStyle w:val="JENUIListaVietasCont"/>
        <w:ind w:left="397" w:hanging="142"/>
        <w:rPr>
          <w:kern w:val="0"/>
          <w:szCs w:val="24"/>
          <w:lang w:eastAsia="de-DE"/>
        </w:rPr>
      </w:pPr>
      <w:r w:rsidRPr="00252C79">
        <w:rPr>
          <w:kern w:val="0"/>
          <w:szCs w:val="24"/>
          <w:lang w:eastAsia="de-DE"/>
        </w:rPr>
        <w:t>C</w:t>
      </w:r>
      <w:r w:rsidR="00931B57" w:rsidRPr="00252C79">
        <w:rPr>
          <w:kern w:val="0"/>
          <w:szCs w:val="24"/>
          <w:lang w:eastAsia="de-DE"/>
        </w:rPr>
        <w:t>urva ROC (</w:t>
      </w:r>
      <w:proofErr w:type="spellStart"/>
      <w:r w:rsidR="00931B57" w:rsidRPr="00252C79">
        <w:rPr>
          <w:kern w:val="0"/>
          <w:szCs w:val="24"/>
          <w:lang w:eastAsia="de-DE"/>
        </w:rPr>
        <w:t>receiving</w:t>
      </w:r>
      <w:proofErr w:type="spellEnd"/>
      <w:r w:rsidR="00931B57" w:rsidRPr="00252C79">
        <w:rPr>
          <w:kern w:val="0"/>
          <w:szCs w:val="24"/>
          <w:lang w:eastAsia="de-DE"/>
        </w:rPr>
        <w:t xml:space="preserve"> </w:t>
      </w:r>
      <w:proofErr w:type="spellStart"/>
      <w:r w:rsidR="00931B57" w:rsidRPr="00252C79">
        <w:rPr>
          <w:kern w:val="0"/>
          <w:szCs w:val="24"/>
          <w:lang w:eastAsia="de-DE"/>
        </w:rPr>
        <w:t>operating</w:t>
      </w:r>
      <w:proofErr w:type="spellEnd"/>
      <w:r w:rsidR="00931B57" w:rsidRPr="00252C79">
        <w:rPr>
          <w:kern w:val="0"/>
          <w:szCs w:val="24"/>
          <w:lang w:eastAsia="de-DE"/>
        </w:rPr>
        <w:t xml:space="preserve"> </w:t>
      </w:r>
      <w:proofErr w:type="spellStart"/>
      <w:r w:rsidR="00931B57" w:rsidRPr="00252C79">
        <w:rPr>
          <w:kern w:val="0"/>
          <w:szCs w:val="24"/>
          <w:lang w:eastAsia="de-DE"/>
        </w:rPr>
        <w:t>characteristic</w:t>
      </w:r>
      <w:proofErr w:type="spellEnd"/>
      <w:r w:rsidR="00931B57" w:rsidRPr="00252C79">
        <w:rPr>
          <w:kern w:val="0"/>
          <w:szCs w:val="24"/>
          <w:lang w:eastAsia="de-DE"/>
        </w:rPr>
        <w:t>)</w:t>
      </w:r>
    </w:p>
    <w:p w14:paraId="5D4C4F9A" w14:textId="77777777" w:rsidR="00931B57" w:rsidRPr="00252C79" w:rsidRDefault="00931B57" w:rsidP="00D56A5C">
      <w:pPr>
        <w:pStyle w:val="JENUIListaVietasCont"/>
        <w:ind w:left="397" w:hanging="142"/>
        <w:rPr>
          <w:kern w:val="0"/>
          <w:szCs w:val="24"/>
          <w:lang w:eastAsia="de-DE"/>
        </w:rPr>
      </w:pPr>
      <w:r w:rsidRPr="00252C79">
        <w:rPr>
          <w:kern w:val="0"/>
          <w:szCs w:val="24"/>
          <w:lang w:eastAsia="de-DE"/>
        </w:rPr>
        <w:t>Ratio de precisión (</w:t>
      </w:r>
      <w:proofErr w:type="spellStart"/>
      <w:r w:rsidRPr="00252C79">
        <w:rPr>
          <w:kern w:val="0"/>
          <w:szCs w:val="24"/>
          <w:lang w:eastAsia="de-DE"/>
        </w:rPr>
        <w:t>Accuracy</w:t>
      </w:r>
      <w:proofErr w:type="spellEnd"/>
      <w:r w:rsidRPr="00252C79">
        <w:rPr>
          <w:kern w:val="0"/>
          <w:szCs w:val="24"/>
          <w:lang w:eastAsia="de-DE"/>
        </w:rPr>
        <w:t>) es la proporción de observaciones bien clasificadas entre todas las observaciones de prueba.</w:t>
      </w:r>
    </w:p>
    <w:p w14:paraId="5396B158" w14:textId="6F42B8CB" w:rsidR="00931B57" w:rsidRPr="00252C79" w:rsidRDefault="00931B57" w:rsidP="00D56A5C">
      <w:pPr>
        <w:pStyle w:val="JENUIListaVietasCont"/>
        <w:ind w:left="397" w:hanging="142"/>
        <w:rPr>
          <w:kern w:val="0"/>
          <w:szCs w:val="24"/>
          <w:lang w:eastAsia="de-DE"/>
        </w:rPr>
      </w:pPr>
      <w:r w:rsidRPr="00252C79">
        <w:rPr>
          <w:kern w:val="0"/>
          <w:szCs w:val="24"/>
          <w:lang w:eastAsia="de-DE"/>
        </w:rPr>
        <w:t>Sensibilidad (</w:t>
      </w:r>
      <w:proofErr w:type="spellStart"/>
      <w:r w:rsidRPr="00252C79">
        <w:rPr>
          <w:kern w:val="0"/>
          <w:szCs w:val="24"/>
          <w:lang w:eastAsia="de-DE"/>
        </w:rPr>
        <w:t>Recall</w:t>
      </w:r>
      <w:proofErr w:type="spellEnd"/>
      <w:r w:rsidRPr="00252C79">
        <w:rPr>
          <w:kern w:val="0"/>
          <w:szCs w:val="24"/>
          <w:lang w:eastAsia="de-DE"/>
        </w:rPr>
        <w:t xml:space="preserve">) es la tasa de verdaderos positivos. O sea, </w:t>
      </w:r>
      <w:r w:rsidR="00B21507" w:rsidRPr="00252C79">
        <w:rPr>
          <w:kern w:val="0"/>
          <w:szCs w:val="24"/>
          <w:lang w:eastAsia="de-DE"/>
        </w:rPr>
        <w:t xml:space="preserve">la </w:t>
      </w:r>
      <w:r w:rsidRPr="00252C79">
        <w:rPr>
          <w:kern w:val="0"/>
          <w:szCs w:val="24"/>
          <w:lang w:eastAsia="de-DE"/>
        </w:rPr>
        <w:t>proporción de observaciones de la clase positiva bien clasificados entre todas las observaciones positivas</w:t>
      </w:r>
    </w:p>
    <w:p w14:paraId="33382B79" w14:textId="1A0D13AE" w:rsidR="00FD2111" w:rsidRPr="00252C79" w:rsidRDefault="00931B57" w:rsidP="00D56A5C">
      <w:pPr>
        <w:pStyle w:val="JENUIListaVietasCont"/>
        <w:ind w:left="397" w:hanging="142"/>
        <w:rPr>
          <w:kern w:val="0"/>
          <w:szCs w:val="24"/>
          <w:lang w:eastAsia="de-DE"/>
        </w:rPr>
      </w:pPr>
      <w:r w:rsidRPr="00252C79">
        <w:rPr>
          <w:kern w:val="0"/>
          <w:szCs w:val="24"/>
          <w:lang w:eastAsia="de-DE"/>
        </w:rPr>
        <w:t>Tasa de error equivalente (</w:t>
      </w:r>
      <w:proofErr w:type="spellStart"/>
      <w:r w:rsidRPr="00252C79">
        <w:rPr>
          <w:kern w:val="0"/>
          <w:szCs w:val="24"/>
          <w:lang w:eastAsia="de-DE"/>
        </w:rPr>
        <w:t>Equal</w:t>
      </w:r>
      <w:proofErr w:type="spellEnd"/>
      <w:r w:rsidRPr="00252C79">
        <w:rPr>
          <w:kern w:val="0"/>
          <w:szCs w:val="24"/>
          <w:lang w:eastAsia="de-DE"/>
        </w:rPr>
        <w:t xml:space="preserve"> Error </w:t>
      </w:r>
      <w:proofErr w:type="spellStart"/>
      <w:r w:rsidRPr="00252C79">
        <w:rPr>
          <w:kern w:val="0"/>
          <w:szCs w:val="24"/>
          <w:lang w:eastAsia="de-DE"/>
        </w:rPr>
        <w:t>Rate</w:t>
      </w:r>
      <w:proofErr w:type="spellEnd"/>
      <w:r w:rsidRPr="00252C79">
        <w:rPr>
          <w:kern w:val="0"/>
          <w:szCs w:val="24"/>
          <w:lang w:eastAsia="de-DE"/>
        </w:rPr>
        <w:t>)</w:t>
      </w:r>
      <w:r w:rsidR="00D56A5C" w:rsidRPr="00252C79">
        <w:rPr>
          <w:kern w:val="0"/>
          <w:szCs w:val="24"/>
          <w:lang w:eastAsia="de-DE"/>
        </w:rPr>
        <w:t xml:space="preserve"> para </w:t>
      </w:r>
      <w:r w:rsidRPr="00252C79">
        <w:rPr>
          <w:kern w:val="0"/>
          <w:szCs w:val="24"/>
          <w:lang w:eastAsia="de-DE"/>
        </w:rPr>
        <w:t>determina</w:t>
      </w:r>
      <w:r w:rsidR="00D56A5C" w:rsidRPr="00252C79">
        <w:rPr>
          <w:kern w:val="0"/>
          <w:szCs w:val="24"/>
          <w:lang w:eastAsia="de-DE"/>
        </w:rPr>
        <w:t>r</w:t>
      </w:r>
      <w:r w:rsidRPr="00252C79">
        <w:rPr>
          <w:kern w:val="0"/>
          <w:szCs w:val="24"/>
          <w:lang w:eastAsia="de-DE"/>
        </w:rPr>
        <w:t xml:space="preserve"> los umbrales de aceptación </w:t>
      </w:r>
      <w:r w:rsidR="00D56A5C" w:rsidRPr="00252C79">
        <w:rPr>
          <w:kern w:val="0"/>
          <w:szCs w:val="24"/>
          <w:lang w:eastAsia="de-DE"/>
        </w:rPr>
        <w:t>y</w:t>
      </w:r>
      <w:r w:rsidRPr="00252C79">
        <w:rPr>
          <w:kern w:val="0"/>
          <w:szCs w:val="24"/>
          <w:lang w:eastAsia="de-DE"/>
        </w:rPr>
        <w:t xml:space="preserve"> de rechazo</w:t>
      </w:r>
    </w:p>
    <w:p w14:paraId="06B5AE05" w14:textId="77777777" w:rsidR="005A2AF3" w:rsidRPr="00252C79" w:rsidRDefault="005A2AF3" w:rsidP="005A2AF3">
      <w:pPr>
        <w:rPr>
          <w:sz w:val="20"/>
        </w:rPr>
      </w:pPr>
    </w:p>
    <w:p w14:paraId="02E1AF37" w14:textId="77777777" w:rsidR="005A2AF3" w:rsidRPr="00252C79" w:rsidRDefault="005A2AF3" w:rsidP="005A2AF3">
      <w:pPr>
        <w:pStyle w:val="Listenabsatz"/>
        <w:numPr>
          <w:ilvl w:val="0"/>
          <w:numId w:val="82"/>
        </w:numPr>
        <w:rPr>
          <w:sz w:val="20"/>
        </w:rPr>
      </w:pPr>
      <w:r w:rsidRPr="00252C79">
        <w:rPr>
          <w:sz w:val="20"/>
        </w:rPr>
        <w:t>Ratio de precisión (</w:t>
      </w:r>
      <w:proofErr w:type="spellStart"/>
      <w:r w:rsidRPr="00252C79">
        <w:rPr>
          <w:sz w:val="20"/>
        </w:rPr>
        <w:t>Accuracy</w:t>
      </w:r>
      <w:proofErr w:type="spellEnd"/>
      <w:r w:rsidRPr="00252C79">
        <w:rPr>
          <w:sz w:val="20"/>
        </w:rPr>
        <w:t xml:space="preserve">) = T P + TN / (TP +TN +FP +FN)  </w:t>
      </w:r>
    </w:p>
    <w:p w14:paraId="498C937A" w14:textId="77777777" w:rsidR="005A2AF3" w:rsidRPr="00252C79" w:rsidRDefault="005A2AF3" w:rsidP="005A2AF3">
      <w:pPr>
        <w:pStyle w:val="Listenabsatz"/>
        <w:numPr>
          <w:ilvl w:val="0"/>
          <w:numId w:val="82"/>
        </w:numPr>
        <w:rPr>
          <w:sz w:val="20"/>
        </w:rPr>
      </w:pPr>
      <w:proofErr w:type="spellStart"/>
      <w:r w:rsidRPr="00252C79">
        <w:rPr>
          <w:sz w:val="20"/>
        </w:rPr>
        <w:t>Sensitivilidad</w:t>
      </w:r>
      <w:proofErr w:type="spellEnd"/>
      <w:r w:rsidRPr="00252C79">
        <w:rPr>
          <w:sz w:val="20"/>
        </w:rPr>
        <w:t xml:space="preserve"> (</w:t>
      </w:r>
      <w:proofErr w:type="spellStart"/>
      <w:r w:rsidRPr="00252C79">
        <w:rPr>
          <w:sz w:val="20"/>
        </w:rPr>
        <w:t>Recall</w:t>
      </w:r>
      <w:proofErr w:type="spellEnd"/>
      <w:r w:rsidRPr="00252C79">
        <w:rPr>
          <w:sz w:val="20"/>
        </w:rPr>
        <w:t>) = (TPR) = TP / (TP + FN)</w:t>
      </w:r>
    </w:p>
    <w:p w14:paraId="51231303" w14:textId="17A5AA8D" w:rsidR="005A2AF3" w:rsidRPr="00252C79" w:rsidRDefault="005A2AF3" w:rsidP="005A2AF3">
      <w:pPr>
        <w:pStyle w:val="Listenabsatz"/>
        <w:numPr>
          <w:ilvl w:val="0"/>
          <w:numId w:val="82"/>
        </w:numPr>
        <w:rPr>
          <w:sz w:val="20"/>
        </w:rPr>
      </w:pPr>
      <w:proofErr w:type="spellStart"/>
      <w:r w:rsidRPr="00252C79">
        <w:rPr>
          <w:sz w:val="20"/>
        </w:rPr>
        <w:t>Especificity</w:t>
      </w:r>
      <w:proofErr w:type="spellEnd"/>
      <w:r w:rsidRPr="00252C79">
        <w:rPr>
          <w:sz w:val="20"/>
        </w:rPr>
        <w:t xml:space="preserve"> = (TNR) = 1 - [TN / (TN + FP)]</w:t>
      </w:r>
    </w:p>
    <w:p w14:paraId="2D17D791" w14:textId="77777777" w:rsidR="005A2AF3" w:rsidRPr="00252C79" w:rsidRDefault="005A2AF3" w:rsidP="001B100F">
      <w:pPr>
        <w:pStyle w:val="JENUINormal"/>
        <w:ind w:firstLine="0"/>
      </w:pPr>
    </w:p>
    <w:p w14:paraId="435FFA7A" w14:textId="1652FB28" w:rsidR="00EF1025" w:rsidRPr="00252C79" w:rsidRDefault="006A6E51" w:rsidP="008712B3">
      <w:pPr>
        <w:jc w:val="both"/>
        <w:rPr>
          <w:sz w:val="20"/>
        </w:rPr>
      </w:pPr>
      <w:r w:rsidRPr="00252C79">
        <w:rPr>
          <w:sz w:val="20"/>
        </w:rPr>
        <w:t>El área debajo de la curva (</w:t>
      </w:r>
      <w:proofErr w:type="spellStart"/>
      <w:r w:rsidRPr="00252C79">
        <w:rPr>
          <w:sz w:val="20"/>
        </w:rPr>
        <w:t>AuC</w:t>
      </w:r>
      <w:proofErr w:type="spellEnd"/>
      <w:r w:rsidRPr="00252C79">
        <w:rPr>
          <w:sz w:val="20"/>
        </w:rPr>
        <w:t xml:space="preserve">) es una medida </w:t>
      </w:r>
      <w:r w:rsidR="00B21507" w:rsidRPr="00252C79">
        <w:rPr>
          <w:sz w:val="20"/>
        </w:rPr>
        <w:t xml:space="preserve">de </w:t>
      </w:r>
      <w:r w:rsidR="008712B3" w:rsidRPr="00252C79">
        <w:rPr>
          <w:sz w:val="20"/>
        </w:rPr>
        <w:t xml:space="preserve">la </w:t>
      </w:r>
      <w:r w:rsidRPr="00252C79">
        <w:rPr>
          <w:sz w:val="20"/>
        </w:rPr>
        <w:t xml:space="preserve">capacidad de un clasificador binario para distinguir entre </w:t>
      </w:r>
      <w:r w:rsidR="00B21507" w:rsidRPr="00252C79">
        <w:rPr>
          <w:sz w:val="20"/>
        </w:rPr>
        <w:t>categorías</w:t>
      </w:r>
      <w:r w:rsidRPr="00252C79">
        <w:rPr>
          <w:sz w:val="20"/>
        </w:rPr>
        <w:t xml:space="preserve"> y se utiliza como resumen de la curva ROC. Cuanto mayor sea el AUC, mejor será el rendimiento del modelo para distinguir entre las clases positivas y negativas</w:t>
      </w:r>
      <w:r w:rsidR="00907344" w:rsidRPr="00252C79">
        <w:rPr>
          <w:sz w:val="20"/>
        </w:rPr>
        <w:t xml:space="preserve"> [</w:t>
      </w:r>
      <w:r w:rsidR="000C3F40" w:rsidRPr="00252C79">
        <w:rPr>
          <w:sz w:val="20"/>
        </w:rPr>
        <w:t>8</w:t>
      </w:r>
      <w:r w:rsidR="00907344" w:rsidRPr="00252C79">
        <w:rPr>
          <w:sz w:val="20"/>
        </w:rPr>
        <w:t>]</w:t>
      </w:r>
      <w:r w:rsidR="007E635A" w:rsidRPr="00252C79">
        <w:rPr>
          <w:sz w:val="20"/>
        </w:rPr>
        <w:t>.</w:t>
      </w:r>
      <w:r w:rsidR="00341C66" w:rsidRPr="00252C79">
        <w:t xml:space="preserve"> </w:t>
      </w:r>
      <w:r w:rsidR="00947F68" w:rsidRPr="00252C79">
        <w:t xml:space="preserve"> </w:t>
      </w:r>
    </w:p>
    <w:p w14:paraId="0E882C2D" w14:textId="70D2FE86" w:rsidR="00206ABD" w:rsidRPr="00252C79" w:rsidRDefault="007550CA" w:rsidP="00CF17EE">
      <w:pPr>
        <w:pStyle w:val="JENUITtulo1"/>
        <w:numPr>
          <w:ilvl w:val="0"/>
          <w:numId w:val="121"/>
        </w:numPr>
        <w:ind w:left="360"/>
      </w:pPr>
      <w:bookmarkStart w:id="12" w:name="_Toc145326836"/>
      <w:r w:rsidRPr="00252C79">
        <w:t>Imple</w:t>
      </w:r>
      <w:r w:rsidR="000240E9" w:rsidRPr="00252C79">
        <w:t>ment</w:t>
      </w:r>
      <w:r w:rsidR="00D411D6" w:rsidRPr="00252C79">
        <w:t>ación</w:t>
      </w:r>
      <w:bookmarkEnd w:id="12"/>
    </w:p>
    <w:p w14:paraId="7D41A794" w14:textId="77777777" w:rsidR="00ED53B4" w:rsidRPr="00252C79" w:rsidRDefault="00ED53B4" w:rsidP="00ED53B4">
      <w:pPr>
        <w:pStyle w:val="JENUITtulo2"/>
        <w:numPr>
          <w:ilvl w:val="1"/>
          <w:numId w:val="121"/>
        </w:numPr>
        <w:tabs>
          <w:tab w:val="num" w:pos="578"/>
        </w:tabs>
        <w:ind w:left="510" w:hanging="510"/>
      </w:pPr>
      <w:bookmarkStart w:id="13" w:name="_Toc145326837"/>
      <w:r w:rsidRPr="00252C79">
        <w:t>Metodología</w:t>
      </w:r>
      <w:bookmarkEnd w:id="13"/>
    </w:p>
    <w:p w14:paraId="5AC6CE40" w14:textId="5CF190D3" w:rsidR="00ED53B4" w:rsidRPr="00252C79" w:rsidRDefault="00ED53B4" w:rsidP="00631C4D">
      <w:pPr>
        <w:pStyle w:val="JENUINormal"/>
      </w:pPr>
      <w:r w:rsidRPr="00252C79">
        <w:t>Voy a aplicar una metodología de aprendizaje supervisado</w:t>
      </w:r>
      <w:r w:rsidR="006746C3" w:rsidRPr="00252C79">
        <w:t xml:space="preserve"> </w:t>
      </w:r>
      <w:r w:rsidRPr="00252C79">
        <w:t>estructur</w:t>
      </w:r>
      <w:r w:rsidR="006746C3" w:rsidRPr="00252C79">
        <w:t>ándola</w:t>
      </w:r>
      <w:r w:rsidRPr="00252C79">
        <w:t xml:space="preserve"> </w:t>
      </w:r>
      <w:r w:rsidR="008712B3" w:rsidRPr="00252C79">
        <w:t>en</w:t>
      </w:r>
      <w:r w:rsidRPr="00252C79">
        <w:t xml:space="preserve"> los siguientes pasos:</w:t>
      </w:r>
    </w:p>
    <w:p w14:paraId="17E36643" w14:textId="77777777" w:rsidR="00ED53B4" w:rsidRPr="00252C79" w:rsidRDefault="00ED53B4" w:rsidP="00631C4D">
      <w:pPr>
        <w:pStyle w:val="JENUINormal"/>
      </w:pPr>
      <w:r w:rsidRPr="00252C79">
        <w:t xml:space="preserve">  </w:t>
      </w:r>
    </w:p>
    <w:p w14:paraId="09D6D93B" w14:textId="77777777" w:rsidR="00ED53B4" w:rsidRPr="00252C79" w:rsidRDefault="00ED53B4" w:rsidP="008712B3">
      <w:pPr>
        <w:pStyle w:val="Listenabsatz"/>
        <w:numPr>
          <w:ilvl w:val="0"/>
          <w:numId w:val="156"/>
        </w:numPr>
        <w:jc w:val="both"/>
        <w:rPr>
          <w:sz w:val="20"/>
        </w:rPr>
      </w:pPr>
      <w:r w:rsidRPr="00252C79">
        <w:rPr>
          <w:sz w:val="20"/>
        </w:rPr>
        <w:t>Realizar una búsqueda y obtención de una base de datos (</w:t>
      </w:r>
      <w:proofErr w:type="spellStart"/>
      <w:r w:rsidRPr="00252C79">
        <w:rPr>
          <w:sz w:val="20"/>
        </w:rPr>
        <w:t>dataset</w:t>
      </w:r>
      <w:proofErr w:type="spellEnd"/>
      <w:r w:rsidRPr="00252C79">
        <w:rPr>
          <w:sz w:val="20"/>
        </w:rPr>
        <w:t>) de fraude con tarjetas de créditos registrados como fuente secundaria.</w:t>
      </w:r>
    </w:p>
    <w:p w14:paraId="06DD81C3" w14:textId="77777777" w:rsidR="00631C4D" w:rsidRPr="00252C79" w:rsidRDefault="00ED53B4" w:rsidP="008712B3">
      <w:pPr>
        <w:pStyle w:val="Listenabsatz"/>
        <w:numPr>
          <w:ilvl w:val="0"/>
          <w:numId w:val="156"/>
        </w:numPr>
        <w:jc w:val="both"/>
        <w:rPr>
          <w:sz w:val="20"/>
        </w:rPr>
      </w:pPr>
      <w:r w:rsidRPr="00252C79">
        <w:rPr>
          <w:sz w:val="20"/>
        </w:rPr>
        <w:t xml:space="preserve">Descargar el </w:t>
      </w:r>
      <w:proofErr w:type="spellStart"/>
      <w:r w:rsidRPr="00252C79">
        <w:rPr>
          <w:sz w:val="20"/>
        </w:rPr>
        <w:t>Dataset</w:t>
      </w:r>
      <w:proofErr w:type="spellEnd"/>
    </w:p>
    <w:p w14:paraId="12586B74" w14:textId="221F7D35" w:rsidR="00ED53B4" w:rsidRPr="00252C79" w:rsidRDefault="00631C4D" w:rsidP="008712B3">
      <w:pPr>
        <w:pStyle w:val="Listenabsatz"/>
        <w:numPr>
          <w:ilvl w:val="0"/>
          <w:numId w:val="156"/>
        </w:numPr>
        <w:jc w:val="both"/>
        <w:rPr>
          <w:sz w:val="20"/>
        </w:rPr>
      </w:pPr>
      <w:r w:rsidRPr="00252C79">
        <w:rPr>
          <w:sz w:val="20"/>
        </w:rPr>
        <w:t xml:space="preserve">Hacer </w:t>
      </w:r>
      <w:r w:rsidR="00ED53B4" w:rsidRPr="00252C79">
        <w:rPr>
          <w:sz w:val="20"/>
        </w:rPr>
        <w:t>un</w:t>
      </w:r>
      <w:r w:rsidRPr="00252C79">
        <w:rPr>
          <w:sz w:val="20"/>
        </w:rPr>
        <w:t xml:space="preserve"> análisis</w:t>
      </w:r>
      <w:r w:rsidR="00ED53B4" w:rsidRPr="00252C79">
        <w:rPr>
          <w:sz w:val="20"/>
        </w:rPr>
        <w:t xml:space="preserve"> preliminar </w:t>
      </w:r>
      <w:r w:rsidR="006746C3" w:rsidRPr="00252C79">
        <w:rPr>
          <w:sz w:val="20"/>
        </w:rPr>
        <w:t xml:space="preserve">de los datos </w:t>
      </w:r>
      <w:r w:rsidR="00ED53B4" w:rsidRPr="00252C79">
        <w:rPr>
          <w:sz w:val="20"/>
        </w:rPr>
        <w:t>para detectar errores en la muestra.</w:t>
      </w:r>
    </w:p>
    <w:p w14:paraId="651EEB66" w14:textId="70673312" w:rsidR="00ED53B4" w:rsidRPr="00252C79" w:rsidRDefault="00631C4D" w:rsidP="008712B3">
      <w:pPr>
        <w:pStyle w:val="Listenabsatz"/>
        <w:numPr>
          <w:ilvl w:val="0"/>
          <w:numId w:val="156"/>
        </w:numPr>
        <w:jc w:val="both"/>
        <w:rPr>
          <w:sz w:val="20"/>
        </w:rPr>
      </w:pPr>
      <w:r w:rsidRPr="00252C79">
        <w:rPr>
          <w:sz w:val="20"/>
        </w:rPr>
        <w:t>D</w:t>
      </w:r>
      <w:r w:rsidR="00ED53B4" w:rsidRPr="00252C79">
        <w:rPr>
          <w:sz w:val="20"/>
        </w:rPr>
        <w:t>epurar la muestra, eliminando aquellos registros que contengan errores o est</w:t>
      </w:r>
      <w:r w:rsidR="006746C3" w:rsidRPr="00252C79">
        <w:rPr>
          <w:sz w:val="20"/>
        </w:rPr>
        <w:t>é</w:t>
      </w:r>
      <w:r w:rsidR="00ED53B4" w:rsidRPr="00252C79">
        <w:rPr>
          <w:sz w:val="20"/>
        </w:rPr>
        <w:t>n incompletos.</w:t>
      </w:r>
    </w:p>
    <w:p w14:paraId="6E3992FA" w14:textId="372A9953" w:rsidR="00ED53B4" w:rsidRPr="00252C79" w:rsidRDefault="00631C4D" w:rsidP="008712B3">
      <w:pPr>
        <w:pStyle w:val="Listenabsatz"/>
        <w:numPr>
          <w:ilvl w:val="0"/>
          <w:numId w:val="156"/>
        </w:numPr>
        <w:jc w:val="both"/>
        <w:rPr>
          <w:sz w:val="20"/>
        </w:rPr>
      </w:pPr>
      <w:r w:rsidRPr="00252C79">
        <w:rPr>
          <w:sz w:val="20"/>
        </w:rPr>
        <w:t>Convertir a</w:t>
      </w:r>
      <w:r w:rsidR="00ED53B4" w:rsidRPr="00252C79">
        <w:rPr>
          <w:sz w:val="20"/>
        </w:rPr>
        <w:t>quellas variables categóricas</w:t>
      </w:r>
      <w:r w:rsidRPr="00252C79">
        <w:rPr>
          <w:sz w:val="20"/>
        </w:rPr>
        <w:t xml:space="preserve"> en variables booleanas (</w:t>
      </w:r>
      <w:r w:rsidR="00ED53B4" w:rsidRPr="00252C79">
        <w:rPr>
          <w:sz w:val="20"/>
        </w:rPr>
        <w:t>0</w:t>
      </w:r>
      <w:r w:rsidRPr="00252C79">
        <w:rPr>
          <w:sz w:val="20"/>
        </w:rPr>
        <w:t>, 1),</w:t>
      </w:r>
      <w:r w:rsidR="00ED53B4" w:rsidRPr="00252C79">
        <w:rPr>
          <w:sz w:val="20"/>
        </w:rPr>
        <w:t xml:space="preserve"> según la presencia de cada categoría </w:t>
      </w:r>
      <w:r w:rsidRPr="00252C79">
        <w:rPr>
          <w:sz w:val="20"/>
        </w:rPr>
        <w:t>por</w:t>
      </w:r>
      <w:r w:rsidR="00ED53B4" w:rsidRPr="00252C79">
        <w:rPr>
          <w:sz w:val="20"/>
        </w:rPr>
        <w:t xml:space="preserve"> registro.</w:t>
      </w:r>
    </w:p>
    <w:p w14:paraId="4410E716" w14:textId="019C4D83" w:rsidR="00631C4D" w:rsidRPr="00252C79" w:rsidRDefault="00631C4D" w:rsidP="008712B3">
      <w:pPr>
        <w:pStyle w:val="Listenabsatz"/>
        <w:numPr>
          <w:ilvl w:val="0"/>
          <w:numId w:val="156"/>
        </w:numPr>
        <w:jc w:val="both"/>
        <w:rPr>
          <w:sz w:val="20"/>
        </w:rPr>
      </w:pPr>
      <w:r w:rsidRPr="00252C79">
        <w:rPr>
          <w:sz w:val="20"/>
        </w:rPr>
        <w:t xml:space="preserve">Hacer una </w:t>
      </w:r>
      <w:r w:rsidR="00ED53B4" w:rsidRPr="00252C79">
        <w:rPr>
          <w:sz w:val="20"/>
        </w:rPr>
        <w:t xml:space="preserve">elección </w:t>
      </w:r>
      <w:r w:rsidRPr="00252C79">
        <w:rPr>
          <w:sz w:val="20"/>
        </w:rPr>
        <w:t xml:space="preserve">preliminar </w:t>
      </w:r>
      <w:r w:rsidR="00ED53B4" w:rsidRPr="00252C79">
        <w:rPr>
          <w:sz w:val="20"/>
        </w:rPr>
        <w:t>de las</w:t>
      </w:r>
      <w:r w:rsidR="00ED53B4" w:rsidRPr="00252C79">
        <w:t xml:space="preserve"> </w:t>
      </w:r>
      <w:r w:rsidR="00ED53B4" w:rsidRPr="00252C79">
        <w:rPr>
          <w:sz w:val="20"/>
        </w:rPr>
        <w:t>variables relevantes</w:t>
      </w:r>
    </w:p>
    <w:p w14:paraId="31C86261" w14:textId="4380E56D" w:rsidR="00ED53B4" w:rsidRPr="00252C79" w:rsidRDefault="00631C4D" w:rsidP="008712B3">
      <w:pPr>
        <w:pStyle w:val="Listenabsatz"/>
        <w:numPr>
          <w:ilvl w:val="0"/>
          <w:numId w:val="156"/>
        </w:numPr>
        <w:jc w:val="both"/>
        <w:rPr>
          <w:sz w:val="20"/>
        </w:rPr>
      </w:pPr>
      <w:r w:rsidRPr="00252C79">
        <w:rPr>
          <w:sz w:val="20"/>
        </w:rPr>
        <w:t>Hacer una</w:t>
      </w:r>
      <w:r w:rsidR="00ED53B4" w:rsidRPr="00252C79">
        <w:rPr>
          <w:sz w:val="20"/>
        </w:rPr>
        <w:t xml:space="preserve"> partición de la muestra en conjuntos de datos de entrenamiento y prueba.</w:t>
      </w:r>
    </w:p>
    <w:p w14:paraId="6F72E9BE" w14:textId="33BCD747" w:rsidR="00ED53B4" w:rsidRPr="00252C79" w:rsidRDefault="00DC4431" w:rsidP="008712B3">
      <w:pPr>
        <w:pStyle w:val="Listenabsatz"/>
        <w:numPr>
          <w:ilvl w:val="0"/>
          <w:numId w:val="156"/>
        </w:numPr>
        <w:jc w:val="both"/>
        <w:rPr>
          <w:sz w:val="20"/>
        </w:rPr>
      </w:pPr>
      <w:r w:rsidRPr="00252C79">
        <w:rPr>
          <w:sz w:val="20"/>
        </w:rPr>
        <w:t>Hacer un a</w:t>
      </w:r>
      <w:r w:rsidR="00ED53B4" w:rsidRPr="00252C79">
        <w:rPr>
          <w:sz w:val="20"/>
        </w:rPr>
        <w:t>nálisis exploratorio de los datos</w:t>
      </w:r>
    </w:p>
    <w:p w14:paraId="267E1B4E" w14:textId="290B409E" w:rsidR="00ED53B4" w:rsidRPr="00252C79" w:rsidRDefault="00ED53B4" w:rsidP="008712B3">
      <w:pPr>
        <w:pStyle w:val="Listenabsatz"/>
        <w:numPr>
          <w:ilvl w:val="0"/>
          <w:numId w:val="156"/>
        </w:numPr>
        <w:jc w:val="both"/>
        <w:rPr>
          <w:sz w:val="20"/>
        </w:rPr>
      </w:pPr>
      <w:r w:rsidRPr="00252C79">
        <w:rPr>
          <w:sz w:val="20"/>
        </w:rPr>
        <w:t>Aplica</w:t>
      </w:r>
      <w:r w:rsidR="00DC4431" w:rsidRPr="00252C79">
        <w:rPr>
          <w:sz w:val="20"/>
        </w:rPr>
        <w:t>r los siguientes algoritmos</w:t>
      </w:r>
      <w:r w:rsidRPr="00252C79">
        <w:rPr>
          <w:sz w:val="20"/>
        </w:rPr>
        <w:t xml:space="preserve"> </w:t>
      </w:r>
      <w:r w:rsidR="00DC4431" w:rsidRPr="00252C79">
        <w:rPr>
          <w:sz w:val="20"/>
        </w:rPr>
        <w:t xml:space="preserve">de clasificación: </w:t>
      </w:r>
      <w:r w:rsidRPr="00252C79">
        <w:rPr>
          <w:sz w:val="20"/>
        </w:rPr>
        <w:t>regresión logística, k-vecinos cercanos, árboles de decisión y bosques aleatorios</w:t>
      </w:r>
    </w:p>
    <w:p w14:paraId="4EEA4DC9" w14:textId="0B8EBB56" w:rsidR="00ED53B4" w:rsidRPr="00252C79" w:rsidRDefault="00ED53B4" w:rsidP="008712B3">
      <w:pPr>
        <w:pStyle w:val="Listenabsatz"/>
        <w:numPr>
          <w:ilvl w:val="0"/>
          <w:numId w:val="156"/>
        </w:numPr>
        <w:jc w:val="both"/>
        <w:rPr>
          <w:sz w:val="20"/>
        </w:rPr>
      </w:pPr>
      <w:r w:rsidRPr="00252C79">
        <w:rPr>
          <w:sz w:val="20"/>
        </w:rPr>
        <w:lastRenderedPageBreak/>
        <w:t xml:space="preserve">Crear modelos de predicción </w:t>
      </w:r>
      <w:r w:rsidR="00DC4431" w:rsidRPr="00252C79">
        <w:rPr>
          <w:sz w:val="20"/>
        </w:rPr>
        <w:t>y clasificación de</w:t>
      </w:r>
      <w:r w:rsidRPr="00252C79">
        <w:rPr>
          <w:sz w:val="20"/>
        </w:rPr>
        <w:t xml:space="preserve"> las </w:t>
      </w:r>
      <w:r w:rsidR="00DC4431" w:rsidRPr="00252C79">
        <w:rPr>
          <w:sz w:val="20"/>
        </w:rPr>
        <w:t>observaciones</w:t>
      </w:r>
    </w:p>
    <w:p w14:paraId="726626D3" w14:textId="77777777" w:rsidR="00DC4431" w:rsidRPr="00252C79" w:rsidRDefault="00DC4431" w:rsidP="008712B3">
      <w:pPr>
        <w:pStyle w:val="Listenabsatz"/>
        <w:numPr>
          <w:ilvl w:val="0"/>
          <w:numId w:val="156"/>
        </w:numPr>
        <w:jc w:val="both"/>
        <w:rPr>
          <w:sz w:val="20"/>
        </w:rPr>
      </w:pPr>
      <w:r w:rsidRPr="00252C79">
        <w:rPr>
          <w:sz w:val="20"/>
        </w:rPr>
        <w:t>Realizar la v</w:t>
      </w:r>
      <w:r w:rsidR="00ED53B4" w:rsidRPr="00252C79">
        <w:rPr>
          <w:sz w:val="20"/>
        </w:rPr>
        <w:t>alidación cruzada</w:t>
      </w:r>
    </w:p>
    <w:p w14:paraId="0DB6F8AE" w14:textId="1E0FF76D" w:rsidR="00ED53B4" w:rsidRPr="00252C79" w:rsidRDefault="00DC4431" w:rsidP="008712B3">
      <w:pPr>
        <w:pStyle w:val="Listenabsatz"/>
        <w:numPr>
          <w:ilvl w:val="0"/>
          <w:numId w:val="156"/>
        </w:numPr>
        <w:jc w:val="both"/>
        <w:rPr>
          <w:sz w:val="20"/>
        </w:rPr>
      </w:pPr>
      <w:r w:rsidRPr="00252C79">
        <w:rPr>
          <w:sz w:val="20"/>
        </w:rPr>
        <w:t xml:space="preserve">Medición de las ratios de eficiencia de predicción de los modelos </w:t>
      </w:r>
      <w:r w:rsidR="00ED53B4" w:rsidRPr="00252C79">
        <w:rPr>
          <w:sz w:val="20"/>
        </w:rPr>
        <w:t>(scores)</w:t>
      </w:r>
    </w:p>
    <w:p w14:paraId="457BBFAC" w14:textId="77777777" w:rsidR="00DC4431" w:rsidRPr="00252C79" w:rsidRDefault="00ED53B4" w:rsidP="008712B3">
      <w:pPr>
        <w:pStyle w:val="Listenabsatz"/>
        <w:numPr>
          <w:ilvl w:val="0"/>
          <w:numId w:val="156"/>
        </w:numPr>
        <w:jc w:val="both"/>
        <w:rPr>
          <w:sz w:val="20"/>
        </w:rPr>
      </w:pPr>
      <w:r w:rsidRPr="00252C79">
        <w:rPr>
          <w:sz w:val="20"/>
        </w:rPr>
        <w:t>C</w:t>
      </w:r>
      <w:r w:rsidR="00DC4431" w:rsidRPr="00252C79">
        <w:rPr>
          <w:sz w:val="20"/>
        </w:rPr>
        <w:t xml:space="preserve">onstruir las </w:t>
      </w:r>
      <w:r w:rsidRPr="00252C79">
        <w:rPr>
          <w:sz w:val="20"/>
        </w:rPr>
        <w:t>matrices de confusión</w:t>
      </w:r>
    </w:p>
    <w:p w14:paraId="1D3382A9" w14:textId="3A4DCF76" w:rsidR="00ED53B4" w:rsidRPr="00252C79" w:rsidRDefault="00DC4431" w:rsidP="008712B3">
      <w:pPr>
        <w:pStyle w:val="Listenabsatz"/>
        <w:numPr>
          <w:ilvl w:val="0"/>
          <w:numId w:val="156"/>
        </w:numPr>
        <w:jc w:val="both"/>
        <w:rPr>
          <w:sz w:val="20"/>
        </w:rPr>
      </w:pPr>
      <w:r w:rsidRPr="00252C79">
        <w:rPr>
          <w:sz w:val="20"/>
        </w:rPr>
        <w:t>Graficar las</w:t>
      </w:r>
      <w:r w:rsidR="00ED53B4" w:rsidRPr="00252C79">
        <w:rPr>
          <w:sz w:val="20"/>
        </w:rPr>
        <w:t xml:space="preserve"> curva</w:t>
      </w:r>
      <w:r w:rsidRPr="00252C79">
        <w:rPr>
          <w:sz w:val="20"/>
        </w:rPr>
        <w:t>s</w:t>
      </w:r>
      <w:r w:rsidR="00ED53B4" w:rsidRPr="00252C79">
        <w:rPr>
          <w:sz w:val="20"/>
        </w:rPr>
        <w:t xml:space="preserve"> ROC</w:t>
      </w:r>
    </w:p>
    <w:p w14:paraId="5C285759" w14:textId="1CBEA018" w:rsidR="00ED53B4" w:rsidRPr="00252C79" w:rsidRDefault="00ED53B4" w:rsidP="008712B3">
      <w:pPr>
        <w:pStyle w:val="JENUINormal"/>
        <w:numPr>
          <w:ilvl w:val="0"/>
          <w:numId w:val="156"/>
        </w:numPr>
      </w:pPr>
      <w:r w:rsidRPr="00252C79">
        <w:t>Compar</w:t>
      </w:r>
      <w:r w:rsidR="00DC4431" w:rsidRPr="00252C79">
        <w:t>ar la eficiencia</w:t>
      </w:r>
      <w:r w:rsidRPr="00252C79">
        <w:t xml:space="preserve"> entre los modelos</w:t>
      </w:r>
    </w:p>
    <w:p w14:paraId="76B33C45" w14:textId="77777777" w:rsidR="00631C4D" w:rsidRPr="00252C79" w:rsidRDefault="00ED53B4" w:rsidP="008712B3">
      <w:pPr>
        <w:pStyle w:val="JENUINormal"/>
        <w:numPr>
          <w:ilvl w:val="0"/>
          <w:numId w:val="156"/>
        </w:numPr>
      </w:pPr>
      <w:r w:rsidRPr="00252C79">
        <w:t>Conclusiones</w:t>
      </w:r>
    </w:p>
    <w:p w14:paraId="5491ED18" w14:textId="083501B6" w:rsidR="00ED53B4" w:rsidRPr="00252C79" w:rsidRDefault="00631C4D" w:rsidP="008712B3">
      <w:pPr>
        <w:pStyle w:val="JENUINormal"/>
        <w:numPr>
          <w:ilvl w:val="0"/>
          <w:numId w:val="156"/>
        </w:numPr>
      </w:pPr>
      <w:r w:rsidRPr="00252C79">
        <w:t>Programación del</w:t>
      </w:r>
      <w:r w:rsidR="00ED53B4" w:rsidRPr="00252C79">
        <w:t xml:space="preserve"> código en Python</w:t>
      </w:r>
    </w:p>
    <w:p w14:paraId="19634996" w14:textId="60B9A0D1" w:rsidR="00206ABD" w:rsidRPr="00252C79" w:rsidRDefault="009625FE" w:rsidP="00ED53B4">
      <w:pPr>
        <w:pStyle w:val="JENUITtulo2"/>
        <w:numPr>
          <w:ilvl w:val="1"/>
          <w:numId w:val="121"/>
        </w:numPr>
        <w:tabs>
          <w:tab w:val="num" w:pos="578"/>
        </w:tabs>
        <w:ind w:left="510" w:hanging="510"/>
      </w:pPr>
      <w:r w:rsidRPr="00252C79">
        <w:t xml:space="preserve"> </w:t>
      </w:r>
      <w:bookmarkStart w:id="14" w:name="_Toc145326838"/>
      <w:r w:rsidR="00BD6677" w:rsidRPr="00252C79">
        <w:t>Muestra (</w:t>
      </w:r>
      <w:proofErr w:type="spellStart"/>
      <w:r w:rsidR="00BD6677" w:rsidRPr="00252C79">
        <w:t>Dataset</w:t>
      </w:r>
      <w:proofErr w:type="spellEnd"/>
      <w:r w:rsidR="00BD6677" w:rsidRPr="00252C79">
        <w:t>)</w:t>
      </w:r>
      <w:bookmarkEnd w:id="14"/>
    </w:p>
    <w:p w14:paraId="63AB9850" w14:textId="6161431B" w:rsidR="00206ABD" w:rsidRPr="00252C79" w:rsidRDefault="00BD6677" w:rsidP="00635E8B">
      <w:pPr>
        <w:pStyle w:val="JENUINormal"/>
      </w:pPr>
      <w:r w:rsidRPr="00252C79">
        <w:t>La muestra (</w:t>
      </w:r>
      <w:proofErr w:type="spellStart"/>
      <w:r w:rsidRPr="00252C79">
        <w:t>dataset</w:t>
      </w:r>
      <w:proofErr w:type="spellEnd"/>
      <w:r w:rsidRPr="00252C79">
        <w:t xml:space="preserve">) seleccionada </w:t>
      </w:r>
      <w:r w:rsidR="00635E8B" w:rsidRPr="00252C79">
        <w:t xml:space="preserve">la he </w:t>
      </w:r>
      <w:r w:rsidRPr="00252C79">
        <w:t>descarg</w:t>
      </w:r>
      <w:r w:rsidR="00635E8B" w:rsidRPr="00252C79">
        <w:t>ado</w:t>
      </w:r>
      <w:r w:rsidRPr="00252C79">
        <w:t xml:space="preserve"> d</w:t>
      </w:r>
      <w:r w:rsidR="00635E8B" w:rsidRPr="00252C79">
        <w:t xml:space="preserve">esde el repositorio </w:t>
      </w:r>
      <w:proofErr w:type="spellStart"/>
      <w:r w:rsidRPr="00252C79">
        <w:t>Kaggle</w:t>
      </w:r>
      <w:proofErr w:type="spellEnd"/>
      <w:r w:rsidRPr="00252C79">
        <w:t>. Concretamente</w:t>
      </w:r>
      <w:r w:rsidR="00635E8B" w:rsidRPr="00252C79">
        <w:t>, se trata de una muestra con datos de</w:t>
      </w:r>
      <w:r w:rsidRPr="00252C79">
        <w:t xml:space="preserve"> fraude de tarjetas de crédito recogidos en Nigeria con el título de </w:t>
      </w:r>
      <w:proofErr w:type="spellStart"/>
      <w:r w:rsidRPr="00252C79">
        <w:rPr>
          <w:i/>
          <w:iCs/>
        </w:rPr>
        <w:t>Credit</w:t>
      </w:r>
      <w:proofErr w:type="spellEnd"/>
      <w:r w:rsidRPr="00252C79">
        <w:rPr>
          <w:i/>
          <w:iCs/>
        </w:rPr>
        <w:t xml:space="preserve"> </w:t>
      </w:r>
      <w:proofErr w:type="spellStart"/>
      <w:r w:rsidRPr="00252C79">
        <w:rPr>
          <w:i/>
          <w:iCs/>
        </w:rPr>
        <w:t>Card</w:t>
      </w:r>
      <w:proofErr w:type="spellEnd"/>
      <w:r w:rsidRPr="00252C79">
        <w:rPr>
          <w:i/>
          <w:iCs/>
        </w:rPr>
        <w:t xml:space="preserve"> </w:t>
      </w:r>
      <w:proofErr w:type="spellStart"/>
      <w:r w:rsidRPr="00252C79">
        <w:rPr>
          <w:i/>
          <w:iCs/>
        </w:rPr>
        <w:t>Fraud</w:t>
      </w:r>
      <w:proofErr w:type="spellEnd"/>
      <w:r w:rsidRPr="00252C79">
        <w:rPr>
          <w:i/>
          <w:iCs/>
        </w:rPr>
        <w:t xml:space="preserve"> </w:t>
      </w:r>
      <w:proofErr w:type="spellStart"/>
      <w:r w:rsidRPr="00252C79">
        <w:rPr>
          <w:i/>
          <w:iCs/>
        </w:rPr>
        <w:t>Detection</w:t>
      </w:r>
      <w:proofErr w:type="spellEnd"/>
      <w:r w:rsidRPr="00252C79">
        <w:rPr>
          <w:i/>
          <w:iCs/>
        </w:rPr>
        <w:t xml:space="preserve"> </w:t>
      </w:r>
      <w:proofErr w:type="spellStart"/>
      <w:r w:rsidRPr="00252C79">
        <w:rPr>
          <w:i/>
          <w:iCs/>
        </w:rPr>
        <w:t>Dataset</w:t>
      </w:r>
      <w:proofErr w:type="spellEnd"/>
      <w:r w:rsidRPr="00252C79">
        <w:t xml:space="preserve"> </w:t>
      </w:r>
      <w:r w:rsidRPr="00252C79">
        <w:rPr>
          <w:i/>
          <w:iCs/>
        </w:rPr>
        <w:t xml:space="preserve">(Emmanuel </w:t>
      </w:r>
      <w:proofErr w:type="spellStart"/>
      <w:r w:rsidRPr="00252C79">
        <w:rPr>
          <w:i/>
          <w:iCs/>
        </w:rPr>
        <w:t>Onwuegbusi</w:t>
      </w:r>
      <w:proofErr w:type="spellEnd"/>
      <w:r w:rsidRPr="00252C79">
        <w:rPr>
          <w:i/>
          <w:iCs/>
        </w:rPr>
        <w:t>)</w:t>
      </w:r>
      <w:r w:rsidR="00264DA0" w:rsidRPr="00252C79">
        <w:rPr>
          <w:i/>
          <w:iCs/>
        </w:rPr>
        <w:t xml:space="preserve"> </w:t>
      </w:r>
      <w:r w:rsidR="00264DA0" w:rsidRPr="00252C79">
        <w:t>[</w:t>
      </w:r>
      <w:r w:rsidR="00FB74FA" w:rsidRPr="00252C79">
        <w:t>9</w:t>
      </w:r>
      <w:r w:rsidR="00264DA0" w:rsidRPr="00252C79">
        <w:t xml:space="preserve">]. </w:t>
      </w:r>
    </w:p>
    <w:p w14:paraId="41456419" w14:textId="77777777" w:rsidR="00BD6677" w:rsidRPr="00252C79" w:rsidRDefault="00BD6677" w:rsidP="00635E8B">
      <w:pPr>
        <w:pStyle w:val="JENUINormal"/>
        <w:ind w:firstLine="0"/>
      </w:pPr>
    </w:p>
    <w:p w14:paraId="2A7AC47B" w14:textId="7F903384" w:rsidR="00524E48" w:rsidRPr="00252C79" w:rsidRDefault="00524E48" w:rsidP="00635E8B">
      <w:pPr>
        <w:jc w:val="both"/>
        <w:rPr>
          <w:sz w:val="20"/>
        </w:rPr>
      </w:pPr>
      <w:r w:rsidRPr="00252C79">
        <w:rPr>
          <w:sz w:val="20"/>
        </w:rPr>
        <w:t xml:space="preserve">En África, existe un gran problema de fraude </w:t>
      </w:r>
      <w:r w:rsidR="003F25B2" w:rsidRPr="00252C79">
        <w:rPr>
          <w:sz w:val="20"/>
        </w:rPr>
        <w:t xml:space="preserve">con tarjetas de crédito, </w:t>
      </w:r>
      <w:r w:rsidRPr="00252C79">
        <w:rPr>
          <w:sz w:val="20"/>
        </w:rPr>
        <w:t xml:space="preserve">donde las incidencias más frecuentes </w:t>
      </w:r>
      <w:r w:rsidR="003F25B2" w:rsidRPr="00252C79">
        <w:rPr>
          <w:sz w:val="20"/>
        </w:rPr>
        <w:t>se dan</w:t>
      </w:r>
      <w:r w:rsidR="003F25B2" w:rsidRPr="00252C79">
        <w:t xml:space="preserve"> </w:t>
      </w:r>
      <w:r w:rsidR="003F25B2" w:rsidRPr="00252C79">
        <w:rPr>
          <w:sz w:val="20"/>
        </w:rPr>
        <w:t>en</w:t>
      </w:r>
      <w:r w:rsidRPr="00252C79">
        <w:rPr>
          <w:sz w:val="20"/>
        </w:rPr>
        <w:t xml:space="preserve"> la web, </w:t>
      </w:r>
      <w:r w:rsidR="003F25B2" w:rsidRPr="00252C79">
        <w:rPr>
          <w:sz w:val="20"/>
        </w:rPr>
        <w:t>en</w:t>
      </w:r>
      <w:r w:rsidRPr="00252C79">
        <w:rPr>
          <w:sz w:val="20"/>
        </w:rPr>
        <w:t xml:space="preserve"> las aplicaciones móviles y también </w:t>
      </w:r>
      <w:r w:rsidR="003F25B2" w:rsidRPr="00252C79">
        <w:rPr>
          <w:sz w:val="20"/>
        </w:rPr>
        <w:t>en</w:t>
      </w:r>
      <w:r w:rsidRPr="00252C79">
        <w:rPr>
          <w:sz w:val="20"/>
        </w:rPr>
        <w:t xml:space="preserve"> los retiros en cajeros.</w:t>
      </w:r>
      <w:r w:rsidR="004324BA" w:rsidRPr="00252C79">
        <w:rPr>
          <w:sz w:val="20"/>
        </w:rPr>
        <w:t xml:space="preserve"> [</w:t>
      </w:r>
      <w:r w:rsidR="00FB74FA" w:rsidRPr="00252C79">
        <w:rPr>
          <w:sz w:val="20"/>
        </w:rPr>
        <w:t>10</w:t>
      </w:r>
      <w:r w:rsidR="004324BA" w:rsidRPr="00252C79">
        <w:rPr>
          <w:sz w:val="20"/>
        </w:rPr>
        <w:t>]</w:t>
      </w:r>
    </w:p>
    <w:p w14:paraId="7ED86EC6" w14:textId="77777777" w:rsidR="00F52E90" w:rsidRPr="00252C79" w:rsidRDefault="00F52E90" w:rsidP="00635E8B">
      <w:pPr>
        <w:jc w:val="both"/>
        <w:rPr>
          <w:sz w:val="20"/>
        </w:rPr>
      </w:pPr>
    </w:p>
    <w:p w14:paraId="55C1EBAE" w14:textId="50A902AC" w:rsidR="00BD6677" w:rsidRPr="00252C79" w:rsidRDefault="00BD6677" w:rsidP="00635E8B">
      <w:pPr>
        <w:jc w:val="both"/>
        <w:rPr>
          <w:sz w:val="20"/>
        </w:rPr>
      </w:pPr>
      <w:r w:rsidRPr="00252C79">
        <w:rPr>
          <w:sz w:val="20"/>
        </w:rPr>
        <w:t xml:space="preserve">A primera vista podemos ver que la proporción entre fraude y no fraude es de aproximadamente poco más de un cuarto. </w:t>
      </w:r>
    </w:p>
    <w:p w14:paraId="0B7B617C" w14:textId="77777777" w:rsidR="00BD6677" w:rsidRPr="00252C79" w:rsidRDefault="00BD6677" w:rsidP="00BD6677">
      <w:pPr>
        <w:rPr>
          <w:sz w:val="20"/>
        </w:rPr>
      </w:pPr>
    </w:p>
    <w:tbl>
      <w:tblPr>
        <w:tblStyle w:val="Tabellenraster"/>
        <w:tblW w:w="0" w:type="auto"/>
        <w:tblInd w:w="279" w:type="dxa"/>
        <w:tblLook w:val="04A0" w:firstRow="1" w:lastRow="0" w:firstColumn="1" w:lastColumn="0" w:noHBand="0" w:noVBand="1"/>
      </w:tblPr>
      <w:tblGrid>
        <w:gridCol w:w="1393"/>
        <w:gridCol w:w="1394"/>
        <w:gridCol w:w="1105"/>
      </w:tblGrid>
      <w:tr w:rsidR="00BD6677" w:rsidRPr="00252C79" w14:paraId="43673BD8" w14:textId="77777777" w:rsidTr="00BD6677">
        <w:tc>
          <w:tcPr>
            <w:tcW w:w="1558" w:type="dxa"/>
            <w:shd w:val="clear" w:color="auto" w:fill="AEAAAA" w:themeFill="background2" w:themeFillShade="BF"/>
          </w:tcPr>
          <w:p w14:paraId="17577B69" w14:textId="77777777" w:rsidR="00BD6677" w:rsidRPr="00252C79" w:rsidRDefault="00BD6677" w:rsidP="00455F2F">
            <w:pPr>
              <w:jc w:val="center"/>
              <w:rPr>
                <w:rFonts w:ascii="Times New Roman" w:hAnsi="Times New Roman"/>
                <w:sz w:val="20"/>
                <w:szCs w:val="20"/>
              </w:rPr>
            </w:pPr>
            <w:r w:rsidRPr="00252C79">
              <w:rPr>
                <w:rFonts w:ascii="Times New Roman" w:hAnsi="Times New Roman"/>
                <w:sz w:val="20"/>
                <w:szCs w:val="20"/>
              </w:rPr>
              <w:t>Categoría</w:t>
            </w:r>
          </w:p>
        </w:tc>
        <w:tc>
          <w:tcPr>
            <w:tcW w:w="1389" w:type="dxa"/>
            <w:shd w:val="clear" w:color="auto" w:fill="AEAAAA" w:themeFill="background2" w:themeFillShade="BF"/>
          </w:tcPr>
          <w:p w14:paraId="122628D0" w14:textId="77777777" w:rsidR="00BD6677" w:rsidRPr="00252C79" w:rsidRDefault="00BD6677" w:rsidP="00455F2F">
            <w:pPr>
              <w:jc w:val="center"/>
              <w:rPr>
                <w:rFonts w:ascii="Times New Roman" w:hAnsi="Times New Roman"/>
                <w:sz w:val="20"/>
                <w:szCs w:val="20"/>
              </w:rPr>
            </w:pPr>
            <w:r w:rsidRPr="00252C79">
              <w:rPr>
                <w:rFonts w:ascii="Times New Roman" w:hAnsi="Times New Roman"/>
                <w:sz w:val="20"/>
                <w:szCs w:val="20"/>
              </w:rPr>
              <w:t>Observaciones</w:t>
            </w:r>
          </w:p>
        </w:tc>
        <w:tc>
          <w:tcPr>
            <w:tcW w:w="1101" w:type="dxa"/>
            <w:shd w:val="clear" w:color="auto" w:fill="AEAAAA" w:themeFill="background2" w:themeFillShade="BF"/>
          </w:tcPr>
          <w:p w14:paraId="5CF879D8" w14:textId="77777777" w:rsidR="00BD6677" w:rsidRPr="00252C79" w:rsidRDefault="00BD6677" w:rsidP="00455F2F">
            <w:pPr>
              <w:jc w:val="center"/>
              <w:rPr>
                <w:rFonts w:ascii="Times New Roman" w:hAnsi="Times New Roman"/>
                <w:sz w:val="20"/>
                <w:szCs w:val="20"/>
              </w:rPr>
            </w:pPr>
            <w:r w:rsidRPr="00252C79">
              <w:rPr>
                <w:rFonts w:ascii="Times New Roman" w:hAnsi="Times New Roman"/>
                <w:sz w:val="20"/>
                <w:szCs w:val="20"/>
              </w:rPr>
              <w:t>Proporción</w:t>
            </w:r>
          </w:p>
        </w:tc>
      </w:tr>
      <w:tr w:rsidR="00BD6677" w:rsidRPr="00252C79" w14:paraId="6A0E4AC7" w14:textId="77777777" w:rsidTr="00BD6677">
        <w:tc>
          <w:tcPr>
            <w:tcW w:w="1558" w:type="dxa"/>
          </w:tcPr>
          <w:p w14:paraId="6A6FA848" w14:textId="77777777" w:rsidR="00BD6677" w:rsidRPr="00252C79" w:rsidRDefault="00BD6677" w:rsidP="00455F2F">
            <w:pPr>
              <w:jc w:val="center"/>
              <w:rPr>
                <w:rFonts w:ascii="Times New Roman" w:hAnsi="Times New Roman"/>
                <w:sz w:val="20"/>
                <w:szCs w:val="20"/>
              </w:rPr>
            </w:pPr>
            <w:r w:rsidRPr="00252C79">
              <w:rPr>
                <w:rFonts w:ascii="Times New Roman" w:hAnsi="Times New Roman"/>
                <w:sz w:val="20"/>
                <w:szCs w:val="20"/>
              </w:rPr>
              <w:t>1</w:t>
            </w:r>
          </w:p>
        </w:tc>
        <w:tc>
          <w:tcPr>
            <w:tcW w:w="1389" w:type="dxa"/>
          </w:tcPr>
          <w:p w14:paraId="5897B1B0" w14:textId="3017BA3D" w:rsidR="00BD6677" w:rsidRPr="00252C79" w:rsidRDefault="00BD6677" w:rsidP="00455F2F">
            <w:pPr>
              <w:jc w:val="center"/>
              <w:rPr>
                <w:rFonts w:ascii="Times New Roman" w:hAnsi="Times New Roman"/>
                <w:sz w:val="20"/>
                <w:szCs w:val="20"/>
              </w:rPr>
            </w:pPr>
            <w:r w:rsidRPr="00252C79">
              <w:rPr>
                <w:rFonts w:ascii="Times New Roman" w:eastAsiaTheme="minorHAnsi" w:hAnsi="Times New Roman"/>
                <w:kern w:val="2"/>
                <w:sz w:val="20"/>
                <w:szCs w:val="20"/>
                <w:lang w:eastAsia="en-US"/>
                <w14:ligatures w14:val="standardContextual"/>
              </w:rPr>
              <w:t>2</w:t>
            </w:r>
            <w:r w:rsidR="008712B3" w:rsidRPr="00252C79">
              <w:rPr>
                <w:rFonts w:ascii="Times New Roman" w:eastAsiaTheme="minorHAnsi" w:hAnsi="Times New Roman"/>
                <w:kern w:val="2"/>
                <w:sz w:val="20"/>
                <w:szCs w:val="20"/>
                <w:lang w:eastAsia="en-US"/>
                <w14:ligatures w14:val="standardContextual"/>
              </w:rPr>
              <w:t>7370</w:t>
            </w:r>
          </w:p>
        </w:tc>
        <w:tc>
          <w:tcPr>
            <w:tcW w:w="1101" w:type="dxa"/>
          </w:tcPr>
          <w:p w14:paraId="4E889D7B" w14:textId="0FAF4425" w:rsidR="00BD6677" w:rsidRPr="00252C79" w:rsidRDefault="00BD6677" w:rsidP="00455F2F">
            <w:pPr>
              <w:jc w:val="center"/>
              <w:rPr>
                <w:rFonts w:ascii="Times New Roman" w:hAnsi="Times New Roman"/>
                <w:sz w:val="20"/>
                <w:szCs w:val="20"/>
              </w:rPr>
            </w:pPr>
            <w:r w:rsidRPr="00252C79">
              <w:rPr>
                <w:rFonts w:ascii="Times New Roman" w:hAnsi="Times New Roman"/>
                <w:sz w:val="20"/>
                <w:szCs w:val="20"/>
              </w:rPr>
              <w:t>7</w:t>
            </w:r>
            <w:r w:rsidR="00440858" w:rsidRPr="00252C79">
              <w:rPr>
                <w:rFonts w:ascii="Times New Roman" w:hAnsi="Times New Roman"/>
                <w:sz w:val="20"/>
                <w:szCs w:val="20"/>
              </w:rPr>
              <w:t>3</w:t>
            </w:r>
            <w:r w:rsidRPr="00252C79">
              <w:rPr>
                <w:rFonts w:ascii="Times New Roman" w:hAnsi="Times New Roman"/>
                <w:sz w:val="20"/>
                <w:szCs w:val="20"/>
              </w:rPr>
              <w:t>,7</w:t>
            </w:r>
            <w:r w:rsidR="00440858" w:rsidRPr="00252C79">
              <w:rPr>
                <w:rFonts w:ascii="Times New Roman" w:hAnsi="Times New Roman"/>
                <w:sz w:val="20"/>
                <w:szCs w:val="20"/>
              </w:rPr>
              <w:t>8</w:t>
            </w:r>
            <w:r w:rsidRPr="00252C79">
              <w:rPr>
                <w:rFonts w:ascii="Times New Roman" w:hAnsi="Times New Roman"/>
                <w:sz w:val="20"/>
                <w:szCs w:val="20"/>
              </w:rPr>
              <w:t xml:space="preserve"> %</w:t>
            </w:r>
          </w:p>
        </w:tc>
      </w:tr>
      <w:tr w:rsidR="00BD6677" w:rsidRPr="00252C79" w14:paraId="28060FE3" w14:textId="77777777" w:rsidTr="00BD6677">
        <w:tc>
          <w:tcPr>
            <w:tcW w:w="1558" w:type="dxa"/>
          </w:tcPr>
          <w:p w14:paraId="41579EFE" w14:textId="77777777" w:rsidR="00BD6677" w:rsidRPr="00252C79" w:rsidRDefault="00BD6677" w:rsidP="00455F2F">
            <w:pPr>
              <w:jc w:val="center"/>
              <w:rPr>
                <w:rFonts w:ascii="Times New Roman" w:hAnsi="Times New Roman"/>
                <w:sz w:val="20"/>
                <w:szCs w:val="20"/>
              </w:rPr>
            </w:pPr>
            <w:r w:rsidRPr="00252C79">
              <w:rPr>
                <w:rFonts w:ascii="Times New Roman" w:hAnsi="Times New Roman"/>
                <w:sz w:val="20"/>
                <w:szCs w:val="20"/>
              </w:rPr>
              <w:t>0</w:t>
            </w:r>
          </w:p>
        </w:tc>
        <w:tc>
          <w:tcPr>
            <w:tcW w:w="1389" w:type="dxa"/>
          </w:tcPr>
          <w:p w14:paraId="597B42ED" w14:textId="0090F05B" w:rsidR="00BD6677" w:rsidRPr="00252C79" w:rsidRDefault="008712B3" w:rsidP="00455F2F">
            <w:pPr>
              <w:jc w:val="center"/>
              <w:rPr>
                <w:rFonts w:ascii="Times New Roman" w:hAnsi="Times New Roman"/>
                <w:sz w:val="20"/>
                <w:szCs w:val="20"/>
              </w:rPr>
            </w:pPr>
            <w:r w:rsidRPr="00252C79">
              <w:rPr>
                <w:rFonts w:ascii="Times New Roman" w:hAnsi="Times New Roman"/>
                <w:sz w:val="20"/>
                <w:szCs w:val="20"/>
              </w:rPr>
              <w:t>9727</w:t>
            </w:r>
          </w:p>
        </w:tc>
        <w:tc>
          <w:tcPr>
            <w:tcW w:w="1101" w:type="dxa"/>
          </w:tcPr>
          <w:p w14:paraId="68C350F7" w14:textId="792F4411" w:rsidR="00BD6677" w:rsidRPr="00252C79" w:rsidRDefault="00BD6677" w:rsidP="00455F2F">
            <w:pPr>
              <w:jc w:val="center"/>
              <w:rPr>
                <w:rFonts w:ascii="Times New Roman" w:hAnsi="Times New Roman"/>
                <w:sz w:val="20"/>
                <w:szCs w:val="20"/>
              </w:rPr>
            </w:pPr>
            <w:r w:rsidRPr="00252C79">
              <w:rPr>
                <w:rFonts w:ascii="Times New Roman" w:hAnsi="Times New Roman"/>
                <w:sz w:val="20"/>
                <w:szCs w:val="20"/>
              </w:rPr>
              <w:t>26,</w:t>
            </w:r>
            <w:r w:rsidR="00440858" w:rsidRPr="00252C79">
              <w:rPr>
                <w:rFonts w:ascii="Times New Roman" w:hAnsi="Times New Roman"/>
                <w:sz w:val="20"/>
                <w:szCs w:val="20"/>
              </w:rPr>
              <w:t>22</w:t>
            </w:r>
            <w:r w:rsidRPr="00252C79">
              <w:rPr>
                <w:rFonts w:ascii="Times New Roman" w:hAnsi="Times New Roman"/>
                <w:sz w:val="20"/>
                <w:szCs w:val="20"/>
              </w:rPr>
              <w:t>%</w:t>
            </w:r>
          </w:p>
        </w:tc>
      </w:tr>
    </w:tbl>
    <w:p w14:paraId="7B98A811" w14:textId="037AA28B" w:rsidR="00BD6677" w:rsidRPr="00252C79" w:rsidRDefault="0033755B">
      <w:pPr>
        <w:pStyle w:val="JENUINormal"/>
        <w:rPr>
          <w:sz w:val="16"/>
          <w:szCs w:val="16"/>
        </w:rPr>
      </w:pPr>
      <w:r w:rsidRPr="00252C79">
        <w:tab/>
      </w:r>
      <w:r w:rsidRPr="00252C79">
        <w:rPr>
          <w:sz w:val="16"/>
          <w:szCs w:val="16"/>
        </w:rPr>
        <w:t>Tabla 1: Porcentaje de categorías</w:t>
      </w:r>
    </w:p>
    <w:p w14:paraId="012C0C1A" w14:textId="77777777" w:rsidR="0033755B" w:rsidRPr="00252C79" w:rsidRDefault="0033755B">
      <w:pPr>
        <w:pStyle w:val="JENUINormal"/>
      </w:pPr>
    </w:p>
    <w:p w14:paraId="0F01AFA5" w14:textId="7D1276AD" w:rsidR="00F62CA2" w:rsidRPr="00252C79" w:rsidRDefault="00CC5A34" w:rsidP="00F62CA2">
      <w:pPr>
        <w:jc w:val="both"/>
        <w:rPr>
          <w:sz w:val="20"/>
        </w:rPr>
      </w:pPr>
      <w:r w:rsidRPr="00252C79">
        <w:rPr>
          <w:sz w:val="20"/>
        </w:rPr>
        <w:t xml:space="preserve">El </w:t>
      </w:r>
      <w:proofErr w:type="spellStart"/>
      <w:r w:rsidRPr="00252C79">
        <w:rPr>
          <w:sz w:val="20"/>
        </w:rPr>
        <w:t>dataset</w:t>
      </w:r>
      <w:proofErr w:type="spellEnd"/>
      <w:r w:rsidRPr="00252C79">
        <w:rPr>
          <w:sz w:val="20"/>
        </w:rPr>
        <w:t xml:space="preserve"> contiene las siguientes variables</w:t>
      </w:r>
      <w:r w:rsidR="007A4EAE" w:rsidRPr="00252C79">
        <w:rPr>
          <w:sz w:val="20"/>
        </w:rPr>
        <w:t>:</w:t>
      </w:r>
    </w:p>
    <w:p w14:paraId="5A239265" w14:textId="2B11B64B" w:rsidR="00CC5A34" w:rsidRPr="00252C79" w:rsidRDefault="00CC5A34" w:rsidP="00F62CA2">
      <w:pPr>
        <w:pStyle w:val="Listenabsatz"/>
        <w:numPr>
          <w:ilvl w:val="0"/>
          <w:numId w:val="39"/>
        </w:numPr>
        <w:jc w:val="both"/>
        <w:rPr>
          <w:kern w:val="1"/>
          <w:sz w:val="20"/>
          <w:szCs w:val="20"/>
          <w:lang w:eastAsia="ar-SA"/>
        </w:rPr>
      </w:pPr>
      <w:proofErr w:type="spellStart"/>
      <w:r w:rsidRPr="00252C79">
        <w:rPr>
          <w:kern w:val="1"/>
          <w:sz w:val="20"/>
          <w:szCs w:val="20"/>
          <w:lang w:eastAsia="ar-SA"/>
        </w:rPr>
        <w:t>Account</w:t>
      </w:r>
      <w:proofErr w:type="spellEnd"/>
      <w:r w:rsidRPr="00252C79">
        <w:rPr>
          <w:kern w:val="1"/>
          <w:sz w:val="20"/>
          <w:szCs w:val="20"/>
          <w:lang w:eastAsia="ar-SA"/>
        </w:rPr>
        <w:t xml:space="preserve"> </w:t>
      </w:r>
      <w:proofErr w:type="spellStart"/>
      <w:r w:rsidRPr="00252C79">
        <w:rPr>
          <w:kern w:val="1"/>
          <w:sz w:val="20"/>
          <w:szCs w:val="20"/>
          <w:lang w:eastAsia="ar-SA"/>
        </w:rPr>
        <w:t>Number</w:t>
      </w:r>
      <w:proofErr w:type="spellEnd"/>
      <w:r w:rsidRPr="00252C79">
        <w:rPr>
          <w:kern w:val="1"/>
          <w:sz w:val="20"/>
          <w:szCs w:val="20"/>
          <w:lang w:eastAsia="ar-SA"/>
        </w:rPr>
        <w:t xml:space="preserve">: </w:t>
      </w:r>
      <w:r w:rsidR="007A4EAE" w:rsidRPr="00252C79">
        <w:rPr>
          <w:kern w:val="1"/>
          <w:sz w:val="20"/>
          <w:szCs w:val="20"/>
          <w:lang w:eastAsia="ar-SA"/>
        </w:rPr>
        <w:t>tipo numérico</w:t>
      </w:r>
    </w:p>
    <w:p w14:paraId="21B40B67" w14:textId="3BE21484" w:rsidR="00CC5A34" w:rsidRPr="00252C79" w:rsidRDefault="00CC5A34" w:rsidP="00F62CA2">
      <w:pPr>
        <w:pStyle w:val="Listenabsatz"/>
        <w:numPr>
          <w:ilvl w:val="0"/>
          <w:numId w:val="39"/>
        </w:numPr>
        <w:jc w:val="both"/>
        <w:rPr>
          <w:kern w:val="1"/>
          <w:sz w:val="20"/>
          <w:szCs w:val="20"/>
          <w:lang w:eastAsia="ar-SA"/>
        </w:rPr>
      </w:pPr>
      <w:r w:rsidRPr="00252C79">
        <w:rPr>
          <w:kern w:val="1"/>
          <w:sz w:val="20"/>
          <w:szCs w:val="20"/>
          <w:lang w:eastAsia="ar-SA"/>
        </w:rPr>
        <w:t>CVV (</w:t>
      </w:r>
      <w:proofErr w:type="spellStart"/>
      <w:r w:rsidRPr="00252C79">
        <w:rPr>
          <w:kern w:val="1"/>
          <w:sz w:val="20"/>
          <w:szCs w:val="20"/>
          <w:lang w:eastAsia="ar-SA"/>
        </w:rPr>
        <w:t>Card</w:t>
      </w:r>
      <w:proofErr w:type="spellEnd"/>
      <w:r w:rsidRPr="00252C79">
        <w:rPr>
          <w:kern w:val="1"/>
          <w:sz w:val="20"/>
          <w:szCs w:val="20"/>
          <w:lang w:eastAsia="ar-SA"/>
        </w:rPr>
        <w:t xml:space="preserve"> </w:t>
      </w:r>
      <w:proofErr w:type="spellStart"/>
      <w:r w:rsidRPr="00252C79">
        <w:rPr>
          <w:kern w:val="1"/>
          <w:sz w:val="20"/>
          <w:szCs w:val="20"/>
          <w:lang w:eastAsia="ar-SA"/>
        </w:rPr>
        <w:t>Verification</w:t>
      </w:r>
      <w:proofErr w:type="spellEnd"/>
      <w:r w:rsidRPr="00252C79">
        <w:rPr>
          <w:kern w:val="1"/>
          <w:sz w:val="20"/>
          <w:szCs w:val="20"/>
          <w:lang w:eastAsia="ar-SA"/>
        </w:rPr>
        <w:t xml:space="preserve"> </w:t>
      </w:r>
      <w:proofErr w:type="spellStart"/>
      <w:r w:rsidRPr="00252C79">
        <w:rPr>
          <w:kern w:val="1"/>
          <w:sz w:val="20"/>
          <w:szCs w:val="20"/>
          <w:lang w:eastAsia="ar-SA"/>
        </w:rPr>
        <w:t>Value</w:t>
      </w:r>
      <w:proofErr w:type="spellEnd"/>
      <w:r w:rsidRPr="00252C79">
        <w:rPr>
          <w:kern w:val="1"/>
          <w:sz w:val="20"/>
          <w:szCs w:val="20"/>
          <w:lang w:eastAsia="ar-SA"/>
        </w:rPr>
        <w:t xml:space="preserve">): </w:t>
      </w:r>
      <w:r w:rsidR="007A4EAE" w:rsidRPr="00252C79">
        <w:rPr>
          <w:kern w:val="1"/>
          <w:sz w:val="20"/>
          <w:szCs w:val="20"/>
          <w:lang w:eastAsia="ar-SA"/>
        </w:rPr>
        <w:t>tipo numérico</w:t>
      </w:r>
    </w:p>
    <w:p w14:paraId="132638AD" w14:textId="03A9CD22" w:rsidR="00CC5A34" w:rsidRPr="00252C79" w:rsidRDefault="00CC5A34" w:rsidP="00F62CA2">
      <w:pPr>
        <w:pStyle w:val="Listenabsatz"/>
        <w:numPr>
          <w:ilvl w:val="0"/>
          <w:numId w:val="39"/>
        </w:numPr>
        <w:jc w:val="both"/>
        <w:rPr>
          <w:kern w:val="1"/>
          <w:sz w:val="20"/>
          <w:szCs w:val="20"/>
          <w:lang w:eastAsia="ar-SA"/>
        </w:rPr>
      </w:pPr>
      <w:proofErr w:type="spellStart"/>
      <w:r w:rsidRPr="00252C79">
        <w:rPr>
          <w:kern w:val="1"/>
          <w:sz w:val="20"/>
          <w:szCs w:val="20"/>
          <w:lang w:eastAsia="ar-SA"/>
        </w:rPr>
        <w:t>Customers</w:t>
      </w:r>
      <w:proofErr w:type="spellEnd"/>
      <w:r w:rsidRPr="00252C79">
        <w:rPr>
          <w:kern w:val="1"/>
          <w:sz w:val="20"/>
          <w:szCs w:val="20"/>
          <w:lang w:eastAsia="ar-SA"/>
        </w:rPr>
        <w:t xml:space="preserve"> </w:t>
      </w:r>
      <w:proofErr w:type="spellStart"/>
      <w:r w:rsidRPr="00252C79">
        <w:rPr>
          <w:kern w:val="1"/>
          <w:sz w:val="20"/>
          <w:szCs w:val="20"/>
          <w:lang w:eastAsia="ar-SA"/>
        </w:rPr>
        <w:t>age</w:t>
      </w:r>
      <w:proofErr w:type="spellEnd"/>
      <w:r w:rsidRPr="00252C79">
        <w:rPr>
          <w:kern w:val="1"/>
          <w:sz w:val="20"/>
          <w:szCs w:val="20"/>
          <w:lang w:eastAsia="ar-SA"/>
        </w:rPr>
        <w:t xml:space="preserve">: </w:t>
      </w:r>
      <w:r w:rsidR="007A4EAE" w:rsidRPr="00252C79">
        <w:rPr>
          <w:kern w:val="1"/>
          <w:sz w:val="20"/>
          <w:szCs w:val="20"/>
          <w:lang w:eastAsia="ar-SA"/>
        </w:rPr>
        <w:t>tipo numérico</w:t>
      </w:r>
      <w:r w:rsidR="00976B76" w:rsidRPr="00252C79">
        <w:rPr>
          <w:kern w:val="1"/>
          <w:sz w:val="20"/>
          <w:szCs w:val="20"/>
          <w:lang w:eastAsia="ar-SA"/>
        </w:rPr>
        <w:t xml:space="preserve"> (</w:t>
      </w:r>
      <w:proofErr w:type="spellStart"/>
      <w:r w:rsidR="00976B76" w:rsidRPr="00252C79">
        <w:rPr>
          <w:kern w:val="1"/>
          <w:sz w:val="20"/>
          <w:szCs w:val="20"/>
          <w:lang w:eastAsia="ar-SA"/>
        </w:rPr>
        <w:t>num</w:t>
      </w:r>
      <w:proofErr w:type="spellEnd"/>
      <w:r w:rsidR="00976B76" w:rsidRPr="00252C79">
        <w:rPr>
          <w:kern w:val="1"/>
          <w:sz w:val="20"/>
          <w:szCs w:val="20"/>
          <w:lang w:eastAsia="ar-SA"/>
        </w:rPr>
        <w:t>)</w:t>
      </w:r>
    </w:p>
    <w:p w14:paraId="3C58F88C" w14:textId="1A509EEC" w:rsidR="00CC5A34" w:rsidRPr="00252C79" w:rsidRDefault="00CC5A34" w:rsidP="00F62CA2">
      <w:pPr>
        <w:pStyle w:val="Listenabsatz"/>
        <w:numPr>
          <w:ilvl w:val="0"/>
          <w:numId w:val="39"/>
        </w:numPr>
        <w:jc w:val="both"/>
        <w:rPr>
          <w:kern w:val="1"/>
          <w:sz w:val="20"/>
          <w:szCs w:val="20"/>
          <w:lang w:eastAsia="ar-SA"/>
        </w:rPr>
      </w:pPr>
      <w:proofErr w:type="spellStart"/>
      <w:r w:rsidRPr="00252C79">
        <w:rPr>
          <w:kern w:val="1"/>
          <w:sz w:val="20"/>
          <w:szCs w:val="20"/>
          <w:lang w:eastAsia="ar-SA"/>
        </w:rPr>
        <w:t>Gender</w:t>
      </w:r>
      <w:proofErr w:type="spellEnd"/>
      <w:r w:rsidRPr="00252C79">
        <w:rPr>
          <w:kern w:val="1"/>
          <w:sz w:val="20"/>
          <w:szCs w:val="20"/>
          <w:lang w:eastAsia="ar-SA"/>
        </w:rPr>
        <w:t xml:space="preserve">: </w:t>
      </w:r>
      <w:r w:rsidR="007A4EAE" w:rsidRPr="00252C79">
        <w:rPr>
          <w:kern w:val="1"/>
          <w:sz w:val="20"/>
          <w:szCs w:val="20"/>
          <w:lang w:eastAsia="ar-SA"/>
        </w:rPr>
        <w:t>tipo carácter</w:t>
      </w:r>
      <w:r w:rsidR="00A304E4" w:rsidRPr="00252C79">
        <w:rPr>
          <w:kern w:val="1"/>
          <w:sz w:val="20"/>
          <w:szCs w:val="20"/>
          <w:lang w:eastAsia="ar-SA"/>
        </w:rPr>
        <w:t xml:space="preserve"> </w:t>
      </w:r>
      <w:r w:rsidR="00A304E4" w:rsidRPr="00252C79">
        <w:rPr>
          <w:kern w:val="1"/>
          <w:sz w:val="20"/>
          <w:szCs w:val="20"/>
          <w:lang w:eastAsia="ar-SA"/>
        </w:rPr>
        <w:t>(</w:t>
      </w:r>
      <w:proofErr w:type="spellStart"/>
      <w:r w:rsidR="00A304E4" w:rsidRPr="00252C79">
        <w:rPr>
          <w:kern w:val="1"/>
          <w:sz w:val="20"/>
          <w:szCs w:val="20"/>
          <w:lang w:eastAsia="ar-SA"/>
        </w:rPr>
        <w:t>char</w:t>
      </w:r>
      <w:proofErr w:type="spellEnd"/>
      <w:r w:rsidR="00A304E4" w:rsidRPr="00252C79">
        <w:rPr>
          <w:kern w:val="1"/>
          <w:sz w:val="20"/>
          <w:szCs w:val="20"/>
          <w:lang w:eastAsia="ar-SA"/>
        </w:rPr>
        <w:t>)</w:t>
      </w:r>
    </w:p>
    <w:p w14:paraId="3C43F970" w14:textId="07FD3A4A" w:rsidR="00CC5A34" w:rsidRPr="00252C79" w:rsidRDefault="00CC5A34" w:rsidP="00F62CA2">
      <w:pPr>
        <w:pStyle w:val="Listenabsatz"/>
        <w:numPr>
          <w:ilvl w:val="0"/>
          <w:numId w:val="39"/>
        </w:numPr>
        <w:jc w:val="both"/>
        <w:rPr>
          <w:kern w:val="1"/>
          <w:sz w:val="20"/>
          <w:szCs w:val="20"/>
          <w:lang w:eastAsia="ar-SA"/>
        </w:rPr>
      </w:pPr>
      <w:r w:rsidRPr="00252C79">
        <w:rPr>
          <w:kern w:val="1"/>
          <w:sz w:val="20"/>
          <w:szCs w:val="20"/>
          <w:lang w:eastAsia="ar-SA"/>
        </w:rPr>
        <w:t xml:space="preserve">Marital </w:t>
      </w:r>
      <w:proofErr w:type="gramStart"/>
      <w:r w:rsidRPr="00252C79">
        <w:rPr>
          <w:kern w:val="1"/>
          <w:sz w:val="20"/>
          <w:szCs w:val="20"/>
          <w:lang w:eastAsia="ar-SA"/>
        </w:rPr>
        <w:t>Status</w:t>
      </w:r>
      <w:proofErr w:type="gramEnd"/>
      <w:r w:rsidRPr="00252C79">
        <w:rPr>
          <w:kern w:val="1"/>
          <w:sz w:val="20"/>
          <w:szCs w:val="20"/>
          <w:lang w:eastAsia="ar-SA"/>
        </w:rPr>
        <w:t xml:space="preserve">: </w:t>
      </w:r>
      <w:r w:rsidR="007A4EAE" w:rsidRPr="00252C79">
        <w:rPr>
          <w:kern w:val="1"/>
          <w:sz w:val="20"/>
          <w:szCs w:val="20"/>
          <w:lang w:eastAsia="ar-SA"/>
        </w:rPr>
        <w:t>tipo carácter</w:t>
      </w:r>
      <w:r w:rsidR="00A304E4" w:rsidRPr="00252C79">
        <w:rPr>
          <w:kern w:val="1"/>
          <w:sz w:val="20"/>
          <w:szCs w:val="20"/>
          <w:lang w:eastAsia="ar-SA"/>
        </w:rPr>
        <w:t xml:space="preserve"> (</w:t>
      </w:r>
      <w:proofErr w:type="spellStart"/>
      <w:r w:rsidR="00A304E4" w:rsidRPr="00252C79">
        <w:rPr>
          <w:kern w:val="1"/>
          <w:sz w:val="20"/>
          <w:szCs w:val="20"/>
          <w:lang w:eastAsia="ar-SA"/>
        </w:rPr>
        <w:t>char</w:t>
      </w:r>
      <w:proofErr w:type="spellEnd"/>
      <w:r w:rsidR="00A304E4" w:rsidRPr="00252C79">
        <w:rPr>
          <w:kern w:val="1"/>
          <w:sz w:val="20"/>
          <w:szCs w:val="20"/>
          <w:lang w:eastAsia="ar-SA"/>
        </w:rPr>
        <w:t>)</w:t>
      </w:r>
    </w:p>
    <w:p w14:paraId="16C50AB7" w14:textId="71E416A3" w:rsidR="00CC5A34" w:rsidRPr="00252C79" w:rsidRDefault="00CC5A34" w:rsidP="00F62CA2">
      <w:pPr>
        <w:pStyle w:val="Listenabsatz"/>
        <w:numPr>
          <w:ilvl w:val="0"/>
          <w:numId w:val="39"/>
        </w:numPr>
        <w:jc w:val="both"/>
        <w:rPr>
          <w:kern w:val="1"/>
          <w:sz w:val="20"/>
          <w:szCs w:val="20"/>
          <w:lang w:eastAsia="ar-SA"/>
        </w:rPr>
      </w:pPr>
      <w:proofErr w:type="spellStart"/>
      <w:r w:rsidRPr="00252C79">
        <w:rPr>
          <w:kern w:val="1"/>
          <w:sz w:val="20"/>
          <w:szCs w:val="20"/>
          <w:lang w:eastAsia="ar-SA"/>
        </w:rPr>
        <w:t>Card</w:t>
      </w:r>
      <w:proofErr w:type="spellEnd"/>
      <w:r w:rsidRPr="00252C79">
        <w:rPr>
          <w:kern w:val="1"/>
          <w:sz w:val="20"/>
          <w:szCs w:val="20"/>
          <w:lang w:eastAsia="ar-SA"/>
        </w:rPr>
        <w:t xml:space="preserve"> color: </w:t>
      </w:r>
      <w:r w:rsidR="007A4EAE" w:rsidRPr="00252C79">
        <w:rPr>
          <w:kern w:val="1"/>
          <w:sz w:val="20"/>
          <w:szCs w:val="20"/>
          <w:lang w:eastAsia="ar-SA"/>
        </w:rPr>
        <w:t>tipo carácter</w:t>
      </w:r>
      <w:r w:rsidR="00A304E4" w:rsidRPr="00252C79">
        <w:rPr>
          <w:kern w:val="1"/>
          <w:sz w:val="20"/>
          <w:szCs w:val="20"/>
          <w:lang w:eastAsia="ar-SA"/>
        </w:rPr>
        <w:t xml:space="preserve"> (</w:t>
      </w:r>
      <w:proofErr w:type="spellStart"/>
      <w:r w:rsidR="00A304E4" w:rsidRPr="00252C79">
        <w:rPr>
          <w:kern w:val="1"/>
          <w:sz w:val="20"/>
          <w:szCs w:val="20"/>
          <w:lang w:eastAsia="ar-SA"/>
        </w:rPr>
        <w:t>char</w:t>
      </w:r>
      <w:proofErr w:type="spellEnd"/>
      <w:r w:rsidR="00A304E4" w:rsidRPr="00252C79">
        <w:rPr>
          <w:kern w:val="1"/>
          <w:sz w:val="20"/>
          <w:szCs w:val="20"/>
          <w:lang w:eastAsia="ar-SA"/>
        </w:rPr>
        <w:t>)</w:t>
      </w:r>
    </w:p>
    <w:p w14:paraId="2038DDD5" w14:textId="56455696" w:rsidR="00CC5A34" w:rsidRPr="00252C79" w:rsidRDefault="00CC5A34" w:rsidP="00F62CA2">
      <w:pPr>
        <w:pStyle w:val="Listenabsatz"/>
        <w:numPr>
          <w:ilvl w:val="0"/>
          <w:numId w:val="39"/>
        </w:numPr>
        <w:jc w:val="both"/>
        <w:rPr>
          <w:kern w:val="1"/>
          <w:sz w:val="20"/>
          <w:szCs w:val="20"/>
          <w:lang w:eastAsia="ar-SA"/>
        </w:rPr>
      </w:pPr>
      <w:proofErr w:type="spellStart"/>
      <w:r w:rsidRPr="00252C79">
        <w:rPr>
          <w:kern w:val="1"/>
          <w:sz w:val="20"/>
          <w:szCs w:val="20"/>
          <w:lang w:eastAsia="ar-SA"/>
        </w:rPr>
        <w:t>Card</w:t>
      </w:r>
      <w:proofErr w:type="spellEnd"/>
      <w:r w:rsidRPr="00252C79">
        <w:rPr>
          <w:kern w:val="1"/>
          <w:sz w:val="20"/>
          <w:szCs w:val="20"/>
          <w:lang w:eastAsia="ar-SA"/>
        </w:rPr>
        <w:t xml:space="preserve"> </w:t>
      </w:r>
      <w:proofErr w:type="spellStart"/>
      <w:r w:rsidRPr="00252C79">
        <w:rPr>
          <w:kern w:val="1"/>
          <w:sz w:val="20"/>
          <w:szCs w:val="20"/>
          <w:lang w:eastAsia="ar-SA"/>
        </w:rPr>
        <w:t>type</w:t>
      </w:r>
      <w:proofErr w:type="spellEnd"/>
      <w:r w:rsidRPr="00252C79">
        <w:rPr>
          <w:kern w:val="1"/>
          <w:sz w:val="20"/>
          <w:szCs w:val="20"/>
          <w:lang w:eastAsia="ar-SA"/>
        </w:rPr>
        <w:t xml:space="preserve">: </w:t>
      </w:r>
      <w:r w:rsidR="007A4EAE" w:rsidRPr="00252C79">
        <w:rPr>
          <w:kern w:val="1"/>
          <w:sz w:val="20"/>
          <w:szCs w:val="20"/>
          <w:lang w:eastAsia="ar-SA"/>
        </w:rPr>
        <w:t>tipo carácter</w:t>
      </w:r>
      <w:r w:rsidR="00A304E4" w:rsidRPr="00252C79">
        <w:rPr>
          <w:kern w:val="1"/>
          <w:sz w:val="20"/>
          <w:szCs w:val="20"/>
          <w:lang w:eastAsia="ar-SA"/>
        </w:rPr>
        <w:t xml:space="preserve"> </w:t>
      </w:r>
      <w:r w:rsidR="00A304E4" w:rsidRPr="00252C79">
        <w:rPr>
          <w:kern w:val="1"/>
          <w:sz w:val="20"/>
          <w:szCs w:val="20"/>
          <w:lang w:eastAsia="ar-SA"/>
        </w:rPr>
        <w:t>(</w:t>
      </w:r>
      <w:proofErr w:type="spellStart"/>
      <w:r w:rsidR="00A304E4" w:rsidRPr="00252C79">
        <w:rPr>
          <w:kern w:val="1"/>
          <w:sz w:val="20"/>
          <w:szCs w:val="20"/>
          <w:lang w:eastAsia="ar-SA"/>
        </w:rPr>
        <w:t>char</w:t>
      </w:r>
      <w:proofErr w:type="spellEnd"/>
      <w:r w:rsidR="00A304E4" w:rsidRPr="00252C79">
        <w:rPr>
          <w:kern w:val="1"/>
          <w:sz w:val="20"/>
          <w:szCs w:val="20"/>
          <w:lang w:eastAsia="ar-SA"/>
        </w:rPr>
        <w:t>)</w:t>
      </w:r>
    </w:p>
    <w:p w14:paraId="40A2F591" w14:textId="0AB3CDA5" w:rsidR="00CC5A34" w:rsidRPr="00252C79" w:rsidRDefault="00CC5A34" w:rsidP="00F62CA2">
      <w:pPr>
        <w:pStyle w:val="Listenabsatz"/>
        <w:numPr>
          <w:ilvl w:val="0"/>
          <w:numId w:val="39"/>
        </w:numPr>
        <w:jc w:val="both"/>
        <w:rPr>
          <w:kern w:val="1"/>
          <w:sz w:val="20"/>
          <w:szCs w:val="20"/>
          <w:lang w:eastAsia="ar-SA"/>
        </w:rPr>
      </w:pPr>
      <w:proofErr w:type="spellStart"/>
      <w:r w:rsidRPr="00252C79">
        <w:rPr>
          <w:kern w:val="1"/>
          <w:sz w:val="20"/>
          <w:szCs w:val="20"/>
          <w:lang w:eastAsia="ar-SA"/>
        </w:rPr>
        <w:t>Domain</w:t>
      </w:r>
      <w:proofErr w:type="spellEnd"/>
      <w:r w:rsidRPr="00252C79">
        <w:rPr>
          <w:kern w:val="1"/>
          <w:sz w:val="20"/>
          <w:szCs w:val="20"/>
          <w:lang w:eastAsia="ar-SA"/>
        </w:rPr>
        <w:t xml:space="preserve">: </w:t>
      </w:r>
      <w:proofErr w:type="spellStart"/>
      <w:r w:rsidRPr="00252C79">
        <w:rPr>
          <w:kern w:val="1"/>
          <w:sz w:val="20"/>
          <w:szCs w:val="20"/>
          <w:lang w:eastAsia="ar-SA"/>
        </w:rPr>
        <w:t>Domestic</w:t>
      </w:r>
      <w:proofErr w:type="spellEnd"/>
      <w:r w:rsidRPr="00252C79">
        <w:rPr>
          <w:kern w:val="1"/>
          <w:sz w:val="20"/>
          <w:szCs w:val="20"/>
          <w:lang w:eastAsia="ar-SA"/>
        </w:rPr>
        <w:t>, International</w:t>
      </w:r>
      <w:r w:rsidR="00E147D5" w:rsidRPr="00252C79">
        <w:rPr>
          <w:kern w:val="1"/>
          <w:sz w:val="20"/>
          <w:szCs w:val="20"/>
          <w:lang w:eastAsia="ar-SA"/>
        </w:rPr>
        <w:t xml:space="preserve">: </w:t>
      </w:r>
      <w:r w:rsidR="00E147D5" w:rsidRPr="00252C79">
        <w:rPr>
          <w:kern w:val="1"/>
          <w:sz w:val="20"/>
          <w:szCs w:val="20"/>
          <w:lang w:eastAsia="ar-SA"/>
        </w:rPr>
        <w:t>tipo carácter</w:t>
      </w:r>
      <w:r w:rsidR="00A304E4" w:rsidRPr="00252C79">
        <w:rPr>
          <w:kern w:val="1"/>
          <w:sz w:val="20"/>
          <w:szCs w:val="20"/>
          <w:lang w:eastAsia="ar-SA"/>
        </w:rPr>
        <w:t xml:space="preserve"> </w:t>
      </w:r>
      <w:r w:rsidR="00A304E4" w:rsidRPr="00252C79">
        <w:rPr>
          <w:kern w:val="1"/>
          <w:sz w:val="20"/>
          <w:szCs w:val="20"/>
          <w:lang w:eastAsia="ar-SA"/>
        </w:rPr>
        <w:t>(</w:t>
      </w:r>
      <w:proofErr w:type="spellStart"/>
      <w:r w:rsidR="00A304E4" w:rsidRPr="00252C79">
        <w:rPr>
          <w:kern w:val="1"/>
          <w:sz w:val="20"/>
          <w:szCs w:val="20"/>
          <w:lang w:eastAsia="ar-SA"/>
        </w:rPr>
        <w:t>char</w:t>
      </w:r>
      <w:proofErr w:type="spellEnd"/>
      <w:r w:rsidR="00A304E4" w:rsidRPr="00252C79">
        <w:rPr>
          <w:kern w:val="1"/>
          <w:sz w:val="20"/>
          <w:szCs w:val="20"/>
          <w:lang w:eastAsia="ar-SA"/>
        </w:rPr>
        <w:t>)</w:t>
      </w:r>
    </w:p>
    <w:p w14:paraId="46B39690" w14:textId="1E39F4E0" w:rsidR="00CC5A34" w:rsidRPr="00252C79" w:rsidRDefault="00CC5A34" w:rsidP="00F62CA2">
      <w:pPr>
        <w:pStyle w:val="Listenabsatz"/>
        <w:numPr>
          <w:ilvl w:val="0"/>
          <w:numId w:val="39"/>
        </w:numPr>
        <w:jc w:val="both"/>
        <w:rPr>
          <w:kern w:val="1"/>
          <w:sz w:val="20"/>
          <w:szCs w:val="20"/>
          <w:lang w:eastAsia="ar-SA"/>
        </w:rPr>
      </w:pPr>
      <w:proofErr w:type="spellStart"/>
      <w:r w:rsidRPr="00252C79">
        <w:rPr>
          <w:kern w:val="1"/>
          <w:sz w:val="20"/>
          <w:szCs w:val="20"/>
          <w:lang w:eastAsia="ar-SA"/>
        </w:rPr>
        <w:t>Amount</w:t>
      </w:r>
      <w:proofErr w:type="spellEnd"/>
      <w:r w:rsidRPr="00252C79">
        <w:rPr>
          <w:kern w:val="1"/>
          <w:sz w:val="20"/>
          <w:szCs w:val="20"/>
          <w:lang w:eastAsia="ar-SA"/>
        </w:rPr>
        <w:t xml:space="preserve">: </w:t>
      </w:r>
      <w:r w:rsidR="00E147D5" w:rsidRPr="00252C79">
        <w:rPr>
          <w:kern w:val="1"/>
          <w:sz w:val="20"/>
          <w:szCs w:val="20"/>
          <w:lang w:eastAsia="ar-SA"/>
        </w:rPr>
        <w:t>t</w:t>
      </w:r>
      <w:r w:rsidRPr="00252C79">
        <w:rPr>
          <w:kern w:val="1"/>
          <w:sz w:val="20"/>
          <w:szCs w:val="20"/>
          <w:lang w:eastAsia="ar-SA"/>
        </w:rPr>
        <w:t>i</w:t>
      </w:r>
      <w:r w:rsidR="00E147D5" w:rsidRPr="00252C79">
        <w:rPr>
          <w:kern w:val="1"/>
          <w:sz w:val="20"/>
          <w:szCs w:val="20"/>
          <w:lang w:eastAsia="ar-SA"/>
        </w:rPr>
        <w:t>po numérico</w:t>
      </w:r>
      <w:r w:rsidR="00976B76" w:rsidRPr="00252C79">
        <w:rPr>
          <w:kern w:val="1"/>
          <w:sz w:val="20"/>
          <w:szCs w:val="20"/>
          <w:lang w:eastAsia="ar-SA"/>
        </w:rPr>
        <w:t xml:space="preserve"> (</w:t>
      </w:r>
      <w:proofErr w:type="spellStart"/>
      <w:r w:rsidR="00976B76" w:rsidRPr="00252C79">
        <w:rPr>
          <w:kern w:val="1"/>
          <w:sz w:val="20"/>
          <w:szCs w:val="20"/>
          <w:lang w:eastAsia="ar-SA"/>
        </w:rPr>
        <w:t>num</w:t>
      </w:r>
      <w:proofErr w:type="spellEnd"/>
      <w:r w:rsidR="00976B76" w:rsidRPr="00252C79">
        <w:rPr>
          <w:kern w:val="1"/>
          <w:sz w:val="20"/>
          <w:szCs w:val="20"/>
          <w:lang w:eastAsia="ar-SA"/>
        </w:rPr>
        <w:t>)</w:t>
      </w:r>
    </w:p>
    <w:p w14:paraId="72A3F8D0" w14:textId="2033DEA7" w:rsidR="00CC5A34" w:rsidRPr="00252C79" w:rsidRDefault="00CC5A34" w:rsidP="00F62CA2">
      <w:pPr>
        <w:pStyle w:val="Listenabsatz"/>
        <w:numPr>
          <w:ilvl w:val="0"/>
          <w:numId w:val="39"/>
        </w:numPr>
        <w:jc w:val="both"/>
        <w:rPr>
          <w:kern w:val="1"/>
          <w:sz w:val="20"/>
          <w:szCs w:val="20"/>
          <w:lang w:eastAsia="ar-SA"/>
        </w:rPr>
      </w:pPr>
      <w:proofErr w:type="spellStart"/>
      <w:r w:rsidRPr="00252C79">
        <w:rPr>
          <w:kern w:val="1"/>
          <w:sz w:val="20"/>
          <w:szCs w:val="20"/>
          <w:lang w:eastAsia="ar-SA"/>
        </w:rPr>
        <w:t>Average</w:t>
      </w:r>
      <w:proofErr w:type="spellEnd"/>
      <w:r w:rsidRPr="00252C79">
        <w:rPr>
          <w:kern w:val="1"/>
          <w:sz w:val="20"/>
          <w:szCs w:val="20"/>
          <w:lang w:eastAsia="ar-SA"/>
        </w:rPr>
        <w:t xml:space="preserve"> </w:t>
      </w:r>
      <w:proofErr w:type="spellStart"/>
      <w:r w:rsidRPr="00252C79">
        <w:rPr>
          <w:kern w:val="1"/>
          <w:sz w:val="20"/>
          <w:szCs w:val="20"/>
          <w:lang w:eastAsia="ar-SA"/>
        </w:rPr>
        <w:t>income</w:t>
      </w:r>
      <w:proofErr w:type="spellEnd"/>
      <w:r w:rsidRPr="00252C79">
        <w:rPr>
          <w:kern w:val="1"/>
          <w:sz w:val="20"/>
          <w:szCs w:val="20"/>
          <w:lang w:eastAsia="ar-SA"/>
        </w:rPr>
        <w:t xml:space="preserve"> </w:t>
      </w:r>
      <w:proofErr w:type="spellStart"/>
      <w:r w:rsidRPr="00252C79">
        <w:rPr>
          <w:kern w:val="1"/>
          <w:sz w:val="20"/>
          <w:szCs w:val="20"/>
          <w:lang w:eastAsia="ar-SA"/>
        </w:rPr>
        <w:t>expenditure</w:t>
      </w:r>
      <w:proofErr w:type="spellEnd"/>
      <w:r w:rsidRPr="00252C79">
        <w:rPr>
          <w:kern w:val="1"/>
          <w:sz w:val="20"/>
          <w:szCs w:val="20"/>
          <w:lang w:eastAsia="ar-SA"/>
        </w:rPr>
        <w:t xml:space="preserve">: </w:t>
      </w:r>
      <w:r w:rsidR="00E147D5" w:rsidRPr="00252C79">
        <w:rPr>
          <w:kern w:val="1"/>
          <w:sz w:val="20"/>
          <w:szCs w:val="20"/>
          <w:lang w:eastAsia="ar-SA"/>
        </w:rPr>
        <w:t>tipo numérico</w:t>
      </w:r>
      <w:r w:rsidR="00976B76" w:rsidRPr="00252C79">
        <w:rPr>
          <w:kern w:val="1"/>
          <w:sz w:val="20"/>
          <w:szCs w:val="20"/>
          <w:lang w:eastAsia="ar-SA"/>
        </w:rPr>
        <w:t xml:space="preserve"> (</w:t>
      </w:r>
      <w:proofErr w:type="spellStart"/>
      <w:r w:rsidR="00976B76" w:rsidRPr="00252C79">
        <w:rPr>
          <w:kern w:val="1"/>
          <w:sz w:val="20"/>
          <w:szCs w:val="20"/>
          <w:lang w:eastAsia="ar-SA"/>
        </w:rPr>
        <w:t>num</w:t>
      </w:r>
      <w:proofErr w:type="spellEnd"/>
      <w:r w:rsidR="00976B76" w:rsidRPr="00252C79">
        <w:rPr>
          <w:kern w:val="1"/>
          <w:sz w:val="20"/>
          <w:szCs w:val="20"/>
          <w:lang w:eastAsia="ar-SA"/>
        </w:rPr>
        <w:t>)</w:t>
      </w:r>
    </w:p>
    <w:p w14:paraId="178D2FFD" w14:textId="555BFA7D" w:rsidR="00CC5A34" w:rsidRPr="00252C79" w:rsidRDefault="00CC5A34" w:rsidP="00F62CA2">
      <w:pPr>
        <w:pStyle w:val="Listenabsatz"/>
        <w:numPr>
          <w:ilvl w:val="0"/>
          <w:numId w:val="39"/>
        </w:numPr>
        <w:jc w:val="both"/>
        <w:rPr>
          <w:kern w:val="1"/>
          <w:sz w:val="20"/>
          <w:szCs w:val="20"/>
          <w:lang w:eastAsia="ar-SA"/>
        </w:rPr>
      </w:pPr>
      <w:r w:rsidRPr="00252C79">
        <w:rPr>
          <w:kern w:val="1"/>
          <w:sz w:val="20"/>
          <w:szCs w:val="20"/>
          <w:lang w:eastAsia="ar-SA"/>
        </w:rPr>
        <w:t xml:space="preserve">City: </w:t>
      </w:r>
      <w:r w:rsidR="00E147D5" w:rsidRPr="00252C79">
        <w:rPr>
          <w:kern w:val="1"/>
          <w:sz w:val="20"/>
          <w:szCs w:val="20"/>
          <w:lang w:eastAsia="ar-SA"/>
        </w:rPr>
        <w:t xml:space="preserve">tipo </w:t>
      </w:r>
      <w:r w:rsidR="00E147D5" w:rsidRPr="00252C79">
        <w:rPr>
          <w:kern w:val="1"/>
          <w:sz w:val="20"/>
          <w:szCs w:val="20"/>
          <w:lang w:eastAsia="ar-SA"/>
        </w:rPr>
        <w:t>carácter</w:t>
      </w:r>
      <w:r w:rsidR="00A304E4" w:rsidRPr="00252C79">
        <w:rPr>
          <w:kern w:val="1"/>
          <w:sz w:val="20"/>
          <w:szCs w:val="20"/>
          <w:lang w:eastAsia="ar-SA"/>
        </w:rPr>
        <w:t xml:space="preserve"> </w:t>
      </w:r>
      <w:r w:rsidR="00A304E4" w:rsidRPr="00252C79">
        <w:rPr>
          <w:kern w:val="1"/>
          <w:sz w:val="20"/>
          <w:szCs w:val="20"/>
          <w:lang w:eastAsia="ar-SA"/>
        </w:rPr>
        <w:t>(</w:t>
      </w:r>
      <w:proofErr w:type="spellStart"/>
      <w:r w:rsidR="00A304E4" w:rsidRPr="00252C79">
        <w:rPr>
          <w:kern w:val="1"/>
          <w:sz w:val="20"/>
          <w:szCs w:val="20"/>
          <w:lang w:eastAsia="ar-SA"/>
        </w:rPr>
        <w:t>char</w:t>
      </w:r>
      <w:proofErr w:type="spellEnd"/>
      <w:r w:rsidR="00A304E4" w:rsidRPr="00252C79">
        <w:rPr>
          <w:kern w:val="1"/>
          <w:sz w:val="20"/>
          <w:szCs w:val="20"/>
          <w:lang w:eastAsia="ar-SA"/>
        </w:rPr>
        <w:t>)</w:t>
      </w:r>
    </w:p>
    <w:p w14:paraId="23F7AE34" w14:textId="4BD12A71" w:rsidR="00CC5A34" w:rsidRPr="00252C79" w:rsidRDefault="00CC5A34" w:rsidP="00F62CA2">
      <w:pPr>
        <w:pStyle w:val="Listenabsatz"/>
        <w:numPr>
          <w:ilvl w:val="0"/>
          <w:numId w:val="39"/>
        </w:numPr>
        <w:jc w:val="both"/>
        <w:rPr>
          <w:kern w:val="1"/>
          <w:sz w:val="20"/>
          <w:szCs w:val="20"/>
          <w:lang w:eastAsia="ar-SA"/>
        </w:rPr>
      </w:pPr>
      <w:proofErr w:type="spellStart"/>
      <w:r w:rsidRPr="00252C79">
        <w:rPr>
          <w:kern w:val="1"/>
          <w:sz w:val="20"/>
          <w:szCs w:val="20"/>
          <w:lang w:eastAsia="ar-SA"/>
        </w:rPr>
        <w:t>Outcome</w:t>
      </w:r>
      <w:proofErr w:type="spellEnd"/>
      <w:r w:rsidR="00976B76" w:rsidRPr="00252C79">
        <w:rPr>
          <w:kern w:val="1"/>
          <w:sz w:val="20"/>
          <w:szCs w:val="20"/>
          <w:lang w:eastAsia="ar-SA"/>
        </w:rPr>
        <w:t>:</w:t>
      </w:r>
      <w:r w:rsidRPr="00252C79">
        <w:rPr>
          <w:kern w:val="1"/>
          <w:sz w:val="20"/>
          <w:szCs w:val="20"/>
          <w:lang w:eastAsia="ar-SA"/>
        </w:rPr>
        <w:t xml:space="preserve"> </w:t>
      </w:r>
      <w:r w:rsidR="00E147D5" w:rsidRPr="00252C79">
        <w:rPr>
          <w:kern w:val="1"/>
          <w:sz w:val="20"/>
          <w:szCs w:val="20"/>
          <w:lang w:eastAsia="ar-SA"/>
        </w:rPr>
        <w:t>tipo booleano</w:t>
      </w:r>
    </w:p>
    <w:p w14:paraId="6BA0989B" w14:textId="436310E2" w:rsidR="00CC5A34" w:rsidRPr="00252C79" w:rsidRDefault="00F544D9" w:rsidP="00F62CA2">
      <w:pPr>
        <w:pStyle w:val="JENUITtulo2"/>
        <w:numPr>
          <w:ilvl w:val="1"/>
          <w:numId w:val="121"/>
        </w:numPr>
        <w:tabs>
          <w:tab w:val="num" w:pos="578"/>
        </w:tabs>
        <w:ind w:left="510" w:hanging="510"/>
        <w:jc w:val="both"/>
      </w:pPr>
      <w:bookmarkStart w:id="15" w:name="_Toc145326839"/>
      <w:r w:rsidRPr="00252C79">
        <w:t>Depuración de datos</w:t>
      </w:r>
      <w:bookmarkEnd w:id="15"/>
    </w:p>
    <w:p w14:paraId="26DEF1FD" w14:textId="2853E0B6" w:rsidR="008C4BAD" w:rsidRPr="00252C79" w:rsidRDefault="00F544D9" w:rsidP="00F62CA2">
      <w:pPr>
        <w:jc w:val="both"/>
        <w:rPr>
          <w:sz w:val="20"/>
        </w:rPr>
      </w:pPr>
      <w:r w:rsidRPr="00252C79">
        <w:rPr>
          <w:sz w:val="20"/>
        </w:rPr>
        <w:t>Se ha efectuado una depuración de los registros con datos ausentes (</w:t>
      </w:r>
      <w:proofErr w:type="spellStart"/>
      <w:r w:rsidRPr="00252C79">
        <w:rPr>
          <w:sz w:val="20"/>
        </w:rPr>
        <w:t>NaN</w:t>
      </w:r>
      <w:proofErr w:type="spellEnd"/>
      <w:r w:rsidRPr="00252C79">
        <w:rPr>
          <w:sz w:val="20"/>
        </w:rPr>
        <w:t>)</w:t>
      </w:r>
      <w:r w:rsidR="008C4BAD" w:rsidRPr="00252C79">
        <w:rPr>
          <w:sz w:val="20"/>
        </w:rPr>
        <w:t xml:space="preserve">. </w:t>
      </w:r>
      <w:proofErr w:type="spellStart"/>
      <w:r w:rsidR="008C4BAD" w:rsidRPr="008C4BAD">
        <w:rPr>
          <w:sz w:val="20"/>
        </w:rPr>
        <w:t>Number</w:t>
      </w:r>
      <w:proofErr w:type="spellEnd"/>
      <w:r w:rsidR="008C4BAD" w:rsidRPr="008C4BAD">
        <w:rPr>
          <w:sz w:val="20"/>
        </w:rPr>
        <w:t xml:space="preserve"> </w:t>
      </w:r>
      <w:proofErr w:type="spellStart"/>
      <w:r w:rsidR="008C4BAD" w:rsidRPr="008C4BAD">
        <w:rPr>
          <w:sz w:val="20"/>
        </w:rPr>
        <w:t>of</w:t>
      </w:r>
      <w:proofErr w:type="spellEnd"/>
      <w:r w:rsidR="008C4BAD" w:rsidRPr="008C4BAD">
        <w:rPr>
          <w:sz w:val="20"/>
        </w:rPr>
        <w:t xml:space="preserve"> </w:t>
      </w:r>
      <w:proofErr w:type="spellStart"/>
      <w:r w:rsidR="008C4BAD" w:rsidRPr="008C4BAD">
        <w:rPr>
          <w:sz w:val="20"/>
        </w:rPr>
        <w:t>NaN</w:t>
      </w:r>
      <w:proofErr w:type="spellEnd"/>
      <w:r w:rsidR="008C4BAD" w:rsidRPr="008C4BAD">
        <w:rPr>
          <w:sz w:val="20"/>
        </w:rPr>
        <w:t xml:space="preserve"> </w:t>
      </w:r>
      <w:proofErr w:type="spellStart"/>
      <w:r w:rsidR="008C4BAD" w:rsidRPr="008C4BAD">
        <w:rPr>
          <w:sz w:val="20"/>
        </w:rPr>
        <w:t>values</w:t>
      </w:r>
      <w:proofErr w:type="spellEnd"/>
      <w:r w:rsidR="008C4BAD" w:rsidRPr="008C4BAD">
        <w:rPr>
          <w:sz w:val="20"/>
        </w:rPr>
        <w:t>: 8851</w:t>
      </w:r>
    </w:p>
    <w:p w14:paraId="4E0A41CE" w14:textId="282C7D3F" w:rsidR="00CC5A34" w:rsidRPr="00252C79" w:rsidRDefault="00F544D9" w:rsidP="00F62CA2">
      <w:pPr>
        <w:pStyle w:val="JENUITtulo2"/>
        <w:numPr>
          <w:ilvl w:val="1"/>
          <w:numId w:val="121"/>
        </w:numPr>
        <w:tabs>
          <w:tab w:val="num" w:pos="578"/>
        </w:tabs>
        <w:ind w:left="510" w:hanging="510"/>
        <w:jc w:val="both"/>
      </w:pPr>
      <w:bookmarkStart w:id="16" w:name="_Toc145326840"/>
      <w:r w:rsidRPr="00252C79">
        <w:t>Redenominación</w:t>
      </w:r>
      <w:r w:rsidR="00153E9E" w:rsidRPr="00252C79">
        <w:t xml:space="preserve"> de variables</w:t>
      </w:r>
      <w:bookmarkEnd w:id="16"/>
    </w:p>
    <w:p w14:paraId="0A11757F" w14:textId="78CD2A7E" w:rsidR="00F544D9" w:rsidRPr="00252C79" w:rsidRDefault="00F544D9" w:rsidP="00F62CA2">
      <w:pPr>
        <w:jc w:val="both"/>
        <w:rPr>
          <w:sz w:val="20"/>
        </w:rPr>
      </w:pPr>
      <w:r w:rsidRPr="00252C79">
        <w:rPr>
          <w:sz w:val="20"/>
        </w:rPr>
        <w:t xml:space="preserve">Con la finalidad de abreviar las nomenclaturas, </w:t>
      </w:r>
      <w:r w:rsidR="007064A9" w:rsidRPr="00252C79">
        <w:rPr>
          <w:sz w:val="20"/>
        </w:rPr>
        <w:t xml:space="preserve">he rebautizado </w:t>
      </w:r>
      <w:r w:rsidRPr="00252C79">
        <w:rPr>
          <w:sz w:val="20"/>
        </w:rPr>
        <w:t>algunas variables:</w:t>
      </w:r>
    </w:p>
    <w:p w14:paraId="5AD547ED" w14:textId="77777777" w:rsidR="00F544D9" w:rsidRPr="00252C79" w:rsidRDefault="00F544D9" w:rsidP="00F62CA2">
      <w:pPr>
        <w:pStyle w:val="Listenabsatz"/>
        <w:numPr>
          <w:ilvl w:val="0"/>
          <w:numId w:val="84"/>
        </w:numPr>
        <w:jc w:val="both"/>
        <w:rPr>
          <w:sz w:val="20"/>
        </w:rPr>
      </w:pPr>
      <w:proofErr w:type="spellStart"/>
      <w:r w:rsidRPr="00252C79">
        <w:rPr>
          <w:sz w:val="20"/>
        </w:rPr>
        <w:t>CustomerAge</w:t>
      </w:r>
      <w:proofErr w:type="spellEnd"/>
      <w:r w:rsidRPr="00252C79">
        <w:rPr>
          <w:sz w:val="20"/>
        </w:rPr>
        <w:t xml:space="preserve"> = Age</w:t>
      </w:r>
    </w:p>
    <w:p w14:paraId="4335312E" w14:textId="77777777" w:rsidR="00F544D9" w:rsidRPr="00252C79" w:rsidRDefault="00F544D9" w:rsidP="00F62CA2">
      <w:pPr>
        <w:pStyle w:val="Listenabsatz"/>
        <w:numPr>
          <w:ilvl w:val="0"/>
          <w:numId w:val="84"/>
        </w:numPr>
        <w:jc w:val="both"/>
        <w:rPr>
          <w:sz w:val="20"/>
        </w:rPr>
      </w:pPr>
      <w:proofErr w:type="spellStart"/>
      <w:r w:rsidRPr="00252C79">
        <w:rPr>
          <w:sz w:val="20"/>
        </w:rPr>
        <w:t>Gender</w:t>
      </w:r>
      <w:proofErr w:type="spellEnd"/>
      <w:r w:rsidRPr="00252C79">
        <w:rPr>
          <w:sz w:val="20"/>
        </w:rPr>
        <w:t xml:space="preserve"> = Gen</w:t>
      </w:r>
    </w:p>
    <w:p w14:paraId="6AAC82A2" w14:textId="77777777" w:rsidR="00F544D9" w:rsidRPr="00252C79" w:rsidRDefault="00F544D9" w:rsidP="00F62CA2">
      <w:pPr>
        <w:pStyle w:val="Listenabsatz"/>
        <w:numPr>
          <w:ilvl w:val="0"/>
          <w:numId w:val="84"/>
        </w:numPr>
        <w:jc w:val="both"/>
        <w:rPr>
          <w:sz w:val="20"/>
        </w:rPr>
      </w:pPr>
      <w:r w:rsidRPr="00252C79">
        <w:rPr>
          <w:sz w:val="20"/>
        </w:rPr>
        <w:t xml:space="preserve">Marital </w:t>
      </w:r>
      <w:proofErr w:type="gramStart"/>
      <w:r w:rsidRPr="00252C79">
        <w:rPr>
          <w:sz w:val="20"/>
        </w:rPr>
        <w:t>Status</w:t>
      </w:r>
      <w:proofErr w:type="gramEnd"/>
      <w:r w:rsidRPr="00252C79">
        <w:rPr>
          <w:sz w:val="20"/>
        </w:rPr>
        <w:t xml:space="preserve"> = Status</w:t>
      </w:r>
    </w:p>
    <w:p w14:paraId="771C6148" w14:textId="77777777" w:rsidR="00F544D9" w:rsidRPr="00252C79" w:rsidRDefault="00F544D9" w:rsidP="00F62CA2">
      <w:pPr>
        <w:pStyle w:val="Listenabsatz"/>
        <w:numPr>
          <w:ilvl w:val="0"/>
          <w:numId w:val="84"/>
        </w:numPr>
        <w:jc w:val="both"/>
        <w:rPr>
          <w:sz w:val="20"/>
        </w:rPr>
      </w:pPr>
      <w:proofErr w:type="spellStart"/>
      <w:r w:rsidRPr="00252C79">
        <w:rPr>
          <w:sz w:val="20"/>
        </w:rPr>
        <w:t>CardColour</w:t>
      </w:r>
      <w:proofErr w:type="spellEnd"/>
      <w:r w:rsidRPr="00252C79">
        <w:rPr>
          <w:sz w:val="20"/>
        </w:rPr>
        <w:t xml:space="preserve"> = Color</w:t>
      </w:r>
    </w:p>
    <w:p w14:paraId="16CCFE98" w14:textId="77777777" w:rsidR="00F544D9" w:rsidRPr="00252C79" w:rsidRDefault="00F544D9" w:rsidP="00F62CA2">
      <w:pPr>
        <w:pStyle w:val="Listenabsatz"/>
        <w:numPr>
          <w:ilvl w:val="0"/>
          <w:numId w:val="84"/>
        </w:numPr>
        <w:jc w:val="both"/>
        <w:rPr>
          <w:sz w:val="20"/>
        </w:rPr>
      </w:pPr>
      <w:proofErr w:type="spellStart"/>
      <w:r w:rsidRPr="00252C79">
        <w:rPr>
          <w:sz w:val="20"/>
        </w:rPr>
        <w:t>CardType</w:t>
      </w:r>
      <w:proofErr w:type="spellEnd"/>
      <w:r w:rsidRPr="00252C79">
        <w:rPr>
          <w:sz w:val="20"/>
        </w:rPr>
        <w:t xml:space="preserve"> = </w:t>
      </w:r>
      <w:proofErr w:type="spellStart"/>
      <w:r w:rsidRPr="00252C79">
        <w:rPr>
          <w:sz w:val="20"/>
        </w:rPr>
        <w:t>Type</w:t>
      </w:r>
      <w:proofErr w:type="spellEnd"/>
    </w:p>
    <w:p w14:paraId="514FD539" w14:textId="77777777" w:rsidR="00F544D9" w:rsidRPr="00252C79" w:rsidRDefault="00F544D9" w:rsidP="00F62CA2">
      <w:pPr>
        <w:pStyle w:val="Listenabsatz"/>
        <w:numPr>
          <w:ilvl w:val="0"/>
          <w:numId w:val="84"/>
        </w:numPr>
        <w:jc w:val="both"/>
        <w:rPr>
          <w:sz w:val="20"/>
        </w:rPr>
      </w:pPr>
      <w:proofErr w:type="spellStart"/>
      <w:r w:rsidRPr="00252C79">
        <w:rPr>
          <w:sz w:val="20"/>
        </w:rPr>
        <w:t>Domain</w:t>
      </w:r>
      <w:proofErr w:type="spellEnd"/>
      <w:r w:rsidRPr="00252C79">
        <w:rPr>
          <w:sz w:val="20"/>
        </w:rPr>
        <w:t xml:space="preserve"> = </w:t>
      </w:r>
      <w:proofErr w:type="spellStart"/>
      <w:r w:rsidRPr="00252C79">
        <w:rPr>
          <w:sz w:val="20"/>
        </w:rPr>
        <w:t>Area</w:t>
      </w:r>
      <w:proofErr w:type="spellEnd"/>
    </w:p>
    <w:p w14:paraId="7EB3DAE6" w14:textId="77777777" w:rsidR="00F544D9" w:rsidRPr="00252C79" w:rsidRDefault="00F544D9" w:rsidP="00F62CA2">
      <w:pPr>
        <w:pStyle w:val="Listenabsatz"/>
        <w:numPr>
          <w:ilvl w:val="0"/>
          <w:numId w:val="84"/>
        </w:numPr>
        <w:jc w:val="both"/>
        <w:rPr>
          <w:sz w:val="20"/>
        </w:rPr>
      </w:pPr>
      <w:proofErr w:type="spellStart"/>
      <w:r w:rsidRPr="00252C79">
        <w:rPr>
          <w:sz w:val="20"/>
        </w:rPr>
        <w:t>Amount</w:t>
      </w:r>
      <w:proofErr w:type="spellEnd"/>
      <w:r w:rsidRPr="00252C79">
        <w:rPr>
          <w:sz w:val="20"/>
        </w:rPr>
        <w:t xml:space="preserve"> = </w:t>
      </w:r>
      <w:proofErr w:type="spellStart"/>
      <w:r w:rsidRPr="00252C79">
        <w:rPr>
          <w:sz w:val="20"/>
        </w:rPr>
        <w:t>Amount</w:t>
      </w:r>
      <w:proofErr w:type="spellEnd"/>
    </w:p>
    <w:p w14:paraId="54E198AC" w14:textId="77777777" w:rsidR="00F544D9" w:rsidRPr="00252C79" w:rsidRDefault="00F544D9" w:rsidP="00F62CA2">
      <w:pPr>
        <w:pStyle w:val="Listenabsatz"/>
        <w:numPr>
          <w:ilvl w:val="0"/>
          <w:numId w:val="84"/>
        </w:numPr>
        <w:jc w:val="both"/>
        <w:rPr>
          <w:sz w:val="20"/>
        </w:rPr>
      </w:pPr>
      <w:proofErr w:type="spellStart"/>
      <w:r w:rsidRPr="00252C79">
        <w:rPr>
          <w:sz w:val="20"/>
        </w:rPr>
        <w:t>AverageIncomeExpendicture</w:t>
      </w:r>
      <w:proofErr w:type="spellEnd"/>
      <w:r w:rsidRPr="00252C79">
        <w:rPr>
          <w:sz w:val="20"/>
        </w:rPr>
        <w:t xml:space="preserve"> = AIE</w:t>
      </w:r>
    </w:p>
    <w:p w14:paraId="7046B201" w14:textId="6AF6CE5A" w:rsidR="00F544D9" w:rsidRPr="00252C79" w:rsidRDefault="00F544D9" w:rsidP="00F62CA2">
      <w:pPr>
        <w:pStyle w:val="Listenabsatz"/>
        <w:numPr>
          <w:ilvl w:val="0"/>
          <w:numId w:val="84"/>
        </w:numPr>
        <w:jc w:val="both"/>
        <w:rPr>
          <w:sz w:val="20"/>
        </w:rPr>
      </w:pPr>
      <w:proofErr w:type="spellStart"/>
      <w:r w:rsidRPr="00252C79">
        <w:rPr>
          <w:sz w:val="20"/>
        </w:rPr>
        <w:t>Customer_City_Address</w:t>
      </w:r>
      <w:proofErr w:type="spellEnd"/>
      <w:r w:rsidRPr="00252C79">
        <w:rPr>
          <w:sz w:val="20"/>
        </w:rPr>
        <w:t xml:space="preserve"> = City</w:t>
      </w:r>
    </w:p>
    <w:p w14:paraId="1F1111A4" w14:textId="77777777" w:rsidR="001655F1" w:rsidRPr="00252C79" w:rsidRDefault="001655F1" w:rsidP="001655F1">
      <w:pPr>
        <w:pStyle w:val="JENUITtulo2"/>
        <w:numPr>
          <w:ilvl w:val="1"/>
          <w:numId w:val="121"/>
        </w:numPr>
        <w:tabs>
          <w:tab w:val="num" w:pos="578"/>
        </w:tabs>
        <w:ind w:left="510" w:hanging="510"/>
        <w:jc w:val="both"/>
      </w:pPr>
      <w:bookmarkStart w:id="17" w:name="_Toc145326841"/>
      <w:r w:rsidRPr="00252C79">
        <w:t>Conversión de variables categóricas a ficticias (</w:t>
      </w:r>
      <w:proofErr w:type="spellStart"/>
      <w:r w:rsidRPr="00252C79">
        <w:t>dummies</w:t>
      </w:r>
      <w:proofErr w:type="spellEnd"/>
      <w:r w:rsidRPr="00252C79">
        <w:t>)</w:t>
      </w:r>
      <w:bookmarkEnd w:id="17"/>
    </w:p>
    <w:p w14:paraId="6CDE8536" w14:textId="0E15EB87" w:rsidR="001655F1" w:rsidRPr="00252C79" w:rsidRDefault="001655F1" w:rsidP="001655F1">
      <w:pPr>
        <w:jc w:val="both"/>
        <w:rPr>
          <w:sz w:val="20"/>
        </w:rPr>
      </w:pPr>
      <w:r w:rsidRPr="00252C79">
        <w:rPr>
          <w:sz w:val="20"/>
        </w:rPr>
        <w:t>He convertido las variables categóricas en variables ficticias, tal que puedan tomar valores</w:t>
      </w:r>
      <w:r w:rsidRPr="00252C79">
        <w:rPr>
          <w:sz w:val="20"/>
        </w:rPr>
        <w:t xml:space="preserve"> (1,0)</w:t>
      </w:r>
    </w:p>
    <w:p w14:paraId="2FA95125" w14:textId="77777777" w:rsidR="001655F1" w:rsidRPr="00252C79" w:rsidRDefault="001655F1" w:rsidP="001655F1">
      <w:pPr>
        <w:pStyle w:val="HTMLVorformatiert"/>
        <w:numPr>
          <w:ilvl w:val="0"/>
          <w:numId w:val="4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both"/>
        <w:textAlignment w:val="auto"/>
        <w:rPr>
          <w:rFonts w:ascii="Times New Roman" w:hAnsi="Times New Roman" w:cs="Times New Roman"/>
        </w:rPr>
      </w:pPr>
      <w:proofErr w:type="spellStart"/>
      <w:r w:rsidRPr="00252C79">
        <w:rPr>
          <w:rFonts w:ascii="Times New Roman" w:hAnsi="Times New Roman" w:cs="Times New Roman"/>
        </w:rPr>
        <w:t>Gen_Female</w:t>
      </w:r>
      <w:proofErr w:type="spellEnd"/>
      <w:r w:rsidRPr="00252C79">
        <w:rPr>
          <w:rFonts w:ascii="Times New Roman" w:hAnsi="Times New Roman" w:cs="Times New Roman"/>
        </w:rPr>
        <w:t xml:space="preserve">, </w:t>
      </w:r>
      <w:proofErr w:type="spellStart"/>
      <w:r w:rsidRPr="00252C79">
        <w:rPr>
          <w:rFonts w:ascii="Times New Roman" w:hAnsi="Times New Roman" w:cs="Times New Roman"/>
        </w:rPr>
        <w:t>Gen_Male</w:t>
      </w:r>
      <w:proofErr w:type="spellEnd"/>
      <w:r w:rsidRPr="00252C79">
        <w:rPr>
          <w:rFonts w:ascii="Times New Roman" w:hAnsi="Times New Roman" w:cs="Times New Roman"/>
        </w:rPr>
        <w:t>,</w:t>
      </w:r>
    </w:p>
    <w:p w14:paraId="0D9ABAE8" w14:textId="77777777" w:rsidR="001655F1" w:rsidRPr="00252C79" w:rsidRDefault="001655F1" w:rsidP="001655F1">
      <w:pPr>
        <w:pStyle w:val="HTMLVorformatiert"/>
        <w:numPr>
          <w:ilvl w:val="0"/>
          <w:numId w:val="4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both"/>
        <w:textAlignment w:val="auto"/>
        <w:rPr>
          <w:rFonts w:ascii="Times New Roman" w:hAnsi="Times New Roman" w:cs="Times New Roman"/>
        </w:rPr>
      </w:pPr>
      <w:proofErr w:type="spellStart"/>
      <w:proofErr w:type="gramStart"/>
      <w:r w:rsidRPr="00252C79">
        <w:rPr>
          <w:rFonts w:ascii="Times New Roman" w:hAnsi="Times New Roman" w:cs="Times New Roman"/>
        </w:rPr>
        <w:t>Status</w:t>
      </w:r>
      <w:proofErr w:type="gramEnd"/>
      <w:r w:rsidRPr="00252C79">
        <w:rPr>
          <w:rFonts w:ascii="Times New Roman" w:hAnsi="Times New Roman" w:cs="Times New Roman"/>
        </w:rPr>
        <w:t>_Divorced</w:t>
      </w:r>
      <w:proofErr w:type="spellEnd"/>
      <w:r w:rsidRPr="00252C79">
        <w:rPr>
          <w:rFonts w:ascii="Times New Roman" w:hAnsi="Times New Roman" w:cs="Times New Roman"/>
        </w:rPr>
        <w:t xml:space="preserve">, </w:t>
      </w:r>
      <w:proofErr w:type="spellStart"/>
      <w:r w:rsidRPr="00252C79">
        <w:rPr>
          <w:rFonts w:ascii="Times New Roman" w:hAnsi="Times New Roman" w:cs="Times New Roman"/>
        </w:rPr>
        <w:t>Status_Married</w:t>
      </w:r>
      <w:proofErr w:type="spellEnd"/>
      <w:r w:rsidRPr="00252C79">
        <w:rPr>
          <w:rFonts w:ascii="Times New Roman" w:hAnsi="Times New Roman" w:cs="Times New Roman"/>
        </w:rPr>
        <w:t xml:space="preserve">, </w:t>
      </w:r>
      <w:proofErr w:type="spellStart"/>
      <w:r w:rsidRPr="00252C79">
        <w:rPr>
          <w:rFonts w:ascii="Times New Roman" w:hAnsi="Times New Roman" w:cs="Times New Roman"/>
        </w:rPr>
        <w:t>Status_Single</w:t>
      </w:r>
      <w:proofErr w:type="spellEnd"/>
      <w:r w:rsidRPr="00252C79">
        <w:rPr>
          <w:rFonts w:ascii="Times New Roman" w:hAnsi="Times New Roman" w:cs="Times New Roman"/>
        </w:rPr>
        <w:t xml:space="preserve">, </w:t>
      </w:r>
      <w:proofErr w:type="spellStart"/>
      <w:r w:rsidRPr="00252C79">
        <w:rPr>
          <w:rFonts w:ascii="Times New Roman" w:hAnsi="Times New Roman" w:cs="Times New Roman"/>
        </w:rPr>
        <w:t>Status_Unknown</w:t>
      </w:r>
      <w:proofErr w:type="spellEnd"/>
      <w:r w:rsidRPr="00252C79">
        <w:rPr>
          <w:rFonts w:ascii="Times New Roman" w:hAnsi="Times New Roman" w:cs="Times New Roman"/>
        </w:rPr>
        <w:t>,</w:t>
      </w:r>
    </w:p>
    <w:p w14:paraId="04010E2F" w14:textId="77777777" w:rsidR="001655F1" w:rsidRPr="00252C79" w:rsidRDefault="001655F1" w:rsidP="001655F1">
      <w:pPr>
        <w:pStyle w:val="HTMLVorformatiert"/>
        <w:numPr>
          <w:ilvl w:val="0"/>
          <w:numId w:val="4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both"/>
        <w:textAlignment w:val="auto"/>
        <w:rPr>
          <w:rFonts w:ascii="Times New Roman" w:hAnsi="Times New Roman" w:cs="Times New Roman"/>
        </w:rPr>
      </w:pPr>
      <w:proofErr w:type="spellStart"/>
      <w:r w:rsidRPr="00252C79">
        <w:rPr>
          <w:rFonts w:ascii="Times New Roman" w:hAnsi="Times New Roman" w:cs="Times New Roman"/>
        </w:rPr>
        <w:t>Color_Gold</w:t>
      </w:r>
      <w:proofErr w:type="spellEnd"/>
      <w:r w:rsidRPr="00252C79">
        <w:rPr>
          <w:rFonts w:ascii="Times New Roman" w:hAnsi="Times New Roman" w:cs="Times New Roman"/>
        </w:rPr>
        <w:t xml:space="preserve">, </w:t>
      </w:r>
      <w:proofErr w:type="spellStart"/>
      <w:r w:rsidRPr="00252C79">
        <w:rPr>
          <w:rFonts w:ascii="Times New Roman" w:hAnsi="Times New Roman" w:cs="Times New Roman"/>
        </w:rPr>
        <w:t>Color_White</w:t>
      </w:r>
      <w:proofErr w:type="spellEnd"/>
      <w:r w:rsidRPr="00252C79">
        <w:rPr>
          <w:rFonts w:ascii="Times New Roman" w:hAnsi="Times New Roman" w:cs="Times New Roman"/>
        </w:rPr>
        <w:t xml:space="preserve">, </w:t>
      </w:r>
    </w:p>
    <w:p w14:paraId="3789C185" w14:textId="77777777" w:rsidR="001655F1" w:rsidRPr="00252C79" w:rsidRDefault="001655F1" w:rsidP="001655F1">
      <w:pPr>
        <w:pStyle w:val="HTMLVorformatiert"/>
        <w:numPr>
          <w:ilvl w:val="0"/>
          <w:numId w:val="4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both"/>
        <w:textAlignment w:val="auto"/>
        <w:rPr>
          <w:rFonts w:ascii="Times New Roman" w:hAnsi="Times New Roman" w:cs="Times New Roman"/>
        </w:rPr>
      </w:pPr>
      <w:proofErr w:type="spellStart"/>
      <w:r w:rsidRPr="00252C79">
        <w:rPr>
          <w:rFonts w:ascii="Times New Roman" w:hAnsi="Times New Roman" w:cs="Times New Roman"/>
        </w:rPr>
        <w:t>Type_</w:t>
      </w:r>
      <w:proofErr w:type="gramStart"/>
      <w:r w:rsidRPr="00252C79">
        <w:rPr>
          <w:rFonts w:ascii="Times New Roman" w:hAnsi="Times New Roman" w:cs="Times New Roman"/>
        </w:rPr>
        <w:t>MasterCard,Type</w:t>
      </w:r>
      <w:proofErr w:type="gramEnd"/>
      <w:r w:rsidRPr="00252C79">
        <w:rPr>
          <w:rFonts w:ascii="Times New Roman" w:hAnsi="Times New Roman" w:cs="Times New Roman"/>
        </w:rPr>
        <w:t>_Verve</w:t>
      </w:r>
      <w:proofErr w:type="spellEnd"/>
      <w:r w:rsidRPr="00252C79">
        <w:rPr>
          <w:rFonts w:ascii="Times New Roman" w:hAnsi="Times New Roman" w:cs="Times New Roman"/>
        </w:rPr>
        <w:t xml:space="preserve">, </w:t>
      </w:r>
      <w:proofErr w:type="spellStart"/>
      <w:r w:rsidRPr="00252C79">
        <w:rPr>
          <w:rFonts w:ascii="Times New Roman" w:hAnsi="Times New Roman" w:cs="Times New Roman"/>
        </w:rPr>
        <w:t>Type_Visa</w:t>
      </w:r>
      <w:proofErr w:type="spellEnd"/>
      <w:r w:rsidRPr="00252C79">
        <w:rPr>
          <w:rFonts w:ascii="Times New Roman" w:hAnsi="Times New Roman" w:cs="Times New Roman"/>
        </w:rPr>
        <w:t>,</w:t>
      </w:r>
    </w:p>
    <w:p w14:paraId="3AD1D7BE" w14:textId="77777777" w:rsidR="001655F1" w:rsidRPr="00252C79" w:rsidRDefault="001655F1" w:rsidP="001655F1">
      <w:pPr>
        <w:pStyle w:val="HTMLVorformatiert"/>
        <w:numPr>
          <w:ilvl w:val="0"/>
          <w:numId w:val="4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both"/>
        <w:textAlignment w:val="auto"/>
        <w:rPr>
          <w:rFonts w:ascii="Times New Roman" w:hAnsi="Times New Roman" w:cs="Times New Roman"/>
        </w:rPr>
      </w:pPr>
      <w:proofErr w:type="spellStart"/>
      <w:r w:rsidRPr="00252C79">
        <w:rPr>
          <w:rFonts w:ascii="Times New Roman" w:hAnsi="Times New Roman" w:cs="Times New Roman"/>
        </w:rPr>
        <w:t>Area_International</w:t>
      </w:r>
      <w:proofErr w:type="spellEnd"/>
      <w:r w:rsidRPr="00252C79">
        <w:rPr>
          <w:rFonts w:ascii="Times New Roman" w:hAnsi="Times New Roman" w:cs="Times New Roman"/>
        </w:rPr>
        <w:t xml:space="preserve">, </w:t>
      </w:r>
      <w:proofErr w:type="spellStart"/>
      <w:r w:rsidRPr="00252C79">
        <w:rPr>
          <w:rFonts w:ascii="Times New Roman" w:hAnsi="Times New Roman" w:cs="Times New Roman"/>
        </w:rPr>
        <w:t>Area_Local</w:t>
      </w:r>
      <w:proofErr w:type="spellEnd"/>
    </w:p>
    <w:p w14:paraId="1F4E785B" w14:textId="77777777" w:rsidR="001655F1" w:rsidRPr="00252C79" w:rsidRDefault="001655F1" w:rsidP="001655F1">
      <w:pPr>
        <w:pStyle w:val="HTMLVorformatiert"/>
        <w:numPr>
          <w:ilvl w:val="0"/>
          <w:numId w:val="4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both"/>
        <w:textAlignment w:val="auto"/>
        <w:rPr>
          <w:rFonts w:ascii="Times New Roman" w:hAnsi="Times New Roman" w:cs="Times New Roman"/>
        </w:rPr>
      </w:pPr>
      <w:proofErr w:type="spellStart"/>
      <w:r w:rsidRPr="00252C79">
        <w:rPr>
          <w:rFonts w:ascii="Times New Roman" w:hAnsi="Times New Roman" w:cs="Times New Roman"/>
        </w:rPr>
        <w:t>City_Abuja</w:t>
      </w:r>
      <w:proofErr w:type="spellEnd"/>
      <w:r w:rsidRPr="00252C79">
        <w:rPr>
          <w:rFonts w:ascii="Times New Roman" w:hAnsi="Times New Roman" w:cs="Times New Roman"/>
        </w:rPr>
        <w:t xml:space="preserve">, </w:t>
      </w:r>
      <w:proofErr w:type="spellStart"/>
      <w:r w:rsidRPr="00252C79">
        <w:rPr>
          <w:rFonts w:ascii="Times New Roman" w:hAnsi="Times New Roman" w:cs="Times New Roman"/>
        </w:rPr>
        <w:t>City_Enugu</w:t>
      </w:r>
      <w:proofErr w:type="spellEnd"/>
      <w:r w:rsidRPr="00252C79">
        <w:rPr>
          <w:rFonts w:ascii="Times New Roman" w:hAnsi="Times New Roman" w:cs="Times New Roman"/>
        </w:rPr>
        <w:t xml:space="preserve">, </w:t>
      </w:r>
      <w:proofErr w:type="spellStart"/>
      <w:r w:rsidRPr="00252C79">
        <w:rPr>
          <w:rFonts w:ascii="Times New Roman" w:hAnsi="Times New Roman" w:cs="Times New Roman"/>
        </w:rPr>
        <w:t>City_Ibadan</w:t>
      </w:r>
      <w:proofErr w:type="spellEnd"/>
      <w:r w:rsidRPr="00252C79">
        <w:rPr>
          <w:rFonts w:ascii="Times New Roman" w:hAnsi="Times New Roman" w:cs="Times New Roman"/>
        </w:rPr>
        <w:t xml:space="preserve">, </w:t>
      </w:r>
      <w:proofErr w:type="spellStart"/>
      <w:r w:rsidRPr="00252C79">
        <w:rPr>
          <w:rFonts w:ascii="Times New Roman" w:hAnsi="Times New Roman" w:cs="Times New Roman"/>
        </w:rPr>
        <w:t>City_Kano</w:t>
      </w:r>
      <w:proofErr w:type="spellEnd"/>
      <w:r w:rsidRPr="00252C79">
        <w:rPr>
          <w:rFonts w:ascii="Times New Roman" w:hAnsi="Times New Roman" w:cs="Times New Roman"/>
        </w:rPr>
        <w:t xml:space="preserve">, </w:t>
      </w:r>
      <w:proofErr w:type="spellStart"/>
      <w:r w:rsidRPr="00252C79">
        <w:rPr>
          <w:rFonts w:ascii="Times New Roman" w:hAnsi="Times New Roman" w:cs="Times New Roman"/>
        </w:rPr>
        <w:t>City_Lagos</w:t>
      </w:r>
      <w:proofErr w:type="spellEnd"/>
      <w:r w:rsidRPr="00252C79">
        <w:rPr>
          <w:rFonts w:ascii="Times New Roman" w:hAnsi="Times New Roman" w:cs="Times New Roman"/>
        </w:rPr>
        <w:t xml:space="preserve">, </w:t>
      </w:r>
      <w:proofErr w:type="spellStart"/>
      <w:r w:rsidRPr="00252C79">
        <w:rPr>
          <w:rFonts w:ascii="Times New Roman" w:hAnsi="Times New Roman" w:cs="Times New Roman"/>
        </w:rPr>
        <w:t>City_Ota</w:t>
      </w:r>
      <w:proofErr w:type="spellEnd"/>
      <w:r w:rsidRPr="00252C79">
        <w:rPr>
          <w:rFonts w:ascii="Times New Roman" w:hAnsi="Times New Roman" w:cs="Times New Roman"/>
        </w:rPr>
        <w:t xml:space="preserve">, </w:t>
      </w:r>
      <w:proofErr w:type="spellStart"/>
      <w:r w:rsidRPr="00252C79">
        <w:rPr>
          <w:rFonts w:ascii="Times New Roman" w:hAnsi="Times New Roman" w:cs="Times New Roman"/>
        </w:rPr>
        <w:t>City_</w:t>
      </w:r>
      <w:proofErr w:type="gramStart"/>
      <w:r w:rsidRPr="00252C79">
        <w:rPr>
          <w:rFonts w:ascii="Times New Roman" w:hAnsi="Times New Roman" w:cs="Times New Roman"/>
        </w:rPr>
        <w:t>Other,City</w:t>
      </w:r>
      <w:proofErr w:type="gramEnd"/>
      <w:r w:rsidRPr="00252C79">
        <w:rPr>
          <w:rFonts w:ascii="Times New Roman" w:hAnsi="Times New Roman" w:cs="Times New Roman"/>
        </w:rPr>
        <w:t>_Port</w:t>
      </w:r>
      <w:proofErr w:type="spellEnd"/>
      <w:r w:rsidRPr="00252C79">
        <w:rPr>
          <w:rFonts w:ascii="Times New Roman" w:hAnsi="Times New Roman" w:cs="Times New Roman"/>
        </w:rPr>
        <w:t xml:space="preserve"> Harcourt</w:t>
      </w:r>
    </w:p>
    <w:p w14:paraId="79179AA4" w14:textId="77777777" w:rsidR="001655F1" w:rsidRPr="00252C79" w:rsidRDefault="001655F1" w:rsidP="001655F1">
      <w:pPr>
        <w:jc w:val="both"/>
        <w:rPr>
          <w:sz w:val="20"/>
        </w:rPr>
      </w:pPr>
    </w:p>
    <w:p w14:paraId="50C4E4D1" w14:textId="707F5682" w:rsidR="00F544D9" w:rsidRPr="00252C79" w:rsidRDefault="00F544D9" w:rsidP="00F62CA2">
      <w:pPr>
        <w:pStyle w:val="JENUITtulo2"/>
        <w:numPr>
          <w:ilvl w:val="1"/>
          <w:numId w:val="121"/>
        </w:numPr>
        <w:tabs>
          <w:tab w:val="num" w:pos="578"/>
        </w:tabs>
        <w:ind w:left="510" w:hanging="510"/>
        <w:jc w:val="both"/>
      </w:pPr>
      <w:bookmarkStart w:id="18" w:name="_Toc145326842"/>
      <w:r w:rsidRPr="00252C79">
        <w:t>División de la Muestra</w:t>
      </w:r>
      <w:bookmarkEnd w:id="18"/>
    </w:p>
    <w:p w14:paraId="2D8BD06F" w14:textId="7ED4C4AC" w:rsidR="00793221" w:rsidRPr="00252C79" w:rsidRDefault="00793221" w:rsidP="00F62CA2">
      <w:pPr>
        <w:jc w:val="both"/>
        <w:rPr>
          <w:sz w:val="20"/>
        </w:rPr>
      </w:pPr>
      <w:r w:rsidRPr="00252C79">
        <w:rPr>
          <w:sz w:val="20"/>
        </w:rPr>
        <w:t xml:space="preserve">Si partimos </w:t>
      </w:r>
      <w:r w:rsidR="000A1CF4" w:rsidRPr="00252C79">
        <w:rPr>
          <w:sz w:val="20"/>
        </w:rPr>
        <w:t>los datos</w:t>
      </w:r>
      <w:r w:rsidRPr="00252C79">
        <w:rPr>
          <w:sz w:val="20"/>
        </w:rPr>
        <w:t xml:space="preserve"> en conjuntos de datos de entrenamiento y de prueba, es posible que el modelo de clasificación que primero </w:t>
      </w:r>
      <w:r w:rsidR="0033755B" w:rsidRPr="00252C79">
        <w:rPr>
          <w:sz w:val="20"/>
        </w:rPr>
        <w:t>hayamos</w:t>
      </w:r>
      <w:r w:rsidRPr="00252C79">
        <w:rPr>
          <w:sz w:val="20"/>
        </w:rPr>
        <w:t xml:space="preserve"> ajustado con los datos de entrenamiento, no se ajuste bien a los datos de prueba. Esta</w:t>
      </w:r>
      <w:r w:rsidRPr="00252C79">
        <w:t xml:space="preserve"> </w:t>
      </w:r>
      <w:r w:rsidRPr="00252C79">
        <w:rPr>
          <w:sz w:val="20"/>
        </w:rPr>
        <w:t>discrepancia podría dars</w:t>
      </w:r>
      <w:r w:rsidR="00987FBF" w:rsidRPr="00252C79">
        <w:rPr>
          <w:sz w:val="20"/>
        </w:rPr>
        <w:t>e</w:t>
      </w:r>
      <w:r w:rsidRPr="00252C79">
        <w:rPr>
          <w:sz w:val="20"/>
        </w:rPr>
        <w:t xml:space="preserve"> debido un problema de sobreajuste (</w:t>
      </w:r>
      <w:proofErr w:type="spellStart"/>
      <w:r w:rsidRPr="00252C79">
        <w:rPr>
          <w:sz w:val="20"/>
        </w:rPr>
        <w:t>overfitting</w:t>
      </w:r>
      <w:proofErr w:type="spellEnd"/>
      <w:r w:rsidRPr="00252C79">
        <w:rPr>
          <w:sz w:val="20"/>
        </w:rPr>
        <w:t>).</w:t>
      </w:r>
    </w:p>
    <w:p w14:paraId="67C802F2" w14:textId="77777777" w:rsidR="00793221" w:rsidRPr="00252C79" w:rsidRDefault="00793221" w:rsidP="00F62CA2">
      <w:pPr>
        <w:jc w:val="both"/>
        <w:rPr>
          <w:sz w:val="20"/>
        </w:rPr>
      </w:pPr>
    </w:p>
    <w:p w14:paraId="595EDA11" w14:textId="51424544" w:rsidR="00F544D9" w:rsidRPr="00252C79" w:rsidRDefault="00793221" w:rsidP="00F62CA2">
      <w:pPr>
        <w:jc w:val="both"/>
        <w:rPr>
          <w:sz w:val="20"/>
        </w:rPr>
      </w:pPr>
      <w:r w:rsidRPr="00252C79">
        <w:rPr>
          <w:sz w:val="20"/>
        </w:rPr>
        <w:t>Para evitar un posible problema de sobreajuste y optimizar el ajuste con los datos de prueba, se recomienda hacer una validación cruzada.</w:t>
      </w:r>
      <w:r w:rsidR="00987FBF" w:rsidRPr="00252C79">
        <w:rPr>
          <w:sz w:val="20"/>
        </w:rPr>
        <w:t xml:space="preserve"> [11]</w:t>
      </w:r>
    </w:p>
    <w:p w14:paraId="3ADB7001" w14:textId="6FE7F484" w:rsidR="00F56378" w:rsidRPr="00252C79" w:rsidRDefault="00F56378" w:rsidP="00F62CA2">
      <w:pPr>
        <w:jc w:val="both"/>
        <w:rPr>
          <w:sz w:val="20"/>
        </w:rPr>
      </w:pPr>
    </w:p>
    <w:p w14:paraId="3E5C7189" w14:textId="513DC811" w:rsidR="00F56378" w:rsidRPr="00252C79" w:rsidRDefault="004C145D" w:rsidP="00F62CA2">
      <w:pPr>
        <w:pStyle w:val="JENUITtulo2"/>
        <w:numPr>
          <w:ilvl w:val="1"/>
          <w:numId w:val="121"/>
        </w:numPr>
        <w:tabs>
          <w:tab w:val="num" w:pos="578"/>
        </w:tabs>
        <w:ind w:left="510" w:hanging="510"/>
        <w:jc w:val="both"/>
      </w:pPr>
      <w:r w:rsidRPr="00252C79">
        <w:t xml:space="preserve"> </w:t>
      </w:r>
      <w:bookmarkStart w:id="19" w:name="_Toc145326843"/>
      <w:r w:rsidR="00691CB7" w:rsidRPr="00252C79">
        <w:t>Análisis exploratorio</w:t>
      </w:r>
      <w:bookmarkEnd w:id="19"/>
    </w:p>
    <w:p w14:paraId="0CCB6BDC" w14:textId="0D0F50F3" w:rsidR="00691CB7" w:rsidRPr="00252C79" w:rsidRDefault="00691CB7" w:rsidP="00F62CA2">
      <w:pPr>
        <w:jc w:val="both"/>
        <w:rPr>
          <w:sz w:val="20"/>
        </w:rPr>
      </w:pPr>
      <w:r w:rsidRPr="00252C79">
        <w:rPr>
          <w:sz w:val="20"/>
        </w:rPr>
        <w:t>Se ha efectuado un análisis exploratorio de los datos, principalmente cruzando las variables explicativas con la variable categórica a explicar y analizando sus frecuencias e histogramas</w:t>
      </w:r>
      <w:r w:rsidR="00132029" w:rsidRPr="00252C79">
        <w:rPr>
          <w:sz w:val="20"/>
        </w:rPr>
        <w:t>.</w:t>
      </w:r>
    </w:p>
    <w:p w14:paraId="52E1E4AC" w14:textId="77777777" w:rsidR="00691CB7" w:rsidRPr="00252C79" w:rsidRDefault="00691CB7" w:rsidP="0045552D">
      <w:pPr>
        <w:jc w:val="both"/>
        <w:rPr>
          <w:sz w:val="20"/>
        </w:rPr>
      </w:pPr>
    </w:p>
    <w:p w14:paraId="2DF09A09" w14:textId="3FE6E43A" w:rsidR="00691CB7" w:rsidRPr="00252C79" w:rsidRDefault="00A01287" w:rsidP="0045552D">
      <w:pPr>
        <w:jc w:val="both"/>
        <w:rPr>
          <w:sz w:val="20"/>
        </w:rPr>
      </w:pPr>
      <w:r w:rsidRPr="00252C79">
        <w:rPr>
          <w:sz w:val="20"/>
        </w:rPr>
        <w:t>Observamos</w:t>
      </w:r>
      <w:r w:rsidR="00691CB7" w:rsidRPr="00252C79">
        <w:rPr>
          <w:sz w:val="20"/>
        </w:rPr>
        <w:t xml:space="preserve"> diferencias significativas en cuanto al género</w:t>
      </w:r>
      <w:r w:rsidR="00102785" w:rsidRPr="00252C79">
        <w:rPr>
          <w:sz w:val="20"/>
        </w:rPr>
        <w:t>. La frecuencia mayor de fraude se da en el género masculino</w:t>
      </w:r>
      <w:r w:rsidR="00444B60" w:rsidRPr="00252C79">
        <w:rPr>
          <w:sz w:val="20"/>
        </w:rPr>
        <w:t>.</w:t>
      </w:r>
    </w:p>
    <w:p w14:paraId="39623D2C" w14:textId="77777777" w:rsidR="00B146A7" w:rsidRPr="00252C79" w:rsidRDefault="00B146A7" w:rsidP="00F544D9">
      <w:pPr>
        <w:rPr>
          <w:sz w:val="20"/>
        </w:rPr>
      </w:pPr>
    </w:p>
    <w:p w14:paraId="202DA579" w14:textId="3CFC62AC" w:rsidR="00691CB7" w:rsidRPr="00252C79" w:rsidRDefault="00132029" w:rsidP="00F544D9">
      <w:pPr>
        <w:rPr>
          <w:sz w:val="20"/>
        </w:rPr>
      </w:pPr>
      <w:r w:rsidRPr="00252C79">
        <w:rPr>
          <w:noProof/>
        </w:rPr>
        <w:lastRenderedPageBreak/>
        <w:drawing>
          <wp:inline distT="0" distB="0" distL="0" distR="0" wp14:anchorId="322A08DE" wp14:editId="2A528F0A">
            <wp:extent cx="2552152" cy="2125133"/>
            <wp:effectExtent l="0" t="0" r="635" b="0"/>
            <wp:docPr id="1969537225" name="Grafik 6" descr="Ein Bild, das Text, Screenshot, Diagramm,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537225" name="Grafik 6" descr="Ein Bild, das Text, Screenshot, Diagramm, Rechteck enthält.&#10;&#10;Automatisch generierte Beschreibu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8706" cy="2130590"/>
                    </a:xfrm>
                    <a:prstGeom prst="rect">
                      <a:avLst/>
                    </a:prstGeom>
                    <a:noFill/>
                    <a:ln>
                      <a:noFill/>
                    </a:ln>
                  </pic:spPr>
                </pic:pic>
              </a:graphicData>
            </a:graphic>
          </wp:inline>
        </w:drawing>
      </w:r>
    </w:p>
    <w:p w14:paraId="48FBBBAE" w14:textId="61AED2BD" w:rsidR="00B146A7" w:rsidRPr="00252C79" w:rsidRDefault="00B146A7" w:rsidP="00B146A7">
      <w:pPr>
        <w:ind w:left="708"/>
        <w:rPr>
          <w:sz w:val="16"/>
          <w:szCs w:val="16"/>
        </w:rPr>
      </w:pPr>
      <w:r w:rsidRPr="00252C79">
        <w:rPr>
          <w:sz w:val="16"/>
          <w:szCs w:val="16"/>
        </w:rPr>
        <w:t>Figura</w:t>
      </w:r>
      <w:r w:rsidR="00A01287" w:rsidRPr="00252C79">
        <w:rPr>
          <w:sz w:val="16"/>
          <w:szCs w:val="16"/>
        </w:rPr>
        <w:t xml:space="preserve"> 1</w:t>
      </w:r>
      <w:r w:rsidRPr="00252C79">
        <w:rPr>
          <w:sz w:val="16"/>
          <w:szCs w:val="16"/>
        </w:rPr>
        <w:t>: Frecuencia de fraude por género</w:t>
      </w:r>
    </w:p>
    <w:p w14:paraId="358C922C" w14:textId="77777777" w:rsidR="00B146A7" w:rsidRPr="00252C79" w:rsidRDefault="00B146A7" w:rsidP="00F544D9">
      <w:pPr>
        <w:rPr>
          <w:sz w:val="20"/>
        </w:rPr>
      </w:pPr>
    </w:p>
    <w:p w14:paraId="4479EF99" w14:textId="1F0E14FE" w:rsidR="00F544D9" w:rsidRPr="00252C79" w:rsidRDefault="00FF176A" w:rsidP="0045552D">
      <w:pPr>
        <w:jc w:val="both"/>
        <w:rPr>
          <w:sz w:val="20"/>
        </w:rPr>
      </w:pPr>
      <w:r w:rsidRPr="00252C79">
        <w:rPr>
          <w:sz w:val="20"/>
        </w:rPr>
        <w:t>O</w:t>
      </w:r>
      <w:r w:rsidR="00132029" w:rsidRPr="00252C79">
        <w:rPr>
          <w:sz w:val="20"/>
        </w:rPr>
        <w:t>bserva</w:t>
      </w:r>
      <w:r w:rsidRPr="00252C79">
        <w:rPr>
          <w:sz w:val="20"/>
        </w:rPr>
        <w:t>mos</w:t>
      </w:r>
      <w:r w:rsidR="00B146A7" w:rsidRPr="00252C79">
        <w:rPr>
          <w:sz w:val="20"/>
        </w:rPr>
        <w:t xml:space="preserve"> </w:t>
      </w:r>
      <w:r w:rsidR="00132029" w:rsidRPr="00252C79">
        <w:rPr>
          <w:sz w:val="20"/>
        </w:rPr>
        <w:t>diferencias significativas entre los casados, solteros y divorciados. La frecuencia mayor se da en los casados y solteros</w:t>
      </w:r>
    </w:p>
    <w:p w14:paraId="0BB09999" w14:textId="77777777" w:rsidR="00132029" w:rsidRPr="00252C79" w:rsidRDefault="00132029" w:rsidP="0045552D">
      <w:pPr>
        <w:jc w:val="both"/>
        <w:rPr>
          <w:sz w:val="20"/>
        </w:rPr>
      </w:pPr>
    </w:p>
    <w:p w14:paraId="252FFCFA" w14:textId="2E32BBE4" w:rsidR="00132029" w:rsidRPr="00252C79" w:rsidRDefault="00102785" w:rsidP="00F544D9">
      <w:pPr>
        <w:rPr>
          <w:sz w:val="20"/>
        </w:rPr>
      </w:pPr>
      <w:r w:rsidRPr="00252C79">
        <w:rPr>
          <w:noProof/>
        </w:rPr>
        <w:drawing>
          <wp:inline distT="0" distB="0" distL="0" distR="0" wp14:anchorId="6B5EE8BA" wp14:editId="5A152B4B">
            <wp:extent cx="2461454" cy="2099733"/>
            <wp:effectExtent l="0" t="0" r="2540" b="0"/>
            <wp:docPr id="798967719" name="Grafik 7"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967719" name="Grafik 7" descr="Ein Bild, das Text, Screenshot, Diagramm, Reihe enthält.&#10;&#10;Automatisch generierte Beschreibu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71185" cy="2108034"/>
                    </a:xfrm>
                    <a:prstGeom prst="rect">
                      <a:avLst/>
                    </a:prstGeom>
                    <a:noFill/>
                    <a:ln>
                      <a:noFill/>
                    </a:ln>
                  </pic:spPr>
                </pic:pic>
              </a:graphicData>
            </a:graphic>
          </wp:inline>
        </w:drawing>
      </w:r>
    </w:p>
    <w:p w14:paraId="4A784FA4" w14:textId="0A8A5467" w:rsidR="00B146A7" w:rsidRPr="00252C79" w:rsidRDefault="00B146A7" w:rsidP="00B146A7">
      <w:pPr>
        <w:ind w:left="708"/>
        <w:rPr>
          <w:sz w:val="16"/>
          <w:szCs w:val="16"/>
        </w:rPr>
      </w:pPr>
      <w:r w:rsidRPr="00252C79">
        <w:rPr>
          <w:sz w:val="16"/>
          <w:szCs w:val="16"/>
        </w:rPr>
        <w:t>Figura</w:t>
      </w:r>
      <w:r w:rsidR="00A01287" w:rsidRPr="00252C79">
        <w:rPr>
          <w:sz w:val="16"/>
          <w:szCs w:val="16"/>
        </w:rPr>
        <w:t xml:space="preserve"> 2</w:t>
      </w:r>
      <w:r w:rsidRPr="00252C79">
        <w:rPr>
          <w:sz w:val="16"/>
          <w:szCs w:val="16"/>
        </w:rPr>
        <w:t>:  Frecuencia de fraude por estado civil</w:t>
      </w:r>
    </w:p>
    <w:p w14:paraId="43D0CA9D" w14:textId="77777777" w:rsidR="00B146A7" w:rsidRPr="00252C79" w:rsidRDefault="00B146A7" w:rsidP="00F544D9">
      <w:pPr>
        <w:rPr>
          <w:sz w:val="20"/>
        </w:rPr>
      </w:pPr>
    </w:p>
    <w:p w14:paraId="17C6D3EA" w14:textId="2DC9039E" w:rsidR="00132029" w:rsidRPr="00252C79" w:rsidRDefault="00FF176A" w:rsidP="00F544D9">
      <w:pPr>
        <w:rPr>
          <w:sz w:val="20"/>
        </w:rPr>
      </w:pPr>
      <w:r w:rsidRPr="00252C79">
        <w:rPr>
          <w:sz w:val="20"/>
        </w:rPr>
        <w:t>Observamos</w:t>
      </w:r>
      <w:r w:rsidR="00102785" w:rsidRPr="00252C79">
        <w:rPr>
          <w:sz w:val="20"/>
        </w:rPr>
        <w:t xml:space="preserve"> diferencias significativas entre </w:t>
      </w:r>
      <w:proofErr w:type="gramStart"/>
      <w:r w:rsidR="00102785" w:rsidRPr="00252C79">
        <w:rPr>
          <w:sz w:val="20"/>
        </w:rPr>
        <w:t>Master</w:t>
      </w:r>
      <w:proofErr w:type="gramEnd"/>
      <w:r w:rsidR="00102785" w:rsidRPr="00252C79">
        <w:rPr>
          <w:sz w:val="20"/>
        </w:rPr>
        <w:t xml:space="preserve"> </w:t>
      </w:r>
      <w:proofErr w:type="spellStart"/>
      <w:r w:rsidR="00102785" w:rsidRPr="00252C79">
        <w:rPr>
          <w:sz w:val="20"/>
        </w:rPr>
        <w:t>Card</w:t>
      </w:r>
      <w:proofErr w:type="spellEnd"/>
      <w:r w:rsidR="00102785" w:rsidRPr="00252C79">
        <w:rPr>
          <w:sz w:val="20"/>
        </w:rPr>
        <w:t>, Verte, Visa. La frecuencia mayor de fraude se da con la tarjeta Verte.</w:t>
      </w:r>
    </w:p>
    <w:p w14:paraId="1DE222E9" w14:textId="0161FC9D" w:rsidR="00B146A7" w:rsidRPr="00252C79" w:rsidRDefault="00102785" w:rsidP="00B146A7">
      <w:pPr>
        <w:rPr>
          <w:sz w:val="20"/>
        </w:rPr>
      </w:pPr>
      <w:r w:rsidRPr="00252C79">
        <w:rPr>
          <w:noProof/>
        </w:rPr>
        <w:drawing>
          <wp:inline distT="0" distB="0" distL="0" distR="0" wp14:anchorId="2710EB91" wp14:editId="4D9BDCA1">
            <wp:extent cx="2465918" cy="2175933"/>
            <wp:effectExtent l="0" t="0" r="0" b="0"/>
            <wp:docPr id="1926243710" name="Grafik 8"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243710" name="Grafik 8" descr="Ein Bild, das Text, Screenshot, Diagramm, Reihe enthält.&#10;&#10;Automatisch generierte Beschreibu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78275" cy="2186837"/>
                    </a:xfrm>
                    <a:prstGeom prst="rect">
                      <a:avLst/>
                    </a:prstGeom>
                    <a:noFill/>
                    <a:ln>
                      <a:noFill/>
                    </a:ln>
                  </pic:spPr>
                </pic:pic>
              </a:graphicData>
            </a:graphic>
          </wp:inline>
        </w:drawing>
      </w:r>
      <w:r w:rsidR="00B146A7" w:rsidRPr="00252C79">
        <w:rPr>
          <w:sz w:val="16"/>
          <w:szCs w:val="16"/>
        </w:rPr>
        <w:t>Figura</w:t>
      </w:r>
      <w:r w:rsidR="00A01287" w:rsidRPr="00252C79">
        <w:rPr>
          <w:sz w:val="16"/>
          <w:szCs w:val="16"/>
        </w:rPr>
        <w:t xml:space="preserve"> 3</w:t>
      </w:r>
      <w:r w:rsidR="00B146A7" w:rsidRPr="00252C79">
        <w:rPr>
          <w:sz w:val="16"/>
          <w:szCs w:val="16"/>
        </w:rPr>
        <w:t>:  Frecuencia de fraude por género</w:t>
      </w:r>
    </w:p>
    <w:p w14:paraId="3E49DE72" w14:textId="6FEBEEFD" w:rsidR="00102785" w:rsidRPr="00252C79" w:rsidRDefault="00FF176A" w:rsidP="00102785">
      <w:pPr>
        <w:rPr>
          <w:sz w:val="20"/>
        </w:rPr>
      </w:pPr>
      <w:r w:rsidRPr="00252C79">
        <w:rPr>
          <w:sz w:val="20"/>
        </w:rPr>
        <w:t>O</w:t>
      </w:r>
      <w:r w:rsidR="00102785" w:rsidRPr="00252C79">
        <w:rPr>
          <w:sz w:val="20"/>
        </w:rPr>
        <w:t>bserva</w:t>
      </w:r>
      <w:r w:rsidRPr="00252C79">
        <w:rPr>
          <w:sz w:val="20"/>
        </w:rPr>
        <w:t>mos</w:t>
      </w:r>
      <w:r w:rsidR="00102785" w:rsidRPr="00252C79">
        <w:rPr>
          <w:sz w:val="20"/>
        </w:rPr>
        <w:t xml:space="preserve"> una incidencia mayor de fraude agrupada en el segmento de usuarios jóvenes (entre los 18 años y 32). </w:t>
      </w:r>
    </w:p>
    <w:p w14:paraId="357B764B" w14:textId="77777777" w:rsidR="00102785" w:rsidRPr="00252C79" w:rsidRDefault="00102785" w:rsidP="00102785">
      <w:pPr>
        <w:rPr>
          <w:sz w:val="20"/>
        </w:rPr>
      </w:pPr>
    </w:p>
    <w:p w14:paraId="30E9C577" w14:textId="134921F4" w:rsidR="00102785" w:rsidRPr="00252C79" w:rsidRDefault="00102785" w:rsidP="00102785">
      <w:pPr>
        <w:rPr>
          <w:sz w:val="20"/>
        </w:rPr>
      </w:pPr>
      <w:r w:rsidRPr="00252C79">
        <w:rPr>
          <w:noProof/>
        </w:rPr>
        <w:drawing>
          <wp:inline distT="0" distB="0" distL="0" distR="0" wp14:anchorId="77A83832" wp14:editId="1785EFF9">
            <wp:extent cx="2235200" cy="1746925"/>
            <wp:effectExtent l="0" t="0" r="0" b="5715"/>
            <wp:docPr id="783869004" name="Grafik 10"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69004" name="Grafik 10" descr="Ein Bild, das Text, Screenshot, Diagramm, Reihe enthält.&#10;&#10;Automatisch generierte Beschreibu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51586" cy="1759731"/>
                    </a:xfrm>
                    <a:prstGeom prst="rect">
                      <a:avLst/>
                    </a:prstGeom>
                    <a:noFill/>
                    <a:ln>
                      <a:noFill/>
                    </a:ln>
                  </pic:spPr>
                </pic:pic>
              </a:graphicData>
            </a:graphic>
          </wp:inline>
        </w:drawing>
      </w:r>
    </w:p>
    <w:p w14:paraId="7679AE70" w14:textId="716D18EC" w:rsidR="00132029" w:rsidRPr="00252C79" w:rsidRDefault="00A01287" w:rsidP="00A01287">
      <w:pPr>
        <w:ind w:firstLine="708"/>
        <w:rPr>
          <w:sz w:val="20"/>
        </w:rPr>
      </w:pPr>
      <w:r w:rsidRPr="00252C79">
        <w:rPr>
          <w:sz w:val="16"/>
          <w:szCs w:val="16"/>
        </w:rPr>
        <w:t>Figura 4:  Frecuencia de fraude por edad</w:t>
      </w:r>
    </w:p>
    <w:p w14:paraId="759140F1" w14:textId="7EB50714" w:rsidR="00102785" w:rsidRPr="00252C79" w:rsidRDefault="00080D08" w:rsidP="0045552D">
      <w:pPr>
        <w:pStyle w:val="JENUITtulo2"/>
        <w:numPr>
          <w:ilvl w:val="1"/>
          <w:numId w:val="121"/>
        </w:numPr>
        <w:tabs>
          <w:tab w:val="num" w:pos="578"/>
        </w:tabs>
        <w:ind w:left="510" w:hanging="510"/>
        <w:jc w:val="both"/>
      </w:pPr>
      <w:bookmarkStart w:id="20" w:name="_Toc145326844"/>
      <w:r w:rsidRPr="00252C79">
        <w:t>Selección de variables</w:t>
      </w:r>
      <w:bookmarkEnd w:id="20"/>
    </w:p>
    <w:p w14:paraId="68AB486F" w14:textId="2681F319" w:rsidR="00CE07D5" w:rsidRPr="00252C79" w:rsidRDefault="00CE07D5" w:rsidP="0045552D">
      <w:pPr>
        <w:jc w:val="both"/>
        <w:rPr>
          <w:sz w:val="20"/>
        </w:rPr>
      </w:pPr>
      <w:r w:rsidRPr="00252C79">
        <w:rPr>
          <w:sz w:val="20"/>
        </w:rPr>
        <w:t xml:space="preserve">He aplicado la función Recursive </w:t>
      </w:r>
      <w:proofErr w:type="spellStart"/>
      <w:r w:rsidRPr="00252C79">
        <w:rPr>
          <w:sz w:val="20"/>
        </w:rPr>
        <w:t>Feature</w:t>
      </w:r>
      <w:proofErr w:type="spellEnd"/>
      <w:r w:rsidRPr="00252C79">
        <w:rPr>
          <w:sz w:val="20"/>
        </w:rPr>
        <w:t xml:space="preserve"> </w:t>
      </w:r>
      <w:proofErr w:type="spellStart"/>
      <w:r w:rsidRPr="00252C79">
        <w:rPr>
          <w:sz w:val="20"/>
        </w:rPr>
        <w:t>Elimination</w:t>
      </w:r>
      <w:proofErr w:type="spellEnd"/>
      <w:r w:rsidRPr="00252C79">
        <w:rPr>
          <w:sz w:val="20"/>
        </w:rPr>
        <w:t xml:space="preserve"> (RFE) de la biblioteca </w:t>
      </w:r>
      <w:proofErr w:type="spellStart"/>
      <w:r w:rsidRPr="00252C79">
        <w:rPr>
          <w:sz w:val="20"/>
        </w:rPr>
        <w:t>scikit-learn</w:t>
      </w:r>
      <w:proofErr w:type="spellEnd"/>
      <w:r w:rsidRPr="00252C79">
        <w:rPr>
          <w:sz w:val="20"/>
        </w:rPr>
        <w:t xml:space="preserve"> de Python para efectuar la selección de variables </w:t>
      </w:r>
      <w:r w:rsidR="00C231B9" w:rsidRPr="00252C79">
        <w:rPr>
          <w:sz w:val="20"/>
        </w:rPr>
        <w:t>relevantes.</w:t>
      </w:r>
    </w:p>
    <w:p w14:paraId="0E06AF68" w14:textId="6257CACA" w:rsidR="00CE07D5" w:rsidRPr="00252C79" w:rsidRDefault="00CE07D5" w:rsidP="0045552D">
      <w:pPr>
        <w:jc w:val="both"/>
        <w:rPr>
          <w:sz w:val="20"/>
        </w:rPr>
      </w:pPr>
    </w:p>
    <w:p w14:paraId="3183DD88" w14:textId="3671787E" w:rsidR="00CE07D5" w:rsidRPr="00252C79" w:rsidRDefault="00CE07D5" w:rsidP="0045552D">
      <w:pPr>
        <w:jc w:val="both"/>
        <w:rPr>
          <w:sz w:val="20"/>
        </w:rPr>
      </w:pPr>
      <w:r w:rsidRPr="00252C79">
        <w:rPr>
          <w:sz w:val="20"/>
        </w:rPr>
        <w:t>Dado un estimador externo que asigna pesos a las características, el objetivo es seleccionar variables considerando recursivamente conjuntos de características cada vez más pequeños.</w:t>
      </w:r>
    </w:p>
    <w:p w14:paraId="527F1EB2" w14:textId="17F22AB9" w:rsidR="00F62CA2" w:rsidRPr="00252C79" w:rsidRDefault="00CE07D5" w:rsidP="0045552D">
      <w:pPr>
        <w:jc w:val="both"/>
        <w:rPr>
          <w:sz w:val="20"/>
        </w:rPr>
      </w:pPr>
      <w:r w:rsidRPr="00252C79">
        <w:rPr>
          <w:sz w:val="20"/>
        </w:rPr>
        <w:t>Primero, el estimador se entrena en el conjunto inicial de variables y la importancia de cada variable se obtiene a partir de cualquier atributo específico. Posteriormente las características menos importantes se eliminan</w:t>
      </w:r>
      <w:r w:rsidR="00586597" w:rsidRPr="00252C79">
        <w:rPr>
          <w:sz w:val="20"/>
        </w:rPr>
        <w:t xml:space="preserve"> [</w:t>
      </w:r>
      <w:r w:rsidR="00FB74FA" w:rsidRPr="00252C79">
        <w:rPr>
          <w:sz w:val="20"/>
        </w:rPr>
        <w:t>1</w:t>
      </w:r>
      <w:r w:rsidR="00987FBF" w:rsidRPr="00252C79">
        <w:rPr>
          <w:sz w:val="20"/>
        </w:rPr>
        <w:t>2</w:t>
      </w:r>
      <w:r w:rsidR="00586597" w:rsidRPr="00252C79">
        <w:rPr>
          <w:sz w:val="20"/>
        </w:rPr>
        <w:t>]</w:t>
      </w:r>
    </w:p>
    <w:p w14:paraId="3FF9D3A0" w14:textId="77777777" w:rsidR="00F62CA2" w:rsidRPr="00252C79" w:rsidRDefault="00F62CA2" w:rsidP="00F62CA2">
      <w:pPr>
        <w:pStyle w:val="JENUITtulo2"/>
        <w:numPr>
          <w:ilvl w:val="1"/>
          <w:numId w:val="121"/>
        </w:numPr>
        <w:tabs>
          <w:tab w:val="num" w:pos="578"/>
        </w:tabs>
        <w:ind w:left="510" w:hanging="510"/>
        <w:jc w:val="both"/>
      </w:pPr>
      <w:bookmarkStart w:id="21" w:name="_Toc145326845"/>
      <w:r w:rsidRPr="00252C79">
        <w:t>Validación cruzada</w:t>
      </w:r>
      <w:bookmarkEnd w:id="21"/>
    </w:p>
    <w:p w14:paraId="6E386B00" w14:textId="4C4DF1F1" w:rsidR="00F62CA2" w:rsidRPr="00252C79" w:rsidRDefault="00F62CA2" w:rsidP="00F62CA2">
      <w:pPr>
        <w:jc w:val="both"/>
        <w:rPr>
          <w:sz w:val="20"/>
        </w:rPr>
      </w:pPr>
      <w:r w:rsidRPr="00252C79">
        <w:rPr>
          <w:sz w:val="20"/>
        </w:rPr>
        <w:t>Esta técnica sirve para evaluar los resultados del análisis estadístico y garantizar que son independientes de la partición que se ha hecho</w:t>
      </w:r>
      <w:r w:rsidRPr="00252C79">
        <w:t xml:space="preserve"> </w:t>
      </w:r>
      <w:r w:rsidRPr="00252C79">
        <w:rPr>
          <w:sz w:val="20"/>
        </w:rPr>
        <w:t>entre el conjunto de entrenamiento y el conjunto de prueba</w:t>
      </w:r>
      <w:r w:rsidR="00624767" w:rsidRPr="00252C79">
        <w:rPr>
          <w:sz w:val="20"/>
        </w:rPr>
        <w:t>.</w:t>
      </w:r>
    </w:p>
    <w:p w14:paraId="063864C7" w14:textId="77777777" w:rsidR="00624767" w:rsidRPr="00252C79" w:rsidRDefault="00624767" w:rsidP="00F62CA2">
      <w:pPr>
        <w:jc w:val="both"/>
        <w:rPr>
          <w:sz w:val="20"/>
        </w:rPr>
      </w:pPr>
    </w:p>
    <w:p w14:paraId="056DE2F4" w14:textId="65B85919" w:rsidR="00F62CA2" w:rsidRPr="00252C79" w:rsidRDefault="00F62CA2" w:rsidP="00F62CA2">
      <w:pPr>
        <w:jc w:val="both"/>
        <w:rPr>
          <w:sz w:val="20"/>
        </w:rPr>
      </w:pPr>
      <w:r w:rsidRPr="00252C79">
        <w:rPr>
          <w:sz w:val="20"/>
        </w:rPr>
        <w:t>Primero definimos una partición de la muestra en k partes (k-</w:t>
      </w:r>
      <w:proofErr w:type="spellStart"/>
      <w:r w:rsidRPr="00252C79">
        <w:rPr>
          <w:sz w:val="20"/>
        </w:rPr>
        <w:t>fold</w:t>
      </w:r>
      <w:proofErr w:type="spellEnd"/>
      <w:r w:rsidRPr="00252C79">
        <w:rPr>
          <w:sz w:val="20"/>
        </w:rPr>
        <w:t>), tal que una parte será utilizada como conjunto de prueba en cada iteración. De esta manera todas las particiones serán utilizadas. Mientras cada partición es utilizada como datos de prueba, las particiones restantes (k-1) serán utilizados como datos de entrenamiento</w:t>
      </w:r>
      <w:r w:rsidR="00C330F8" w:rsidRPr="00252C79">
        <w:rPr>
          <w:sz w:val="20"/>
        </w:rPr>
        <w:t xml:space="preserve"> </w:t>
      </w:r>
      <w:r w:rsidR="00C330F8" w:rsidRPr="00252C79">
        <w:rPr>
          <w:sz w:val="20"/>
        </w:rPr>
        <w:t>[1</w:t>
      </w:r>
      <w:r w:rsidR="00987FBF" w:rsidRPr="00252C79">
        <w:rPr>
          <w:sz w:val="20"/>
        </w:rPr>
        <w:t>3</w:t>
      </w:r>
      <w:r w:rsidR="00C330F8" w:rsidRPr="00252C79">
        <w:rPr>
          <w:sz w:val="20"/>
        </w:rPr>
        <w:t>]</w:t>
      </w:r>
      <w:r w:rsidRPr="00252C79">
        <w:rPr>
          <w:sz w:val="20"/>
        </w:rPr>
        <w:t xml:space="preserve"> </w:t>
      </w:r>
    </w:p>
    <w:p w14:paraId="63A8592B" w14:textId="77777777" w:rsidR="00F62CA2" w:rsidRPr="00252C79" w:rsidRDefault="00F62CA2" w:rsidP="00F62CA2">
      <w:pPr>
        <w:pStyle w:val="Listenabsatz"/>
        <w:numPr>
          <w:ilvl w:val="0"/>
          <w:numId w:val="149"/>
        </w:numPr>
        <w:jc w:val="both"/>
        <w:rPr>
          <w:sz w:val="20"/>
        </w:rPr>
      </w:pPr>
      <w:r w:rsidRPr="00252C79">
        <w:rPr>
          <w:sz w:val="20"/>
        </w:rPr>
        <w:t>k-subconjuntos</w:t>
      </w:r>
    </w:p>
    <w:p w14:paraId="4C71BF1B" w14:textId="77777777" w:rsidR="00F62CA2" w:rsidRPr="00252C79" w:rsidRDefault="00F62CA2" w:rsidP="00F62CA2">
      <w:pPr>
        <w:pStyle w:val="Listenabsatz"/>
        <w:numPr>
          <w:ilvl w:val="0"/>
          <w:numId w:val="149"/>
        </w:numPr>
        <w:jc w:val="both"/>
        <w:rPr>
          <w:sz w:val="20"/>
        </w:rPr>
      </w:pPr>
      <w:r w:rsidRPr="00252C79">
        <w:rPr>
          <w:sz w:val="20"/>
        </w:rPr>
        <w:t>k-</w:t>
      </w:r>
      <w:proofErr w:type="spellStart"/>
      <w:r w:rsidRPr="00252C79">
        <w:rPr>
          <w:sz w:val="20"/>
        </w:rPr>
        <w:t>fold</w:t>
      </w:r>
      <w:proofErr w:type="spellEnd"/>
      <w:r w:rsidRPr="00252C79">
        <w:rPr>
          <w:sz w:val="20"/>
        </w:rPr>
        <w:t xml:space="preserve"> = 10 iteraciones. </w:t>
      </w:r>
    </w:p>
    <w:p w14:paraId="42BD4BA5" w14:textId="77777777" w:rsidR="00F62CA2" w:rsidRPr="00252C79" w:rsidRDefault="00F62CA2" w:rsidP="00F62CA2">
      <w:pPr>
        <w:jc w:val="both"/>
        <w:rPr>
          <w:sz w:val="20"/>
        </w:rPr>
      </w:pPr>
    </w:p>
    <w:p w14:paraId="4B29F87A" w14:textId="384249AA" w:rsidR="00FE0DE1" w:rsidRPr="00252C79" w:rsidRDefault="00F62CA2" w:rsidP="00F62CA2">
      <w:pPr>
        <w:jc w:val="both"/>
        <w:rPr>
          <w:sz w:val="20"/>
        </w:rPr>
      </w:pPr>
      <w:r w:rsidRPr="00252C79">
        <w:rPr>
          <w:sz w:val="20"/>
        </w:rPr>
        <w:t xml:space="preserve">Cada partición ha sido utilizada como datos de prueba al menos una vez. O sea, cada observación es parte del conjunto </w:t>
      </w:r>
      <w:proofErr w:type="gramStart"/>
      <w:r w:rsidRPr="00252C79">
        <w:rPr>
          <w:sz w:val="20"/>
        </w:rPr>
        <w:t>de test</w:t>
      </w:r>
      <w:proofErr w:type="gramEnd"/>
      <w:r w:rsidRPr="00252C79">
        <w:rPr>
          <w:sz w:val="20"/>
        </w:rPr>
        <w:t xml:space="preserve"> y de entrenamiento.</w:t>
      </w:r>
    </w:p>
    <w:p w14:paraId="574F9A4A" w14:textId="6B8BA276" w:rsidR="00FE0DE1" w:rsidRPr="00252C79" w:rsidRDefault="00442080" w:rsidP="00FE0DE1">
      <w:pPr>
        <w:pStyle w:val="JENUITtulo1"/>
        <w:numPr>
          <w:ilvl w:val="0"/>
          <w:numId w:val="121"/>
        </w:numPr>
        <w:ind w:left="360"/>
      </w:pPr>
      <w:bookmarkStart w:id="22" w:name="_Toc145326846"/>
      <w:r w:rsidRPr="00252C79">
        <w:lastRenderedPageBreak/>
        <w:t>Algoritmos de clasificación</w:t>
      </w:r>
      <w:bookmarkEnd w:id="22"/>
    </w:p>
    <w:p w14:paraId="1DE43846" w14:textId="7DDDC3F4" w:rsidR="00FE0DE1" w:rsidRPr="00252C79" w:rsidRDefault="00442080" w:rsidP="00F62CA2">
      <w:pPr>
        <w:jc w:val="both"/>
        <w:rPr>
          <w:sz w:val="20"/>
        </w:rPr>
      </w:pPr>
      <w:r w:rsidRPr="00252C79">
        <w:rPr>
          <w:sz w:val="20"/>
        </w:rPr>
        <w:t xml:space="preserve">Voy a generar 4 modelos de clasificación con: regresión logística, K-vecinos más próximos, Árbol de decisión y bosques aleatorios. </w:t>
      </w:r>
    </w:p>
    <w:p w14:paraId="6609E4B3" w14:textId="77777777" w:rsidR="00442080" w:rsidRPr="00252C79" w:rsidRDefault="00442080" w:rsidP="00F62CA2">
      <w:pPr>
        <w:jc w:val="both"/>
        <w:rPr>
          <w:sz w:val="20"/>
        </w:rPr>
      </w:pPr>
    </w:p>
    <w:p w14:paraId="58AE1EB9" w14:textId="369A4B26" w:rsidR="00102785" w:rsidRPr="00252C79" w:rsidRDefault="00450EC2" w:rsidP="00AF0DC0">
      <w:pPr>
        <w:pStyle w:val="JENUITtulo2"/>
        <w:numPr>
          <w:ilvl w:val="1"/>
          <w:numId w:val="121"/>
        </w:numPr>
        <w:tabs>
          <w:tab w:val="num" w:pos="578"/>
        </w:tabs>
        <w:ind w:left="510" w:hanging="510"/>
        <w:jc w:val="both"/>
      </w:pPr>
      <w:r w:rsidRPr="00252C79">
        <w:t xml:space="preserve"> </w:t>
      </w:r>
      <w:bookmarkStart w:id="23" w:name="_Toc145326847"/>
      <w:r w:rsidR="00924864" w:rsidRPr="00252C79">
        <w:t>Regresión Logística</w:t>
      </w:r>
      <w:bookmarkEnd w:id="23"/>
    </w:p>
    <w:p w14:paraId="5E807CC0" w14:textId="5B0FAE98" w:rsidR="007E15C1" w:rsidRPr="00252C79" w:rsidRDefault="007E15C1" w:rsidP="007E15C1">
      <w:pPr>
        <w:rPr>
          <w:sz w:val="20"/>
        </w:rPr>
      </w:pPr>
      <w:r w:rsidRPr="00252C79">
        <w:rPr>
          <w:sz w:val="20"/>
        </w:rPr>
        <w:t xml:space="preserve">Crear </w:t>
      </w:r>
      <w:r w:rsidR="004324BA" w:rsidRPr="00252C79">
        <w:rPr>
          <w:sz w:val="20"/>
        </w:rPr>
        <w:t xml:space="preserve">un </w:t>
      </w:r>
      <w:r w:rsidRPr="00252C79">
        <w:rPr>
          <w:sz w:val="20"/>
        </w:rPr>
        <w:t xml:space="preserve">modelo </w:t>
      </w:r>
      <w:r w:rsidR="004324BA" w:rsidRPr="00252C79">
        <w:rPr>
          <w:sz w:val="20"/>
        </w:rPr>
        <w:t>de</w:t>
      </w:r>
      <w:r w:rsidRPr="00252C79">
        <w:rPr>
          <w:sz w:val="20"/>
        </w:rPr>
        <w:t xml:space="preserve"> regresión logística con </w:t>
      </w:r>
      <w:r w:rsidR="00AC3380">
        <w:rPr>
          <w:sz w:val="20"/>
        </w:rPr>
        <w:t xml:space="preserve">la función </w:t>
      </w:r>
      <w:r w:rsidRPr="00252C79">
        <w:rPr>
          <w:sz w:val="20"/>
        </w:rPr>
        <w:t>de Newton-Raphson</w:t>
      </w:r>
    </w:p>
    <w:p w14:paraId="58FF091D" w14:textId="77777777" w:rsidR="00917438" w:rsidRPr="00252C79" w:rsidRDefault="00917438" w:rsidP="007E15C1">
      <w:pPr>
        <w:rPr>
          <w:sz w:val="20"/>
        </w:rPr>
      </w:pPr>
    </w:p>
    <w:p w14:paraId="612A72B5" w14:textId="1829BC92" w:rsidR="00917438" w:rsidRPr="00252C79" w:rsidRDefault="00917438" w:rsidP="007E15C1">
      <w:pPr>
        <w:rPr>
          <w:sz w:val="20"/>
        </w:rPr>
      </w:pPr>
      <w:r w:rsidRPr="00252C79">
        <w:rPr>
          <w:noProof/>
          <w:sz w:val="20"/>
        </w:rPr>
        <w:drawing>
          <wp:inline distT="0" distB="0" distL="0" distR="0" wp14:anchorId="1433E996" wp14:editId="5289821C">
            <wp:extent cx="2654935" cy="1362075"/>
            <wp:effectExtent l="0" t="0" r="0" b="0"/>
            <wp:docPr id="401915431"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15431" name="Grafik 1" descr="Ein Bild, das Text, Screenshot, Schrift, Zahl enthält.&#10;&#10;Automatisch generierte Beschreibung"/>
                    <pic:cNvPicPr/>
                  </pic:nvPicPr>
                  <pic:blipFill>
                    <a:blip r:embed="rId19"/>
                    <a:stretch>
                      <a:fillRect/>
                    </a:stretch>
                  </pic:blipFill>
                  <pic:spPr>
                    <a:xfrm>
                      <a:off x="0" y="0"/>
                      <a:ext cx="2654935" cy="1362075"/>
                    </a:xfrm>
                    <a:prstGeom prst="rect">
                      <a:avLst/>
                    </a:prstGeom>
                  </pic:spPr>
                </pic:pic>
              </a:graphicData>
            </a:graphic>
          </wp:inline>
        </w:drawing>
      </w:r>
    </w:p>
    <w:p w14:paraId="50A4DAD4" w14:textId="0820A82E" w:rsidR="001D20D9" w:rsidRPr="00252C79" w:rsidRDefault="001D20D9" w:rsidP="001D20D9">
      <w:pPr>
        <w:pStyle w:val="JENUINormal"/>
        <w:ind w:firstLine="708"/>
        <w:rPr>
          <w:sz w:val="16"/>
          <w:szCs w:val="16"/>
        </w:rPr>
      </w:pPr>
      <w:r w:rsidRPr="00252C79">
        <w:rPr>
          <w:sz w:val="16"/>
          <w:szCs w:val="16"/>
        </w:rPr>
        <w:t xml:space="preserve">Tabla </w:t>
      </w:r>
      <w:r w:rsidRPr="00252C79">
        <w:rPr>
          <w:sz w:val="16"/>
          <w:szCs w:val="16"/>
        </w:rPr>
        <w:t>2</w:t>
      </w:r>
      <w:r w:rsidRPr="00252C79">
        <w:rPr>
          <w:sz w:val="16"/>
          <w:szCs w:val="16"/>
        </w:rPr>
        <w:t>: P</w:t>
      </w:r>
      <w:r w:rsidR="000A1CF4" w:rsidRPr="00252C79">
        <w:rPr>
          <w:sz w:val="16"/>
          <w:szCs w:val="16"/>
        </w:rPr>
        <w:t>arámetros de la regresión logística</w:t>
      </w:r>
    </w:p>
    <w:p w14:paraId="142B3BF5" w14:textId="77777777" w:rsidR="000A1CF4" w:rsidRPr="00252C79" w:rsidRDefault="000A1CF4" w:rsidP="001D20D9">
      <w:pPr>
        <w:pStyle w:val="JENUINormal"/>
        <w:ind w:firstLine="708"/>
        <w:rPr>
          <w:sz w:val="16"/>
          <w:szCs w:val="16"/>
        </w:rPr>
      </w:pPr>
    </w:p>
    <w:p w14:paraId="1AE3E512" w14:textId="5DF0D8E0" w:rsidR="0041602E" w:rsidRPr="00252C79" w:rsidRDefault="0041602E" w:rsidP="000A1CF4">
      <w:pPr>
        <w:pStyle w:val="Listenabsatz"/>
        <w:numPr>
          <w:ilvl w:val="0"/>
          <w:numId w:val="96"/>
        </w:numPr>
        <w:jc w:val="both"/>
        <w:rPr>
          <w:sz w:val="20"/>
          <w:szCs w:val="20"/>
        </w:rPr>
      </w:pPr>
      <w:r w:rsidRPr="00252C79">
        <w:rPr>
          <w:sz w:val="20"/>
          <w:szCs w:val="20"/>
        </w:rPr>
        <w:t>Pseudo R-</w:t>
      </w:r>
      <w:proofErr w:type="spellStart"/>
      <w:r w:rsidRPr="00252C79">
        <w:rPr>
          <w:sz w:val="20"/>
          <w:szCs w:val="20"/>
        </w:rPr>
        <w:t>Squared</w:t>
      </w:r>
      <w:proofErr w:type="spellEnd"/>
      <w:r w:rsidRPr="00252C79">
        <w:rPr>
          <w:sz w:val="20"/>
          <w:szCs w:val="20"/>
        </w:rPr>
        <w:t xml:space="preserve">: 0.468  </w:t>
      </w:r>
    </w:p>
    <w:p w14:paraId="791AF5DB" w14:textId="1422ECD2" w:rsidR="000A1CF4" w:rsidRPr="00252C79" w:rsidRDefault="000A1CF4" w:rsidP="000A1CF4">
      <w:pPr>
        <w:pStyle w:val="Listenabsatz"/>
        <w:numPr>
          <w:ilvl w:val="0"/>
          <w:numId w:val="96"/>
        </w:numPr>
        <w:jc w:val="both"/>
        <w:rPr>
          <w:sz w:val="20"/>
          <w:szCs w:val="20"/>
        </w:rPr>
      </w:pPr>
      <w:r w:rsidRPr="00252C79">
        <w:rPr>
          <w:sz w:val="20"/>
          <w:szCs w:val="20"/>
        </w:rPr>
        <w:t xml:space="preserve">Converged = 1.0000 ha convergido </w:t>
      </w:r>
    </w:p>
    <w:p w14:paraId="1A56C880" w14:textId="77777777" w:rsidR="000A1CF4" w:rsidRPr="00252C79" w:rsidRDefault="000A1CF4" w:rsidP="000A1CF4">
      <w:pPr>
        <w:pStyle w:val="Listenabsatz"/>
        <w:numPr>
          <w:ilvl w:val="0"/>
          <w:numId w:val="96"/>
        </w:numPr>
        <w:jc w:val="both"/>
        <w:rPr>
          <w:sz w:val="20"/>
          <w:szCs w:val="20"/>
        </w:rPr>
      </w:pPr>
      <w:r w:rsidRPr="00252C79">
        <w:rPr>
          <w:sz w:val="20"/>
          <w:szCs w:val="20"/>
        </w:rPr>
        <w:t>Iteraciones = 8</w:t>
      </w:r>
    </w:p>
    <w:p w14:paraId="0E56863C" w14:textId="77777777" w:rsidR="000A1CF4" w:rsidRPr="00252C79" w:rsidRDefault="000A1CF4" w:rsidP="000A1CF4">
      <w:pPr>
        <w:pStyle w:val="Listenabsatz"/>
        <w:numPr>
          <w:ilvl w:val="0"/>
          <w:numId w:val="96"/>
        </w:numPr>
        <w:jc w:val="both"/>
        <w:rPr>
          <w:sz w:val="20"/>
          <w:szCs w:val="20"/>
        </w:rPr>
      </w:pPr>
      <w:r w:rsidRPr="00252C79">
        <w:rPr>
          <w:sz w:val="20"/>
          <w:szCs w:val="20"/>
        </w:rPr>
        <w:t>Grados de Libertad = 10 – 1 = 9</w:t>
      </w:r>
    </w:p>
    <w:p w14:paraId="103D466F" w14:textId="60E23689" w:rsidR="00442080" w:rsidRPr="00252C79" w:rsidRDefault="00442080" w:rsidP="000A1CF4">
      <w:pPr>
        <w:pStyle w:val="Listenabsatz"/>
        <w:numPr>
          <w:ilvl w:val="0"/>
          <w:numId w:val="96"/>
        </w:numPr>
        <w:jc w:val="both"/>
        <w:rPr>
          <w:sz w:val="20"/>
          <w:szCs w:val="20"/>
        </w:rPr>
      </w:pPr>
      <w:r w:rsidRPr="00252C79">
        <w:rPr>
          <w:sz w:val="20"/>
          <w:szCs w:val="20"/>
        </w:rPr>
        <w:t>Log-</w:t>
      </w:r>
      <w:proofErr w:type="spellStart"/>
      <w:r w:rsidRPr="00252C79">
        <w:rPr>
          <w:sz w:val="20"/>
          <w:szCs w:val="20"/>
        </w:rPr>
        <w:t>Likelihood</w:t>
      </w:r>
      <w:proofErr w:type="spellEnd"/>
      <w:r w:rsidRPr="00252C79">
        <w:rPr>
          <w:sz w:val="20"/>
          <w:szCs w:val="20"/>
        </w:rPr>
        <w:t xml:space="preserve">: logaritmo natural </w:t>
      </w:r>
    </w:p>
    <w:p w14:paraId="286853F6" w14:textId="77777777" w:rsidR="000A1CF4" w:rsidRPr="00252C79" w:rsidRDefault="000A1CF4" w:rsidP="000A1CF4">
      <w:pPr>
        <w:pStyle w:val="Listenabsatz"/>
        <w:numPr>
          <w:ilvl w:val="0"/>
          <w:numId w:val="96"/>
        </w:numPr>
        <w:jc w:val="both"/>
        <w:rPr>
          <w:sz w:val="20"/>
          <w:szCs w:val="20"/>
        </w:rPr>
      </w:pPr>
      <w:r w:rsidRPr="00252C79">
        <w:rPr>
          <w:sz w:val="20"/>
          <w:szCs w:val="20"/>
        </w:rPr>
        <w:t>No consideramos AIC (</w:t>
      </w:r>
      <w:proofErr w:type="spellStart"/>
      <w:r w:rsidRPr="00252C79">
        <w:rPr>
          <w:sz w:val="20"/>
          <w:szCs w:val="20"/>
        </w:rPr>
        <w:t>AKaike</w:t>
      </w:r>
      <w:proofErr w:type="spellEnd"/>
      <w:r w:rsidRPr="00252C79">
        <w:rPr>
          <w:sz w:val="20"/>
          <w:szCs w:val="20"/>
        </w:rPr>
        <w:t xml:space="preserve"> </w:t>
      </w:r>
      <w:proofErr w:type="spellStart"/>
      <w:r w:rsidRPr="00252C79">
        <w:rPr>
          <w:sz w:val="20"/>
          <w:szCs w:val="20"/>
        </w:rPr>
        <w:t>Information</w:t>
      </w:r>
      <w:proofErr w:type="spellEnd"/>
      <w:r w:rsidRPr="00252C79">
        <w:rPr>
          <w:sz w:val="20"/>
          <w:szCs w:val="20"/>
        </w:rPr>
        <w:t xml:space="preserve"> </w:t>
      </w:r>
      <w:proofErr w:type="spellStart"/>
      <w:r w:rsidRPr="00252C79">
        <w:rPr>
          <w:sz w:val="20"/>
          <w:szCs w:val="20"/>
        </w:rPr>
        <w:t>Criterion</w:t>
      </w:r>
      <w:proofErr w:type="spellEnd"/>
      <w:r w:rsidRPr="00252C79">
        <w:rPr>
          <w:sz w:val="20"/>
          <w:szCs w:val="20"/>
        </w:rPr>
        <w:t xml:space="preserve">), BIC (Bayes </w:t>
      </w:r>
      <w:proofErr w:type="spellStart"/>
      <w:r w:rsidRPr="00252C79">
        <w:rPr>
          <w:sz w:val="20"/>
          <w:szCs w:val="20"/>
        </w:rPr>
        <w:t>Information</w:t>
      </w:r>
      <w:proofErr w:type="spellEnd"/>
      <w:r w:rsidRPr="00252C79">
        <w:rPr>
          <w:sz w:val="20"/>
          <w:szCs w:val="20"/>
        </w:rPr>
        <w:t xml:space="preserve"> </w:t>
      </w:r>
      <w:proofErr w:type="spellStart"/>
      <w:r w:rsidRPr="00252C79">
        <w:rPr>
          <w:sz w:val="20"/>
          <w:szCs w:val="20"/>
        </w:rPr>
        <w:t>Criterion</w:t>
      </w:r>
      <w:proofErr w:type="spellEnd"/>
      <w:r w:rsidRPr="00252C79">
        <w:rPr>
          <w:sz w:val="20"/>
          <w:szCs w:val="20"/>
        </w:rPr>
        <w:t>)</w:t>
      </w:r>
    </w:p>
    <w:p w14:paraId="0F7858F6" w14:textId="77777777" w:rsidR="00924864" w:rsidRPr="00252C79" w:rsidRDefault="00924864" w:rsidP="000A1CF4">
      <w:pPr>
        <w:jc w:val="both"/>
        <w:rPr>
          <w:sz w:val="20"/>
        </w:rPr>
      </w:pPr>
    </w:p>
    <w:p w14:paraId="57748520" w14:textId="178F4863" w:rsidR="00534A39" w:rsidRPr="00252C79" w:rsidRDefault="00917438" w:rsidP="00F544D9">
      <w:pPr>
        <w:rPr>
          <w:sz w:val="20"/>
        </w:rPr>
      </w:pPr>
      <w:r w:rsidRPr="00252C79">
        <w:rPr>
          <w:noProof/>
          <w:sz w:val="20"/>
        </w:rPr>
        <w:drawing>
          <wp:inline distT="0" distB="0" distL="0" distR="0" wp14:anchorId="6ED8C5F8" wp14:editId="6568260E">
            <wp:extent cx="2654935" cy="1934210"/>
            <wp:effectExtent l="0" t="0" r="0" b="0"/>
            <wp:docPr id="1616706585"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706585" name="Grafik 1" descr="Ein Bild, das Text, Screenshot, Schrift, Zahl enthält.&#10;&#10;Automatisch generierte Beschreibung"/>
                    <pic:cNvPicPr/>
                  </pic:nvPicPr>
                  <pic:blipFill>
                    <a:blip r:embed="rId20"/>
                    <a:stretch>
                      <a:fillRect/>
                    </a:stretch>
                  </pic:blipFill>
                  <pic:spPr>
                    <a:xfrm>
                      <a:off x="0" y="0"/>
                      <a:ext cx="2654935" cy="1934210"/>
                    </a:xfrm>
                    <a:prstGeom prst="rect">
                      <a:avLst/>
                    </a:prstGeom>
                  </pic:spPr>
                </pic:pic>
              </a:graphicData>
            </a:graphic>
          </wp:inline>
        </w:drawing>
      </w:r>
    </w:p>
    <w:p w14:paraId="10693BB8" w14:textId="2429A8FD" w:rsidR="00FF176A" w:rsidRPr="00252C79" w:rsidRDefault="00FF176A" w:rsidP="00FF176A">
      <w:pPr>
        <w:pStyle w:val="JENUINormal"/>
        <w:rPr>
          <w:sz w:val="16"/>
          <w:szCs w:val="16"/>
        </w:rPr>
      </w:pPr>
      <w:r w:rsidRPr="00252C79">
        <w:tab/>
      </w:r>
      <w:r w:rsidRPr="00252C79">
        <w:rPr>
          <w:sz w:val="16"/>
          <w:szCs w:val="16"/>
        </w:rPr>
        <w:t xml:space="preserve">Tabla </w:t>
      </w:r>
      <w:r w:rsidR="000A1CF4" w:rsidRPr="00252C79">
        <w:rPr>
          <w:sz w:val="16"/>
          <w:szCs w:val="16"/>
        </w:rPr>
        <w:t>3</w:t>
      </w:r>
      <w:r w:rsidRPr="00252C79">
        <w:rPr>
          <w:sz w:val="16"/>
          <w:szCs w:val="16"/>
        </w:rPr>
        <w:t xml:space="preserve">: Parámetros </w:t>
      </w:r>
      <w:r w:rsidR="000A1CF4" w:rsidRPr="00252C79">
        <w:rPr>
          <w:sz w:val="16"/>
          <w:szCs w:val="16"/>
        </w:rPr>
        <w:t xml:space="preserve">de la </w:t>
      </w:r>
      <w:r w:rsidRPr="00252C79">
        <w:rPr>
          <w:sz w:val="16"/>
          <w:szCs w:val="16"/>
        </w:rPr>
        <w:t>regresión logística</w:t>
      </w:r>
    </w:p>
    <w:p w14:paraId="5F9172AB" w14:textId="77777777" w:rsidR="00924864" w:rsidRPr="00252C79" w:rsidRDefault="00924864" w:rsidP="00F544D9">
      <w:pPr>
        <w:rPr>
          <w:sz w:val="20"/>
        </w:rPr>
      </w:pPr>
    </w:p>
    <w:p w14:paraId="5DE07B07" w14:textId="685DAE66" w:rsidR="00442080" w:rsidRPr="00252C79" w:rsidRDefault="00442080" w:rsidP="00534A39">
      <w:pPr>
        <w:rPr>
          <w:sz w:val="20"/>
        </w:rPr>
      </w:pPr>
      <w:proofErr w:type="spellStart"/>
      <w:r w:rsidRPr="00252C79">
        <w:rPr>
          <w:sz w:val="20"/>
        </w:rPr>
        <w:t>Coef</w:t>
      </w:r>
      <w:proofErr w:type="spellEnd"/>
      <w:r w:rsidRPr="00252C79">
        <w:rPr>
          <w:sz w:val="20"/>
        </w:rPr>
        <w:t>: coeficientes de las variables independientes</w:t>
      </w:r>
    </w:p>
    <w:p w14:paraId="37C85AD4" w14:textId="77777777" w:rsidR="00442080" w:rsidRPr="00252C79" w:rsidRDefault="00442080" w:rsidP="00534A39">
      <w:pPr>
        <w:rPr>
          <w:sz w:val="20"/>
        </w:rPr>
      </w:pPr>
    </w:p>
    <w:p w14:paraId="66D60952" w14:textId="3FB35569" w:rsidR="00534A39" w:rsidRPr="00252C79" w:rsidRDefault="00534A39" w:rsidP="00534A39">
      <w:pPr>
        <w:rPr>
          <w:sz w:val="20"/>
        </w:rPr>
      </w:pPr>
      <w:r w:rsidRPr="00252C79">
        <w:rPr>
          <w:sz w:val="20"/>
        </w:rPr>
        <w:t>P&gt;|z| estadístico de Wald. A menor valor de P, mayor significación</w:t>
      </w:r>
    </w:p>
    <w:p w14:paraId="2CAB664D" w14:textId="00C5EB7C" w:rsidR="00534A39" w:rsidRPr="00252C79" w:rsidRDefault="00534A39" w:rsidP="00534A39">
      <w:pPr>
        <w:rPr>
          <w:sz w:val="20"/>
        </w:rPr>
      </w:pPr>
      <w:r w:rsidRPr="00252C79">
        <w:rPr>
          <w:sz w:val="20"/>
        </w:rPr>
        <w:t>Así podemos determinar qué variables explicativas del modelo contribuyen de manera significativa,</w:t>
      </w:r>
    </w:p>
    <w:p w14:paraId="2AFB3B5E" w14:textId="77777777" w:rsidR="00534A39" w:rsidRPr="00252C79" w:rsidRDefault="00534A39" w:rsidP="00534A39">
      <w:pPr>
        <w:rPr>
          <w:sz w:val="20"/>
        </w:rPr>
      </w:pPr>
    </w:p>
    <w:p w14:paraId="46806E71" w14:textId="77777777" w:rsidR="00534A39" w:rsidRPr="00252C79" w:rsidRDefault="00534A39" w:rsidP="00534A39">
      <w:pPr>
        <w:rPr>
          <w:sz w:val="20"/>
        </w:rPr>
      </w:pPr>
      <w:r w:rsidRPr="00252C79">
        <w:rPr>
          <w:sz w:val="20"/>
        </w:rPr>
        <w:t>Variables con p bajo tienen una relevancia alta:</w:t>
      </w:r>
    </w:p>
    <w:p w14:paraId="4819B00E" w14:textId="77777777" w:rsidR="00534A39" w:rsidRPr="00252C79" w:rsidRDefault="00534A39" w:rsidP="00534A39">
      <w:pPr>
        <w:ind w:left="708"/>
        <w:rPr>
          <w:sz w:val="20"/>
        </w:rPr>
      </w:pPr>
      <w:r w:rsidRPr="00252C79">
        <w:rPr>
          <w:sz w:val="20"/>
        </w:rPr>
        <w:t>Importe (</w:t>
      </w:r>
      <w:proofErr w:type="spellStart"/>
      <w:r w:rsidRPr="00252C79">
        <w:rPr>
          <w:sz w:val="20"/>
        </w:rPr>
        <w:t>Amount</w:t>
      </w:r>
      <w:proofErr w:type="spellEnd"/>
      <w:r w:rsidRPr="00252C79">
        <w:rPr>
          <w:sz w:val="20"/>
        </w:rPr>
        <w:t xml:space="preserve">) </w:t>
      </w:r>
    </w:p>
    <w:p w14:paraId="1C83DC1C" w14:textId="77777777" w:rsidR="00534A39" w:rsidRPr="00252C79" w:rsidRDefault="00534A39" w:rsidP="00534A39">
      <w:pPr>
        <w:ind w:left="708"/>
        <w:rPr>
          <w:sz w:val="20"/>
        </w:rPr>
      </w:pPr>
      <w:r w:rsidRPr="00252C79">
        <w:rPr>
          <w:sz w:val="20"/>
        </w:rPr>
        <w:t>Gasto promedio (AIE)</w:t>
      </w:r>
    </w:p>
    <w:p w14:paraId="099FDB8B" w14:textId="77777777" w:rsidR="00534A39" w:rsidRPr="00252C79" w:rsidRDefault="00534A39" w:rsidP="00534A39">
      <w:pPr>
        <w:ind w:left="708"/>
        <w:rPr>
          <w:sz w:val="20"/>
        </w:rPr>
      </w:pPr>
      <w:r w:rsidRPr="00252C79">
        <w:rPr>
          <w:sz w:val="20"/>
        </w:rPr>
        <w:t>Tarjeta Dorada (</w:t>
      </w:r>
      <w:proofErr w:type="spellStart"/>
      <w:r w:rsidRPr="00252C79">
        <w:rPr>
          <w:sz w:val="20"/>
        </w:rPr>
        <w:t>Color_Gold</w:t>
      </w:r>
      <w:proofErr w:type="spellEnd"/>
      <w:r w:rsidRPr="00252C79">
        <w:rPr>
          <w:sz w:val="20"/>
        </w:rPr>
        <w:t>)</w:t>
      </w:r>
    </w:p>
    <w:p w14:paraId="54B60DE8" w14:textId="77777777" w:rsidR="00534A39" w:rsidRPr="00252C79" w:rsidRDefault="00534A39" w:rsidP="00534A39">
      <w:pPr>
        <w:rPr>
          <w:sz w:val="20"/>
        </w:rPr>
      </w:pPr>
      <w:r w:rsidRPr="00252C79">
        <w:rPr>
          <w:sz w:val="20"/>
        </w:rPr>
        <w:t xml:space="preserve"> </w:t>
      </w:r>
    </w:p>
    <w:p w14:paraId="67404FC6" w14:textId="175E2C1E" w:rsidR="00534A39" w:rsidRPr="00252C79" w:rsidRDefault="00534A39" w:rsidP="00534A39">
      <w:pPr>
        <w:rPr>
          <w:sz w:val="20"/>
        </w:rPr>
      </w:pPr>
      <w:r w:rsidRPr="00252C79">
        <w:rPr>
          <w:sz w:val="20"/>
        </w:rPr>
        <w:t xml:space="preserve">Variables con p muy alto tienen </w:t>
      </w:r>
      <w:r w:rsidR="00C30299" w:rsidRPr="00252C79">
        <w:rPr>
          <w:sz w:val="20"/>
        </w:rPr>
        <w:t>poca</w:t>
      </w:r>
      <w:r w:rsidRPr="00252C79">
        <w:rPr>
          <w:sz w:val="20"/>
        </w:rPr>
        <w:t xml:space="preserve"> relevancia</w:t>
      </w:r>
      <w:r w:rsidR="00C30299" w:rsidRPr="00252C79">
        <w:rPr>
          <w:sz w:val="20"/>
        </w:rPr>
        <w:t>:</w:t>
      </w:r>
    </w:p>
    <w:p w14:paraId="29415E9C" w14:textId="77777777" w:rsidR="00534A39" w:rsidRPr="00252C79" w:rsidRDefault="00534A39" w:rsidP="00534A39">
      <w:pPr>
        <w:ind w:left="708"/>
        <w:rPr>
          <w:sz w:val="20"/>
        </w:rPr>
      </w:pPr>
      <w:r w:rsidRPr="00252C79">
        <w:rPr>
          <w:sz w:val="20"/>
        </w:rPr>
        <w:t>Género femenino (</w:t>
      </w:r>
      <w:proofErr w:type="spellStart"/>
      <w:r w:rsidRPr="00252C79">
        <w:rPr>
          <w:sz w:val="20"/>
        </w:rPr>
        <w:t>Gen_Female</w:t>
      </w:r>
      <w:proofErr w:type="spellEnd"/>
      <w:r w:rsidRPr="00252C79">
        <w:rPr>
          <w:sz w:val="20"/>
        </w:rPr>
        <w:t>)</w:t>
      </w:r>
    </w:p>
    <w:p w14:paraId="4BD74DEE" w14:textId="77777777" w:rsidR="00534A39" w:rsidRPr="00252C79" w:rsidRDefault="00534A39" w:rsidP="00534A39">
      <w:pPr>
        <w:ind w:left="708"/>
        <w:rPr>
          <w:sz w:val="20"/>
        </w:rPr>
      </w:pPr>
      <w:r w:rsidRPr="00252C79">
        <w:rPr>
          <w:sz w:val="20"/>
        </w:rPr>
        <w:t>Estado civil divorciado (</w:t>
      </w:r>
      <w:proofErr w:type="gramStart"/>
      <w:r w:rsidRPr="00252C79">
        <w:rPr>
          <w:sz w:val="20"/>
        </w:rPr>
        <w:t>Status</w:t>
      </w:r>
      <w:proofErr w:type="gramEnd"/>
      <w:r w:rsidRPr="00252C79">
        <w:rPr>
          <w:sz w:val="20"/>
        </w:rPr>
        <w:t xml:space="preserve"> </w:t>
      </w:r>
      <w:proofErr w:type="spellStart"/>
      <w:r w:rsidRPr="00252C79">
        <w:rPr>
          <w:sz w:val="20"/>
        </w:rPr>
        <w:t>Divorced</w:t>
      </w:r>
      <w:proofErr w:type="spellEnd"/>
      <w:r w:rsidRPr="00252C79">
        <w:rPr>
          <w:sz w:val="20"/>
        </w:rPr>
        <w:t>)</w:t>
      </w:r>
    </w:p>
    <w:p w14:paraId="24660A12" w14:textId="77777777" w:rsidR="00BA20B6" w:rsidRPr="00252C79" w:rsidRDefault="00BA20B6" w:rsidP="00534A39">
      <w:pPr>
        <w:rPr>
          <w:sz w:val="20"/>
        </w:rPr>
      </w:pPr>
    </w:p>
    <w:p w14:paraId="52E41732" w14:textId="1ED41077" w:rsidR="00534A39" w:rsidRPr="00252C79" w:rsidRDefault="00BA20B6" w:rsidP="00BA20B6">
      <w:pPr>
        <w:rPr>
          <w:sz w:val="20"/>
        </w:rPr>
      </w:pPr>
      <w:r w:rsidRPr="00252C79">
        <w:rPr>
          <w:sz w:val="20"/>
        </w:rPr>
        <w:t xml:space="preserve">Aplicamos el algoritmo </w:t>
      </w:r>
      <w:proofErr w:type="spellStart"/>
      <w:r w:rsidR="00FC4C6E" w:rsidRPr="00252C79">
        <w:rPr>
          <w:sz w:val="20"/>
        </w:rPr>
        <w:t>linear_</w:t>
      </w:r>
      <w:proofErr w:type="gramStart"/>
      <w:r w:rsidR="00FC4C6E" w:rsidRPr="00252C79">
        <w:rPr>
          <w:sz w:val="20"/>
        </w:rPr>
        <w:t>model.LogisticRegression</w:t>
      </w:r>
      <w:proofErr w:type="spellEnd"/>
      <w:proofErr w:type="gramEnd"/>
      <w:r w:rsidR="00FC4C6E" w:rsidRPr="00252C79">
        <w:rPr>
          <w:sz w:val="20"/>
        </w:rPr>
        <w:t>()</w:t>
      </w:r>
      <w:r w:rsidR="004324BA" w:rsidRPr="00252C79">
        <w:rPr>
          <w:sz w:val="20"/>
        </w:rPr>
        <w:t xml:space="preserve"> [</w:t>
      </w:r>
      <w:r w:rsidR="00FC4C6E" w:rsidRPr="00252C79">
        <w:rPr>
          <w:sz w:val="20"/>
        </w:rPr>
        <w:t>1</w:t>
      </w:r>
      <w:r w:rsidR="00987FBF" w:rsidRPr="00252C79">
        <w:rPr>
          <w:sz w:val="20"/>
        </w:rPr>
        <w:t>4</w:t>
      </w:r>
      <w:r w:rsidR="00FC4C6E" w:rsidRPr="00252C79">
        <w:rPr>
          <w:sz w:val="20"/>
        </w:rPr>
        <w:t>]</w:t>
      </w:r>
    </w:p>
    <w:p w14:paraId="542256A5" w14:textId="4462E69C" w:rsidR="008E6BEF" w:rsidRPr="00252C79" w:rsidRDefault="008E6BEF" w:rsidP="008E6BEF">
      <w:pPr>
        <w:ind w:left="708"/>
        <w:rPr>
          <w:sz w:val="20"/>
        </w:rPr>
      </w:pPr>
      <w:r w:rsidRPr="00252C79">
        <w:rPr>
          <w:noProof/>
        </w:rPr>
        <w:drawing>
          <wp:inline distT="0" distB="0" distL="0" distR="0" wp14:anchorId="2135D361" wp14:editId="28FAE883">
            <wp:extent cx="1993900" cy="2057400"/>
            <wp:effectExtent l="0" t="0" r="0" b="0"/>
            <wp:docPr id="1775544462"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44462" name="Grafik 1" descr="Ein Bild, das Text, Screenshot, Schrift, Zahl enthält.&#10;&#10;Automatisch generierte Beschreibung"/>
                    <pic:cNvPicPr/>
                  </pic:nvPicPr>
                  <pic:blipFill>
                    <a:blip r:embed="rId21"/>
                    <a:stretch>
                      <a:fillRect/>
                    </a:stretch>
                  </pic:blipFill>
                  <pic:spPr>
                    <a:xfrm>
                      <a:off x="0" y="0"/>
                      <a:ext cx="1993900" cy="2057400"/>
                    </a:xfrm>
                    <a:prstGeom prst="rect">
                      <a:avLst/>
                    </a:prstGeom>
                  </pic:spPr>
                </pic:pic>
              </a:graphicData>
            </a:graphic>
          </wp:inline>
        </w:drawing>
      </w:r>
    </w:p>
    <w:p w14:paraId="53785CF0" w14:textId="0603186F" w:rsidR="008E6BEF" w:rsidRPr="00252C79" w:rsidRDefault="00FF176A" w:rsidP="008E6BEF">
      <w:pPr>
        <w:ind w:left="1416"/>
        <w:rPr>
          <w:sz w:val="16"/>
          <w:szCs w:val="16"/>
        </w:rPr>
      </w:pPr>
      <w:r w:rsidRPr="00252C79">
        <w:rPr>
          <w:sz w:val="16"/>
          <w:szCs w:val="16"/>
        </w:rPr>
        <w:t>Tabla 3</w:t>
      </w:r>
      <w:r w:rsidR="008E6BEF" w:rsidRPr="00252C79">
        <w:rPr>
          <w:sz w:val="16"/>
          <w:szCs w:val="16"/>
        </w:rPr>
        <w:t>:  Estimación de coeficientes</w:t>
      </w:r>
    </w:p>
    <w:p w14:paraId="1B274CCE" w14:textId="77777777" w:rsidR="00534A39" w:rsidRPr="00252C79" w:rsidRDefault="00534A39" w:rsidP="00534A39">
      <w:pPr>
        <w:rPr>
          <w:sz w:val="20"/>
        </w:rPr>
      </w:pPr>
    </w:p>
    <w:p w14:paraId="63B1BF99" w14:textId="2D1C2DB7" w:rsidR="0050691F" w:rsidRPr="00252C79" w:rsidRDefault="0050691F" w:rsidP="00FE0DE1">
      <w:pPr>
        <w:jc w:val="both"/>
        <w:rPr>
          <w:sz w:val="20"/>
        </w:rPr>
      </w:pPr>
      <w:r w:rsidRPr="00252C79">
        <w:rPr>
          <w:sz w:val="20"/>
        </w:rPr>
        <w:t>La variable de los coeficientes indica los cambios en escala logarítmica por cada unidad de cambio en la variable</w:t>
      </w:r>
      <w:r w:rsidR="00C30299" w:rsidRPr="00252C79">
        <w:rPr>
          <w:sz w:val="20"/>
        </w:rPr>
        <w:t>. Por ejemplo:</w:t>
      </w:r>
    </w:p>
    <w:p w14:paraId="23D77043" w14:textId="77777777" w:rsidR="004324BA" w:rsidRPr="00252C79" w:rsidRDefault="004324BA" w:rsidP="00FE0DE1">
      <w:pPr>
        <w:jc w:val="both"/>
        <w:rPr>
          <w:sz w:val="20"/>
        </w:rPr>
      </w:pPr>
    </w:p>
    <w:p w14:paraId="35102C55" w14:textId="77777777" w:rsidR="0050691F" w:rsidRPr="00252C79" w:rsidRDefault="0050691F" w:rsidP="00FE0DE1">
      <w:pPr>
        <w:pStyle w:val="Listenabsatz"/>
        <w:numPr>
          <w:ilvl w:val="0"/>
          <w:numId w:val="96"/>
        </w:numPr>
        <w:jc w:val="both"/>
        <w:rPr>
          <w:sz w:val="20"/>
          <w:szCs w:val="20"/>
        </w:rPr>
      </w:pPr>
      <w:r w:rsidRPr="00252C79">
        <w:rPr>
          <w:sz w:val="20"/>
          <w:szCs w:val="20"/>
        </w:rPr>
        <w:t>Si la variable Importe (</w:t>
      </w:r>
      <w:proofErr w:type="spellStart"/>
      <w:r w:rsidRPr="00252C79">
        <w:rPr>
          <w:sz w:val="20"/>
          <w:szCs w:val="20"/>
        </w:rPr>
        <w:t>Amount</w:t>
      </w:r>
      <w:proofErr w:type="spellEnd"/>
      <w:r w:rsidRPr="00252C79">
        <w:rPr>
          <w:sz w:val="20"/>
          <w:szCs w:val="20"/>
        </w:rPr>
        <w:t>) aumenta en una unidad, el logaritmo del cociente de probabilidades del fraude se incrementará en 5.60</w:t>
      </w:r>
    </w:p>
    <w:p w14:paraId="2D7093D2" w14:textId="77777777" w:rsidR="0050691F" w:rsidRPr="00252C79" w:rsidRDefault="0050691F" w:rsidP="00FE0DE1">
      <w:pPr>
        <w:pStyle w:val="Listenabsatz"/>
        <w:numPr>
          <w:ilvl w:val="0"/>
          <w:numId w:val="96"/>
        </w:numPr>
        <w:jc w:val="both"/>
        <w:rPr>
          <w:sz w:val="20"/>
          <w:szCs w:val="20"/>
        </w:rPr>
      </w:pPr>
      <w:r w:rsidRPr="00252C79">
        <w:rPr>
          <w:sz w:val="20"/>
          <w:szCs w:val="20"/>
        </w:rPr>
        <w:t>Si la variable Gasto promedio (AIE) aumenta en una unidad, el logaritmo del cociente de probabilidades del fraude disminuirá en 5.57.</w:t>
      </w:r>
    </w:p>
    <w:p w14:paraId="198D7AEE" w14:textId="0A85B30E" w:rsidR="0050691F" w:rsidRPr="00252C79" w:rsidRDefault="0050691F" w:rsidP="00FE0DE1">
      <w:pPr>
        <w:pStyle w:val="Listenabsatz"/>
        <w:numPr>
          <w:ilvl w:val="0"/>
          <w:numId w:val="96"/>
        </w:numPr>
        <w:jc w:val="both"/>
        <w:rPr>
          <w:sz w:val="20"/>
          <w:szCs w:val="20"/>
        </w:rPr>
      </w:pPr>
      <w:r w:rsidRPr="00252C79">
        <w:rPr>
          <w:sz w:val="20"/>
          <w:szCs w:val="20"/>
        </w:rPr>
        <w:t>Si la variable Tarjeta Dorada (</w:t>
      </w:r>
      <w:proofErr w:type="spellStart"/>
      <w:r w:rsidRPr="00252C79">
        <w:rPr>
          <w:sz w:val="20"/>
          <w:szCs w:val="20"/>
        </w:rPr>
        <w:t>Color_Gold</w:t>
      </w:r>
      <w:proofErr w:type="spellEnd"/>
      <w:r w:rsidRPr="00252C79">
        <w:rPr>
          <w:sz w:val="20"/>
          <w:szCs w:val="20"/>
        </w:rPr>
        <w:t>) aumenta en una unidad, el logaritmo del cociente de probabilidades del fraude disminuirá en 4.02.</w:t>
      </w:r>
    </w:p>
    <w:p w14:paraId="449577C6" w14:textId="77777777" w:rsidR="00C30299" w:rsidRPr="00252C79" w:rsidRDefault="00C30299" w:rsidP="00925C6A">
      <w:pPr>
        <w:pStyle w:val="berschrift5"/>
        <w:numPr>
          <w:ilvl w:val="0"/>
          <w:numId w:val="0"/>
        </w:numPr>
        <w:jc w:val="both"/>
        <w:rPr>
          <w:i w:val="0"/>
          <w:iCs w:val="0"/>
          <w:sz w:val="20"/>
          <w:szCs w:val="20"/>
        </w:rPr>
      </w:pPr>
      <w:bookmarkStart w:id="24" w:name="_Toc145326848"/>
      <w:r w:rsidRPr="00252C79">
        <w:rPr>
          <w:i w:val="0"/>
          <w:iCs w:val="0"/>
          <w:sz w:val="20"/>
          <w:szCs w:val="20"/>
        </w:rPr>
        <w:t>Clasificación con vector de probabilidades</w:t>
      </w:r>
      <w:bookmarkEnd w:id="24"/>
    </w:p>
    <w:p w14:paraId="3520C09F" w14:textId="3D1867FE" w:rsidR="00C30299" w:rsidRPr="00252C79" w:rsidRDefault="00AC3380" w:rsidP="00925C6A">
      <w:pPr>
        <w:jc w:val="both"/>
        <w:rPr>
          <w:sz w:val="20"/>
        </w:rPr>
      </w:pPr>
      <w:r>
        <w:rPr>
          <w:sz w:val="20"/>
        </w:rPr>
        <w:t>La función</w:t>
      </w:r>
      <w:r w:rsidR="00925C6A" w:rsidRPr="00252C79">
        <w:rPr>
          <w:sz w:val="20"/>
        </w:rPr>
        <w:t xml:space="preserve"> de estimación de máxima verisimilitud (MLE) calcula la probabilidad condicionada de observar un resultado (1, 0)</w:t>
      </w:r>
    </w:p>
    <w:p w14:paraId="381B9787" w14:textId="77777777" w:rsidR="00925C6A" w:rsidRPr="00252C79" w:rsidRDefault="00925C6A" w:rsidP="00925C6A">
      <w:pPr>
        <w:jc w:val="both"/>
        <w:rPr>
          <w:sz w:val="20"/>
        </w:rPr>
      </w:pPr>
    </w:p>
    <w:p w14:paraId="448A577F" w14:textId="77777777" w:rsidR="00C30299" w:rsidRPr="00252C79" w:rsidRDefault="00C30299" w:rsidP="00925C6A">
      <w:pPr>
        <w:jc w:val="both"/>
        <w:rPr>
          <w:sz w:val="20"/>
        </w:rPr>
      </w:pPr>
      <w:r w:rsidRPr="00252C79">
        <w:rPr>
          <w:sz w:val="20"/>
        </w:rPr>
        <w:t>Primera Columna = 0, Segunda Columna = 1</w:t>
      </w:r>
    </w:p>
    <w:p w14:paraId="0A4B84C6" w14:textId="77777777" w:rsidR="00C30299" w:rsidRPr="00252C79" w:rsidRDefault="00C30299" w:rsidP="00925C6A">
      <w:pPr>
        <w:jc w:val="both"/>
        <w:rPr>
          <w:sz w:val="20"/>
        </w:rPr>
      </w:pPr>
    </w:p>
    <w:p w14:paraId="0E31470C" w14:textId="77777777" w:rsidR="00C30299" w:rsidRPr="00252C79" w:rsidRDefault="00C30299" w:rsidP="00925C6A">
      <w:pPr>
        <w:ind w:left="708"/>
        <w:jc w:val="both"/>
      </w:pPr>
      <w:r w:rsidRPr="00252C79">
        <w:rPr>
          <w:noProof/>
        </w:rPr>
        <w:drawing>
          <wp:inline distT="0" distB="0" distL="0" distR="0" wp14:anchorId="31B1D7EC" wp14:editId="0EB53E59">
            <wp:extent cx="1778000" cy="776310"/>
            <wp:effectExtent l="0" t="0" r="0" b="0"/>
            <wp:docPr id="1078679370" name="Grafik 1" descr="Ein Bild, das Text, Schrift, weiß, Algebra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679370" name="Grafik 1" descr="Ein Bild, das Text, Schrift, weiß, Algebra enthält.&#10;&#10;Automatisch generierte Beschreibung"/>
                    <pic:cNvPicPr/>
                  </pic:nvPicPr>
                  <pic:blipFill>
                    <a:blip r:embed="rId22"/>
                    <a:stretch>
                      <a:fillRect/>
                    </a:stretch>
                  </pic:blipFill>
                  <pic:spPr>
                    <a:xfrm>
                      <a:off x="0" y="0"/>
                      <a:ext cx="1825685" cy="797130"/>
                    </a:xfrm>
                    <a:prstGeom prst="rect">
                      <a:avLst/>
                    </a:prstGeom>
                  </pic:spPr>
                </pic:pic>
              </a:graphicData>
            </a:graphic>
          </wp:inline>
        </w:drawing>
      </w:r>
    </w:p>
    <w:p w14:paraId="137F43CB" w14:textId="77777777" w:rsidR="00C30299" w:rsidRPr="00252C79" w:rsidRDefault="00C30299" w:rsidP="00925C6A">
      <w:pPr>
        <w:pStyle w:val="JENUINormal"/>
        <w:ind w:firstLine="0"/>
      </w:pPr>
      <w:r w:rsidRPr="00252C79">
        <w:t>Probabilidad del valor de salida: fraude, no fraude.</w:t>
      </w:r>
    </w:p>
    <w:p w14:paraId="14589193" w14:textId="77777777" w:rsidR="00C30299" w:rsidRPr="00252C79" w:rsidRDefault="00C30299" w:rsidP="00FE0DE1">
      <w:pPr>
        <w:jc w:val="both"/>
        <w:rPr>
          <w:sz w:val="20"/>
        </w:rPr>
      </w:pPr>
    </w:p>
    <w:p w14:paraId="24D56B2D" w14:textId="77777777" w:rsidR="00C30299" w:rsidRPr="00252C79" w:rsidRDefault="00C30299" w:rsidP="00FE0DE1">
      <w:pPr>
        <w:jc w:val="both"/>
        <w:rPr>
          <w:sz w:val="20"/>
        </w:rPr>
      </w:pPr>
      <w:r w:rsidRPr="00252C79">
        <w:rPr>
          <w:sz w:val="20"/>
        </w:rPr>
        <w:t>Probabilidad estándar = 0.5</w:t>
      </w:r>
    </w:p>
    <w:p w14:paraId="2A7D6EB9" w14:textId="77777777" w:rsidR="00C30299" w:rsidRPr="00252C79" w:rsidRDefault="00C30299" w:rsidP="00C30299">
      <w:pPr>
        <w:rPr>
          <w:sz w:val="20"/>
        </w:rPr>
      </w:pPr>
    </w:p>
    <w:tbl>
      <w:tblPr>
        <w:tblStyle w:val="Tabellenraster"/>
        <w:tblW w:w="0" w:type="auto"/>
        <w:tblInd w:w="-5" w:type="dxa"/>
        <w:tblLook w:val="04A0" w:firstRow="1" w:lastRow="0" w:firstColumn="1" w:lastColumn="0" w:noHBand="0" w:noVBand="1"/>
      </w:tblPr>
      <w:tblGrid>
        <w:gridCol w:w="1276"/>
        <w:gridCol w:w="1276"/>
        <w:gridCol w:w="1276"/>
      </w:tblGrid>
      <w:tr w:rsidR="00C30299" w:rsidRPr="00252C79" w14:paraId="5CB7DC31" w14:textId="77777777" w:rsidTr="00455F2F">
        <w:tc>
          <w:tcPr>
            <w:tcW w:w="1276" w:type="dxa"/>
            <w:shd w:val="clear" w:color="auto" w:fill="AEAAAA" w:themeFill="background2" w:themeFillShade="BF"/>
          </w:tcPr>
          <w:p w14:paraId="290D6CBA" w14:textId="77777777" w:rsidR="00C30299" w:rsidRPr="00252C79" w:rsidRDefault="00C30299" w:rsidP="00455F2F">
            <w:pPr>
              <w:jc w:val="center"/>
              <w:rPr>
                <w:rFonts w:ascii="Times New Roman" w:hAnsi="Times New Roman"/>
                <w:sz w:val="20"/>
                <w:szCs w:val="20"/>
              </w:rPr>
            </w:pPr>
            <w:r w:rsidRPr="00252C79">
              <w:rPr>
                <w:rFonts w:ascii="Times New Roman" w:hAnsi="Times New Roman"/>
                <w:sz w:val="20"/>
                <w:szCs w:val="20"/>
              </w:rPr>
              <w:t>Fraude = 0</w:t>
            </w:r>
          </w:p>
        </w:tc>
        <w:tc>
          <w:tcPr>
            <w:tcW w:w="1276" w:type="dxa"/>
            <w:shd w:val="clear" w:color="auto" w:fill="AEAAAA" w:themeFill="background2" w:themeFillShade="BF"/>
          </w:tcPr>
          <w:p w14:paraId="0310D3EC" w14:textId="77777777" w:rsidR="00C30299" w:rsidRPr="00252C79" w:rsidRDefault="00C30299" w:rsidP="00455F2F">
            <w:pPr>
              <w:jc w:val="center"/>
              <w:rPr>
                <w:rFonts w:ascii="Times New Roman" w:hAnsi="Times New Roman"/>
                <w:sz w:val="20"/>
                <w:szCs w:val="20"/>
              </w:rPr>
            </w:pPr>
            <w:r w:rsidRPr="00252C79">
              <w:rPr>
                <w:rFonts w:ascii="Times New Roman" w:hAnsi="Times New Roman"/>
                <w:sz w:val="20"/>
                <w:szCs w:val="20"/>
              </w:rPr>
              <w:t>Fraude = 1</w:t>
            </w:r>
          </w:p>
        </w:tc>
        <w:tc>
          <w:tcPr>
            <w:tcW w:w="1276" w:type="dxa"/>
            <w:shd w:val="clear" w:color="auto" w:fill="AEAAAA" w:themeFill="background2" w:themeFillShade="BF"/>
          </w:tcPr>
          <w:p w14:paraId="379EA8A0" w14:textId="77777777" w:rsidR="00C30299" w:rsidRPr="00252C79" w:rsidRDefault="00C30299" w:rsidP="00455F2F">
            <w:pPr>
              <w:jc w:val="center"/>
              <w:rPr>
                <w:rFonts w:ascii="Times New Roman" w:hAnsi="Times New Roman"/>
                <w:sz w:val="20"/>
                <w:szCs w:val="20"/>
              </w:rPr>
            </w:pPr>
            <w:r w:rsidRPr="00252C79">
              <w:rPr>
                <w:rFonts w:ascii="Times New Roman" w:hAnsi="Times New Roman"/>
                <w:sz w:val="20"/>
                <w:szCs w:val="20"/>
              </w:rPr>
              <w:t>Clasificación</w:t>
            </w:r>
          </w:p>
        </w:tc>
      </w:tr>
      <w:tr w:rsidR="00C30299" w:rsidRPr="00252C79" w14:paraId="76B5F8B4" w14:textId="77777777" w:rsidTr="00455F2F">
        <w:tc>
          <w:tcPr>
            <w:tcW w:w="1276" w:type="dxa"/>
          </w:tcPr>
          <w:p w14:paraId="14871B05" w14:textId="77777777" w:rsidR="00C30299" w:rsidRPr="00252C79" w:rsidRDefault="00C30299" w:rsidP="00455F2F">
            <w:pPr>
              <w:jc w:val="center"/>
              <w:rPr>
                <w:rFonts w:ascii="Times New Roman" w:hAnsi="Times New Roman"/>
                <w:sz w:val="20"/>
                <w:szCs w:val="20"/>
              </w:rPr>
            </w:pPr>
            <w:r w:rsidRPr="00252C79">
              <w:rPr>
                <w:rFonts w:ascii="Times New Roman" w:hAnsi="Times New Roman"/>
                <w:sz w:val="20"/>
                <w:szCs w:val="20"/>
              </w:rPr>
              <w:t>20,87%</w:t>
            </w:r>
          </w:p>
        </w:tc>
        <w:tc>
          <w:tcPr>
            <w:tcW w:w="1276" w:type="dxa"/>
          </w:tcPr>
          <w:p w14:paraId="1E2452C7" w14:textId="77777777" w:rsidR="00C30299" w:rsidRPr="00252C79" w:rsidRDefault="00C30299" w:rsidP="00455F2F">
            <w:pPr>
              <w:jc w:val="center"/>
              <w:rPr>
                <w:rFonts w:ascii="Times New Roman" w:hAnsi="Times New Roman"/>
                <w:sz w:val="20"/>
                <w:szCs w:val="20"/>
              </w:rPr>
            </w:pPr>
            <w:r w:rsidRPr="00252C79">
              <w:rPr>
                <w:rFonts w:ascii="Times New Roman" w:hAnsi="Times New Roman"/>
                <w:sz w:val="20"/>
                <w:szCs w:val="20"/>
              </w:rPr>
              <w:t>79,13%</w:t>
            </w:r>
          </w:p>
        </w:tc>
        <w:tc>
          <w:tcPr>
            <w:tcW w:w="1276" w:type="dxa"/>
          </w:tcPr>
          <w:p w14:paraId="72886C77" w14:textId="77777777" w:rsidR="00C30299" w:rsidRPr="00252C79" w:rsidRDefault="00C30299" w:rsidP="00455F2F">
            <w:pPr>
              <w:jc w:val="center"/>
              <w:rPr>
                <w:rFonts w:ascii="Times New Roman" w:hAnsi="Times New Roman"/>
                <w:sz w:val="20"/>
                <w:szCs w:val="20"/>
              </w:rPr>
            </w:pPr>
            <w:r w:rsidRPr="00252C79">
              <w:rPr>
                <w:rFonts w:ascii="Times New Roman" w:hAnsi="Times New Roman"/>
                <w:sz w:val="20"/>
                <w:szCs w:val="20"/>
              </w:rPr>
              <w:t>1</w:t>
            </w:r>
          </w:p>
        </w:tc>
      </w:tr>
      <w:tr w:rsidR="00C30299" w:rsidRPr="00252C79" w14:paraId="7F994DA4" w14:textId="77777777" w:rsidTr="00455F2F">
        <w:tc>
          <w:tcPr>
            <w:tcW w:w="1276" w:type="dxa"/>
          </w:tcPr>
          <w:p w14:paraId="3E130BC0" w14:textId="77777777" w:rsidR="00C30299" w:rsidRPr="00252C79" w:rsidRDefault="00C30299" w:rsidP="00455F2F">
            <w:pPr>
              <w:jc w:val="center"/>
              <w:rPr>
                <w:rFonts w:ascii="Times New Roman" w:hAnsi="Times New Roman"/>
                <w:sz w:val="20"/>
                <w:szCs w:val="20"/>
              </w:rPr>
            </w:pPr>
            <w:r w:rsidRPr="00252C79">
              <w:rPr>
                <w:rFonts w:ascii="Times New Roman" w:hAnsi="Times New Roman"/>
                <w:sz w:val="20"/>
                <w:szCs w:val="20"/>
              </w:rPr>
              <w:t>22,70%</w:t>
            </w:r>
          </w:p>
        </w:tc>
        <w:tc>
          <w:tcPr>
            <w:tcW w:w="1276" w:type="dxa"/>
          </w:tcPr>
          <w:p w14:paraId="7BB6900D" w14:textId="77777777" w:rsidR="00C30299" w:rsidRPr="00252C79" w:rsidRDefault="00C30299" w:rsidP="00455F2F">
            <w:pPr>
              <w:jc w:val="center"/>
              <w:rPr>
                <w:rFonts w:ascii="Times New Roman" w:hAnsi="Times New Roman"/>
                <w:sz w:val="20"/>
                <w:szCs w:val="20"/>
              </w:rPr>
            </w:pPr>
            <w:r w:rsidRPr="00252C79">
              <w:rPr>
                <w:rFonts w:ascii="Times New Roman" w:hAnsi="Times New Roman"/>
                <w:sz w:val="20"/>
                <w:szCs w:val="20"/>
              </w:rPr>
              <w:t>77,3%</w:t>
            </w:r>
          </w:p>
        </w:tc>
        <w:tc>
          <w:tcPr>
            <w:tcW w:w="1276" w:type="dxa"/>
          </w:tcPr>
          <w:p w14:paraId="25C1319E" w14:textId="77777777" w:rsidR="00C30299" w:rsidRPr="00252C79" w:rsidRDefault="00C30299" w:rsidP="00455F2F">
            <w:pPr>
              <w:jc w:val="center"/>
              <w:rPr>
                <w:rFonts w:ascii="Times New Roman" w:hAnsi="Times New Roman"/>
                <w:sz w:val="20"/>
                <w:szCs w:val="20"/>
              </w:rPr>
            </w:pPr>
            <w:r w:rsidRPr="00252C79">
              <w:rPr>
                <w:rFonts w:ascii="Times New Roman" w:hAnsi="Times New Roman"/>
                <w:sz w:val="20"/>
                <w:szCs w:val="20"/>
              </w:rPr>
              <w:t>1</w:t>
            </w:r>
          </w:p>
        </w:tc>
      </w:tr>
      <w:tr w:rsidR="00C30299" w:rsidRPr="00252C79" w14:paraId="143C9708" w14:textId="77777777" w:rsidTr="00455F2F">
        <w:tc>
          <w:tcPr>
            <w:tcW w:w="1276" w:type="dxa"/>
          </w:tcPr>
          <w:p w14:paraId="37448537" w14:textId="77777777" w:rsidR="00C30299" w:rsidRPr="00252C79" w:rsidRDefault="00C30299" w:rsidP="00455F2F">
            <w:pPr>
              <w:jc w:val="center"/>
              <w:rPr>
                <w:rFonts w:ascii="Times New Roman" w:hAnsi="Times New Roman"/>
                <w:sz w:val="20"/>
                <w:szCs w:val="20"/>
              </w:rPr>
            </w:pPr>
            <w:r w:rsidRPr="00252C79">
              <w:rPr>
                <w:rFonts w:ascii="Times New Roman" w:hAnsi="Times New Roman"/>
                <w:sz w:val="20"/>
                <w:szCs w:val="20"/>
              </w:rPr>
              <w:t>48,74%</w:t>
            </w:r>
          </w:p>
        </w:tc>
        <w:tc>
          <w:tcPr>
            <w:tcW w:w="1276" w:type="dxa"/>
          </w:tcPr>
          <w:p w14:paraId="5AB75364" w14:textId="77777777" w:rsidR="00C30299" w:rsidRPr="00252C79" w:rsidRDefault="00C30299" w:rsidP="00455F2F">
            <w:pPr>
              <w:jc w:val="center"/>
              <w:rPr>
                <w:rFonts w:ascii="Times New Roman" w:hAnsi="Times New Roman"/>
                <w:sz w:val="20"/>
                <w:szCs w:val="20"/>
              </w:rPr>
            </w:pPr>
            <w:r w:rsidRPr="00252C79">
              <w:rPr>
                <w:rFonts w:ascii="Times New Roman" w:hAnsi="Times New Roman"/>
                <w:sz w:val="20"/>
                <w:szCs w:val="20"/>
              </w:rPr>
              <w:t>51,26%</w:t>
            </w:r>
          </w:p>
        </w:tc>
        <w:tc>
          <w:tcPr>
            <w:tcW w:w="1276" w:type="dxa"/>
          </w:tcPr>
          <w:p w14:paraId="4606F6F3" w14:textId="77777777" w:rsidR="00C30299" w:rsidRPr="00252C79" w:rsidRDefault="00C30299" w:rsidP="00455F2F">
            <w:pPr>
              <w:jc w:val="center"/>
              <w:rPr>
                <w:rFonts w:ascii="Times New Roman" w:hAnsi="Times New Roman"/>
                <w:sz w:val="20"/>
                <w:szCs w:val="20"/>
              </w:rPr>
            </w:pPr>
            <w:r w:rsidRPr="00252C79">
              <w:rPr>
                <w:rFonts w:ascii="Times New Roman" w:hAnsi="Times New Roman"/>
                <w:sz w:val="20"/>
                <w:szCs w:val="20"/>
              </w:rPr>
              <w:t>1</w:t>
            </w:r>
          </w:p>
        </w:tc>
      </w:tr>
      <w:tr w:rsidR="00C30299" w:rsidRPr="00252C79" w14:paraId="58D51873" w14:textId="77777777" w:rsidTr="00455F2F">
        <w:tc>
          <w:tcPr>
            <w:tcW w:w="1276" w:type="dxa"/>
          </w:tcPr>
          <w:p w14:paraId="737ABDB5" w14:textId="77777777" w:rsidR="00C30299" w:rsidRPr="00252C79" w:rsidRDefault="00C30299" w:rsidP="00455F2F">
            <w:pPr>
              <w:jc w:val="center"/>
              <w:rPr>
                <w:rFonts w:ascii="Times New Roman" w:hAnsi="Times New Roman"/>
                <w:sz w:val="20"/>
                <w:szCs w:val="20"/>
              </w:rPr>
            </w:pPr>
            <w:r w:rsidRPr="00252C79">
              <w:rPr>
                <w:rFonts w:ascii="Times New Roman" w:hAnsi="Times New Roman"/>
                <w:sz w:val="20"/>
                <w:szCs w:val="20"/>
              </w:rPr>
              <w:t>…</w:t>
            </w:r>
          </w:p>
        </w:tc>
        <w:tc>
          <w:tcPr>
            <w:tcW w:w="1276" w:type="dxa"/>
          </w:tcPr>
          <w:p w14:paraId="46CCC49C" w14:textId="77777777" w:rsidR="00C30299" w:rsidRPr="00252C79" w:rsidRDefault="00C30299" w:rsidP="00455F2F">
            <w:pPr>
              <w:jc w:val="center"/>
              <w:rPr>
                <w:rFonts w:ascii="Times New Roman" w:hAnsi="Times New Roman"/>
                <w:sz w:val="20"/>
                <w:szCs w:val="20"/>
              </w:rPr>
            </w:pPr>
            <w:r w:rsidRPr="00252C79">
              <w:rPr>
                <w:rFonts w:ascii="Times New Roman" w:hAnsi="Times New Roman"/>
                <w:sz w:val="20"/>
                <w:szCs w:val="20"/>
              </w:rPr>
              <w:t>…</w:t>
            </w:r>
          </w:p>
        </w:tc>
        <w:tc>
          <w:tcPr>
            <w:tcW w:w="1276" w:type="dxa"/>
          </w:tcPr>
          <w:p w14:paraId="389F7841" w14:textId="77777777" w:rsidR="00C30299" w:rsidRPr="00252C79" w:rsidRDefault="00C30299" w:rsidP="00455F2F">
            <w:pPr>
              <w:jc w:val="center"/>
              <w:rPr>
                <w:rFonts w:ascii="Times New Roman" w:hAnsi="Times New Roman"/>
                <w:sz w:val="20"/>
                <w:szCs w:val="20"/>
              </w:rPr>
            </w:pPr>
            <w:r w:rsidRPr="00252C79">
              <w:rPr>
                <w:rFonts w:ascii="Times New Roman" w:hAnsi="Times New Roman"/>
                <w:sz w:val="20"/>
                <w:szCs w:val="20"/>
              </w:rPr>
              <w:t>…</w:t>
            </w:r>
          </w:p>
        </w:tc>
      </w:tr>
      <w:tr w:rsidR="00C30299" w:rsidRPr="00252C79" w14:paraId="02158920" w14:textId="77777777" w:rsidTr="00455F2F">
        <w:tc>
          <w:tcPr>
            <w:tcW w:w="1276" w:type="dxa"/>
          </w:tcPr>
          <w:p w14:paraId="0217CE85" w14:textId="77777777" w:rsidR="00C30299" w:rsidRPr="00252C79" w:rsidRDefault="00C30299" w:rsidP="00455F2F">
            <w:pPr>
              <w:jc w:val="center"/>
              <w:rPr>
                <w:rFonts w:ascii="Times New Roman" w:hAnsi="Times New Roman"/>
                <w:sz w:val="20"/>
                <w:szCs w:val="20"/>
              </w:rPr>
            </w:pPr>
            <w:r w:rsidRPr="00252C79">
              <w:rPr>
                <w:rFonts w:ascii="Times New Roman" w:hAnsi="Times New Roman"/>
                <w:sz w:val="20"/>
                <w:szCs w:val="20"/>
              </w:rPr>
              <w:t>58,65%</w:t>
            </w:r>
          </w:p>
        </w:tc>
        <w:tc>
          <w:tcPr>
            <w:tcW w:w="1276" w:type="dxa"/>
          </w:tcPr>
          <w:p w14:paraId="665A7684" w14:textId="77777777" w:rsidR="00C30299" w:rsidRPr="00252C79" w:rsidRDefault="00C30299" w:rsidP="00455F2F">
            <w:pPr>
              <w:jc w:val="center"/>
              <w:rPr>
                <w:rFonts w:ascii="Times New Roman" w:hAnsi="Times New Roman"/>
                <w:sz w:val="20"/>
                <w:szCs w:val="20"/>
              </w:rPr>
            </w:pPr>
            <w:r w:rsidRPr="00252C79">
              <w:rPr>
                <w:rFonts w:ascii="Times New Roman" w:hAnsi="Times New Roman"/>
                <w:sz w:val="20"/>
                <w:szCs w:val="20"/>
              </w:rPr>
              <w:t>41,35%</w:t>
            </w:r>
          </w:p>
        </w:tc>
        <w:tc>
          <w:tcPr>
            <w:tcW w:w="1276" w:type="dxa"/>
          </w:tcPr>
          <w:p w14:paraId="37819A9F" w14:textId="77777777" w:rsidR="00C30299" w:rsidRPr="00252C79" w:rsidRDefault="00C30299" w:rsidP="00455F2F">
            <w:pPr>
              <w:jc w:val="center"/>
              <w:rPr>
                <w:rFonts w:ascii="Times New Roman" w:hAnsi="Times New Roman"/>
                <w:sz w:val="20"/>
                <w:szCs w:val="20"/>
              </w:rPr>
            </w:pPr>
            <w:r w:rsidRPr="00252C79">
              <w:rPr>
                <w:rFonts w:ascii="Times New Roman" w:hAnsi="Times New Roman"/>
                <w:sz w:val="20"/>
                <w:szCs w:val="20"/>
              </w:rPr>
              <w:t>0</w:t>
            </w:r>
          </w:p>
        </w:tc>
      </w:tr>
      <w:tr w:rsidR="00C30299" w:rsidRPr="00252C79" w14:paraId="7668A705" w14:textId="77777777" w:rsidTr="00455F2F">
        <w:tc>
          <w:tcPr>
            <w:tcW w:w="1276" w:type="dxa"/>
          </w:tcPr>
          <w:p w14:paraId="0F3A4F6B" w14:textId="77777777" w:rsidR="00C30299" w:rsidRPr="00252C79" w:rsidRDefault="00C30299" w:rsidP="00455F2F">
            <w:pPr>
              <w:jc w:val="center"/>
              <w:rPr>
                <w:rFonts w:ascii="Times New Roman" w:hAnsi="Times New Roman"/>
                <w:sz w:val="20"/>
                <w:szCs w:val="20"/>
              </w:rPr>
            </w:pPr>
            <w:r w:rsidRPr="00252C79">
              <w:rPr>
                <w:rFonts w:ascii="Times New Roman" w:hAnsi="Times New Roman"/>
                <w:sz w:val="20"/>
                <w:szCs w:val="20"/>
              </w:rPr>
              <w:t>2,78%</w:t>
            </w:r>
          </w:p>
        </w:tc>
        <w:tc>
          <w:tcPr>
            <w:tcW w:w="1276" w:type="dxa"/>
          </w:tcPr>
          <w:p w14:paraId="4B057797" w14:textId="77777777" w:rsidR="00C30299" w:rsidRPr="00252C79" w:rsidRDefault="00C30299" w:rsidP="00455F2F">
            <w:pPr>
              <w:jc w:val="center"/>
              <w:rPr>
                <w:rFonts w:ascii="Times New Roman" w:hAnsi="Times New Roman"/>
                <w:sz w:val="20"/>
                <w:szCs w:val="20"/>
              </w:rPr>
            </w:pPr>
            <w:r w:rsidRPr="00252C79">
              <w:rPr>
                <w:rFonts w:ascii="Times New Roman" w:hAnsi="Times New Roman"/>
                <w:sz w:val="20"/>
                <w:szCs w:val="20"/>
              </w:rPr>
              <w:t>97,22%</w:t>
            </w:r>
          </w:p>
        </w:tc>
        <w:tc>
          <w:tcPr>
            <w:tcW w:w="1276" w:type="dxa"/>
          </w:tcPr>
          <w:p w14:paraId="2BC9C3C8" w14:textId="77777777" w:rsidR="00C30299" w:rsidRPr="00252C79" w:rsidRDefault="00C30299" w:rsidP="00455F2F">
            <w:pPr>
              <w:jc w:val="center"/>
              <w:rPr>
                <w:rFonts w:ascii="Times New Roman" w:hAnsi="Times New Roman"/>
                <w:sz w:val="20"/>
                <w:szCs w:val="20"/>
              </w:rPr>
            </w:pPr>
            <w:r w:rsidRPr="00252C79">
              <w:rPr>
                <w:rFonts w:ascii="Times New Roman" w:hAnsi="Times New Roman"/>
                <w:sz w:val="20"/>
                <w:szCs w:val="20"/>
              </w:rPr>
              <w:t>1</w:t>
            </w:r>
          </w:p>
        </w:tc>
      </w:tr>
      <w:tr w:rsidR="00C30299" w:rsidRPr="00252C79" w14:paraId="52E36F18" w14:textId="77777777" w:rsidTr="00455F2F">
        <w:tc>
          <w:tcPr>
            <w:tcW w:w="1276" w:type="dxa"/>
          </w:tcPr>
          <w:p w14:paraId="27DC6314" w14:textId="77777777" w:rsidR="00C30299" w:rsidRPr="00252C79" w:rsidRDefault="00C30299" w:rsidP="00455F2F">
            <w:pPr>
              <w:jc w:val="center"/>
              <w:rPr>
                <w:rFonts w:ascii="Times New Roman" w:hAnsi="Times New Roman"/>
                <w:sz w:val="20"/>
                <w:szCs w:val="20"/>
              </w:rPr>
            </w:pPr>
            <w:r w:rsidRPr="00252C79">
              <w:rPr>
                <w:rFonts w:ascii="Times New Roman" w:hAnsi="Times New Roman"/>
                <w:sz w:val="20"/>
                <w:szCs w:val="20"/>
              </w:rPr>
              <w:t>35,05</w:t>
            </w:r>
          </w:p>
        </w:tc>
        <w:tc>
          <w:tcPr>
            <w:tcW w:w="1276" w:type="dxa"/>
          </w:tcPr>
          <w:p w14:paraId="4CD1BE45" w14:textId="77777777" w:rsidR="00C30299" w:rsidRPr="00252C79" w:rsidRDefault="00C30299" w:rsidP="00455F2F">
            <w:pPr>
              <w:jc w:val="center"/>
              <w:rPr>
                <w:rFonts w:ascii="Times New Roman" w:hAnsi="Times New Roman"/>
                <w:sz w:val="20"/>
                <w:szCs w:val="20"/>
              </w:rPr>
            </w:pPr>
            <w:r w:rsidRPr="00252C79">
              <w:rPr>
                <w:rFonts w:ascii="Times New Roman" w:hAnsi="Times New Roman"/>
                <w:sz w:val="20"/>
                <w:szCs w:val="20"/>
              </w:rPr>
              <w:t>64,95%</w:t>
            </w:r>
          </w:p>
        </w:tc>
        <w:tc>
          <w:tcPr>
            <w:tcW w:w="1276" w:type="dxa"/>
          </w:tcPr>
          <w:p w14:paraId="257D4C43" w14:textId="77777777" w:rsidR="00C30299" w:rsidRPr="00252C79" w:rsidRDefault="00C30299" w:rsidP="00455F2F">
            <w:pPr>
              <w:jc w:val="center"/>
              <w:rPr>
                <w:rFonts w:ascii="Times New Roman" w:hAnsi="Times New Roman"/>
                <w:sz w:val="20"/>
                <w:szCs w:val="20"/>
              </w:rPr>
            </w:pPr>
            <w:r w:rsidRPr="00252C79">
              <w:rPr>
                <w:rFonts w:ascii="Times New Roman" w:hAnsi="Times New Roman"/>
                <w:sz w:val="20"/>
                <w:szCs w:val="20"/>
              </w:rPr>
              <w:t>1</w:t>
            </w:r>
          </w:p>
        </w:tc>
      </w:tr>
    </w:tbl>
    <w:p w14:paraId="7A29D3DE" w14:textId="77777777" w:rsidR="00C30299" w:rsidRPr="00252C79" w:rsidRDefault="00C30299" w:rsidP="00C30299">
      <w:pPr>
        <w:pStyle w:val="JENUINormal"/>
      </w:pPr>
      <w:r w:rsidRPr="00252C79">
        <w:tab/>
      </w:r>
      <w:r w:rsidRPr="00252C79">
        <w:rPr>
          <w:sz w:val="16"/>
          <w:szCs w:val="16"/>
        </w:rPr>
        <w:t>Tabla 4: Porcentaje de categorías</w:t>
      </w:r>
    </w:p>
    <w:p w14:paraId="277F667C" w14:textId="77777777" w:rsidR="00CC2DB5" w:rsidRPr="00252C79" w:rsidRDefault="00CC2DB5" w:rsidP="00C30299">
      <w:pPr>
        <w:pStyle w:val="JENUINormal"/>
        <w:ind w:firstLine="0"/>
      </w:pPr>
    </w:p>
    <w:p w14:paraId="51C16076" w14:textId="6C923ACF" w:rsidR="002579F7" w:rsidRPr="00252C79" w:rsidRDefault="002579F7" w:rsidP="00FE0DE1">
      <w:pPr>
        <w:pStyle w:val="JENUINormal"/>
      </w:pPr>
      <w:r w:rsidRPr="00252C79">
        <w:t xml:space="preserve">Si &gt; 0.5 </w:t>
      </w:r>
      <w:r w:rsidR="004324BA" w:rsidRPr="00252C79">
        <w:sym w:font="Wingdings" w:char="F0E0"/>
      </w:r>
      <w:r w:rsidRPr="00252C79">
        <w:t xml:space="preserve"> la observación se califica como resultado positivo (fraude)</w:t>
      </w:r>
    </w:p>
    <w:p w14:paraId="2BDCC920" w14:textId="25194671" w:rsidR="002C156B" w:rsidRPr="00252C79" w:rsidRDefault="002579F7" w:rsidP="00FE0DE1">
      <w:pPr>
        <w:pStyle w:val="JENUINormal"/>
      </w:pPr>
      <w:r w:rsidRPr="00252C79">
        <w:t xml:space="preserve">Si &lt; 0.5 </w:t>
      </w:r>
      <w:r w:rsidR="004324BA" w:rsidRPr="00252C79">
        <w:sym w:font="Wingdings" w:char="F0E0"/>
      </w:r>
      <w:r w:rsidRPr="00252C79">
        <w:t xml:space="preserve"> la observación se califica como resultado negativo (no fraude)</w:t>
      </w:r>
    </w:p>
    <w:p w14:paraId="7B331B90" w14:textId="4B585C96" w:rsidR="00BA20B6" w:rsidRPr="00252C79" w:rsidRDefault="00765440" w:rsidP="00FE0DE1">
      <w:pPr>
        <w:pStyle w:val="berschrift5"/>
        <w:numPr>
          <w:ilvl w:val="0"/>
          <w:numId w:val="0"/>
        </w:numPr>
        <w:jc w:val="both"/>
        <w:rPr>
          <w:i w:val="0"/>
          <w:iCs w:val="0"/>
          <w:sz w:val="20"/>
          <w:szCs w:val="20"/>
        </w:rPr>
      </w:pPr>
      <w:bookmarkStart w:id="25" w:name="_Toc145326849"/>
      <w:r w:rsidRPr="00252C79">
        <w:rPr>
          <w:i w:val="0"/>
          <w:iCs w:val="0"/>
          <w:sz w:val="20"/>
          <w:szCs w:val="20"/>
        </w:rPr>
        <w:t>Validación del modelo de regresión logística</w:t>
      </w:r>
      <w:bookmarkEnd w:id="25"/>
    </w:p>
    <w:p w14:paraId="58BB3D4E" w14:textId="77777777" w:rsidR="00A573CB" w:rsidRPr="00252C79" w:rsidRDefault="00A573CB" w:rsidP="00FE0DE1">
      <w:pPr>
        <w:pStyle w:val="JENUINormal"/>
        <w:ind w:firstLine="0"/>
      </w:pPr>
    </w:p>
    <w:p w14:paraId="6CA91ACA" w14:textId="46367F80" w:rsidR="00765440" w:rsidRPr="00252C79" w:rsidRDefault="00765440" w:rsidP="00FE0DE1">
      <w:pPr>
        <w:pStyle w:val="JENUINormal"/>
        <w:ind w:firstLine="0"/>
      </w:pPr>
      <w:r w:rsidRPr="00252C79">
        <w:t>Estimación de la ratio de eficiencia para el conjunto de datos de prueba, obtenemos una ratio de eficiencia de 0.807. O sea, 80,76%.</w:t>
      </w:r>
    </w:p>
    <w:p w14:paraId="7BCD23C0" w14:textId="22AB79EB" w:rsidR="00925C6A" w:rsidRPr="00252C79" w:rsidRDefault="00925C6A" w:rsidP="00925C6A">
      <w:pPr>
        <w:pStyle w:val="berschrift5"/>
        <w:numPr>
          <w:ilvl w:val="0"/>
          <w:numId w:val="0"/>
        </w:numPr>
        <w:rPr>
          <w:i w:val="0"/>
          <w:iCs w:val="0"/>
          <w:sz w:val="20"/>
          <w:szCs w:val="20"/>
        </w:rPr>
      </w:pPr>
      <w:bookmarkStart w:id="26" w:name="_Toc145326850"/>
      <w:r w:rsidRPr="00252C79">
        <w:rPr>
          <w:i w:val="0"/>
          <w:iCs w:val="0"/>
          <w:sz w:val="20"/>
          <w:szCs w:val="20"/>
        </w:rPr>
        <w:t xml:space="preserve">Matriz de </w:t>
      </w:r>
      <w:r w:rsidRPr="00252C79">
        <w:rPr>
          <w:i w:val="0"/>
          <w:iCs w:val="0"/>
          <w:sz w:val="20"/>
          <w:szCs w:val="20"/>
        </w:rPr>
        <w:t>confusión</w:t>
      </w:r>
      <w:r w:rsidRPr="00252C79">
        <w:rPr>
          <w:i w:val="0"/>
          <w:iCs w:val="0"/>
          <w:sz w:val="20"/>
          <w:szCs w:val="20"/>
        </w:rPr>
        <w:t xml:space="preserve"> con regresión logística</w:t>
      </w:r>
      <w:bookmarkEnd w:id="26"/>
    </w:p>
    <w:p w14:paraId="07E173AA" w14:textId="77777777" w:rsidR="00925C6A" w:rsidRPr="00252C79" w:rsidRDefault="00925C6A" w:rsidP="00925C6A">
      <w:pPr>
        <w:pStyle w:val="JENUINormal"/>
        <w:ind w:firstLine="0"/>
      </w:pPr>
    </w:p>
    <w:p w14:paraId="6F1EFE6C" w14:textId="77777777" w:rsidR="00925C6A" w:rsidRPr="00252C79" w:rsidRDefault="00925C6A" w:rsidP="00925C6A">
      <w:pPr>
        <w:rPr>
          <w:sz w:val="20"/>
        </w:rPr>
      </w:pPr>
      <w:r w:rsidRPr="00252C79">
        <w:rPr>
          <w:sz w:val="20"/>
        </w:rPr>
        <w:t xml:space="preserve">La clasificación obtenida con las muestras de entrenamiento y de validación </w:t>
      </w:r>
    </w:p>
    <w:p w14:paraId="131361E2" w14:textId="77777777" w:rsidR="00925C6A" w:rsidRPr="00252C79" w:rsidRDefault="00925C6A" w:rsidP="00925C6A">
      <w:pPr>
        <w:pStyle w:val="JENUINormal"/>
        <w:ind w:firstLine="0"/>
      </w:pPr>
    </w:p>
    <w:p w14:paraId="699EDD1C" w14:textId="77777777" w:rsidR="00925C6A" w:rsidRPr="00252C79" w:rsidRDefault="00925C6A" w:rsidP="00925C6A">
      <w:pPr>
        <w:pStyle w:val="JENUINormal"/>
        <w:ind w:left="708" w:firstLine="0"/>
      </w:pPr>
      <w:r w:rsidRPr="00252C79">
        <w:rPr>
          <w:noProof/>
        </w:rPr>
        <w:drawing>
          <wp:inline distT="0" distB="0" distL="0" distR="0" wp14:anchorId="7B3E072B" wp14:editId="15A5F4BC">
            <wp:extent cx="1270001" cy="897467"/>
            <wp:effectExtent l="0" t="0" r="0" b="4445"/>
            <wp:docPr id="1077809152" name="Grafik 1" descr="Ein Bild, das Text, Schrift, Screenshot,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809152" name="Grafik 1" descr="Ein Bild, das Text, Schrift, Screenshot, weiß enthält.&#10;&#10;Automatisch generierte Beschreibung"/>
                    <pic:cNvPicPr/>
                  </pic:nvPicPr>
                  <pic:blipFill>
                    <a:blip r:embed="rId23"/>
                    <a:stretch>
                      <a:fillRect/>
                    </a:stretch>
                  </pic:blipFill>
                  <pic:spPr>
                    <a:xfrm>
                      <a:off x="0" y="0"/>
                      <a:ext cx="1302795" cy="920641"/>
                    </a:xfrm>
                    <a:prstGeom prst="rect">
                      <a:avLst/>
                    </a:prstGeom>
                  </pic:spPr>
                </pic:pic>
              </a:graphicData>
            </a:graphic>
          </wp:inline>
        </w:drawing>
      </w:r>
    </w:p>
    <w:p w14:paraId="0E957C5A" w14:textId="77777777" w:rsidR="00925C6A" w:rsidRPr="00252C79" w:rsidRDefault="00925C6A" w:rsidP="00925C6A">
      <w:pPr>
        <w:pStyle w:val="JENUINormal"/>
        <w:ind w:left="708" w:firstLine="0"/>
        <w:rPr>
          <w:sz w:val="16"/>
          <w:szCs w:val="16"/>
        </w:rPr>
      </w:pPr>
      <w:r w:rsidRPr="00252C79">
        <w:rPr>
          <w:sz w:val="16"/>
          <w:szCs w:val="16"/>
        </w:rPr>
        <w:t xml:space="preserve">Tabla 9: Matriz de confusión de </w:t>
      </w:r>
      <w:proofErr w:type="spellStart"/>
      <w:r w:rsidRPr="00252C79">
        <w:rPr>
          <w:sz w:val="16"/>
          <w:szCs w:val="16"/>
        </w:rPr>
        <w:t>logit</w:t>
      </w:r>
      <w:proofErr w:type="spellEnd"/>
    </w:p>
    <w:p w14:paraId="17D041DE" w14:textId="77777777" w:rsidR="00925C6A" w:rsidRPr="00252C79" w:rsidRDefault="00925C6A" w:rsidP="00925C6A">
      <w:pPr>
        <w:pStyle w:val="JENUINormal"/>
        <w:ind w:firstLine="0"/>
      </w:pPr>
    </w:p>
    <w:p w14:paraId="2B7BABD4" w14:textId="77777777" w:rsidR="00925C6A" w:rsidRPr="00252C79" w:rsidRDefault="00925C6A" w:rsidP="00925C6A">
      <w:pPr>
        <w:pStyle w:val="JENUIListaVietasCont"/>
        <w:ind w:left="397" w:hanging="142"/>
      </w:pPr>
      <w:r w:rsidRPr="00252C79">
        <w:t>TP (verdaderos positivos) = 5812</w:t>
      </w:r>
    </w:p>
    <w:p w14:paraId="427BB71C" w14:textId="77777777" w:rsidR="00925C6A" w:rsidRPr="00252C79" w:rsidRDefault="00925C6A" w:rsidP="00925C6A">
      <w:pPr>
        <w:pStyle w:val="JENUIListaVietasCont"/>
        <w:ind w:left="397" w:hanging="142"/>
      </w:pPr>
      <w:r w:rsidRPr="00252C79">
        <w:t>TN (verdaderos negativos) = 1032</w:t>
      </w:r>
    </w:p>
    <w:p w14:paraId="1F2C97DF" w14:textId="77777777" w:rsidR="00925C6A" w:rsidRPr="00252C79" w:rsidRDefault="00925C6A" w:rsidP="00925C6A">
      <w:pPr>
        <w:pStyle w:val="JENUIListaVietasCont"/>
        <w:ind w:left="397" w:hanging="142"/>
      </w:pPr>
      <w:r w:rsidRPr="00252C79">
        <w:t>FN (falsos positivos) = 1166</w:t>
      </w:r>
    </w:p>
    <w:p w14:paraId="0CCB12AB" w14:textId="77777777" w:rsidR="00925C6A" w:rsidRPr="00252C79" w:rsidRDefault="00925C6A" w:rsidP="00925C6A">
      <w:pPr>
        <w:pStyle w:val="JENUIListaVietasCont"/>
        <w:ind w:left="397" w:hanging="142"/>
      </w:pPr>
      <w:r w:rsidRPr="00252C79">
        <w:t>FP (falsos negativos) = 464</w:t>
      </w:r>
    </w:p>
    <w:p w14:paraId="6597D6A0" w14:textId="77777777" w:rsidR="00925C6A" w:rsidRPr="00252C79" w:rsidRDefault="00925C6A" w:rsidP="00925C6A">
      <w:pPr>
        <w:pStyle w:val="JENUIListaVietasCont"/>
        <w:ind w:left="397" w:hanging="142"/>
      </w:pPr>
      <w:r w:rsidRPr="00252C79">
        <w:t>Ratio de precisión = (TP + TN) / (TP +TN +FP + FN) = (5812 + 1032) / 8474 = 80,76%</w:t>
      </w:r>
    </w:p>
    <w:p w14:paraId="4B75A87A" w14:textId="0D11B449" w:rsidR="00925C6A" w:rsidRPr="00252C79" w:rsidRDefault="00925C6A" w:rsidP="00925C6A">
      <w:pPr>
        <w:pStyle w:val="JENUINormal"/>
        <w:ind w:firstLine="0"/>
      </w:pPr>
      <w:r w:rsidRPr="00252C79">
        <w:t>TN = 1032 TP = 5812 FN = 1166 FP = 464</w:t>
      </w:r>
    </w:p>
    <w:p w14:paraId="40AA2C69" w14:textId="77777777" w:rsidR="00765440" w:rsidRPr="00252C79" w:rsidRDefault="00765440" w:rsidP="00FE0DE1">
      <w:pPr>
        <w:pStyle w:val="JENUINormal"/>
        <w:ind w:firstLine="0"/>
      </w:pPr>
    </w:p>
    <w:p w14:paraId="00A1D6EC" w14:textId="110B2371" w:rsidR="00765440" w:rsidRPr="00252C79" w:rsidRDefault="00370AA5" w:rsidP="00FE0DE1">
      <w:pPr>
        <w:pStyle w:val="JENUITtulo2"/>
        <w:numPr>
          <w:ilvl w:val="1"/>
          <w:numId w:val="121"/>
        </w:numPr>
        <w:tabs>
          <w:tab w:val="num" w:pos="578"/>
        </w:tabs>
        <w:ind w:left="510" w:hanging="510"/>
        <w:jc w:val="both"/>
      </w:pPr>
      <w:r w:rsidRPr="00252C79">
        <w:t xml:space="preserve"> </w:t>
      </w:r>
      <w:bookmarkStart w:id="27" w:name="_Toc145326851"/>
      <w:r w:rsidR="00A75CFC" w:rsidRPr="00252C79">
        <w:t>K-</w:t>
      </w:r>
      <w:proofErr w:type="spellStart"/>
      <w:r w:rsidR="00A75CFC" w:rsidRPr="00252C79">
        <w:t>Nearest</w:t>
      </w:r>
      <w:proofErr w:type="spellEnd"/>
      <w:r w:rsidR="00A75CFC" w:rsidRPr="00252C79">
        <w:t xml:space="preserve"> </w:t>
      </w:r>
      <w:proofErr w:type="spellStart"/>
      <w:r w:rsidR="00A75CFC" w:rsidRPr="00252C79">
        <w:t>Neighbors</w:t>
      </w:r>
      <w:proofErr w:type="spellEnd"/>
      <w:r w:rsidR="008875B7" w:rsidRPr="00252C79">
        <w:t xml:space="preserve"> (KNN)</w:t>
      </w:r>
      <w:bookmarkEnd w:id="27"/>
    </w:p>
    <w:p w14:paraId="5C80FB2E" w14:textId="77777777" w:rsidR="00A75CFC" w:rsidRPr="00252C79" w:rsidRDefault="00A75CFC" w:rsidP="00FE0DE1">
      <w:pPr>
        <w:pStyle w:val="JENUINormal"/>
        <w:ind w:firstLine="0"/>
      </w:pPr>
    </w:p>
    <w:p w14:paraId="275913AD" w14:textId="36D60ED8" w:rsidR="00080FE2" w:rsidRPr="00252C79" w:rsidRDefault="002C37CF" w:rsidP="00FE0DE1">
      <w:pPr>
        <w:pStyle w:val="JENUINormal"/>
        <w:ind w:firstLine="0"/>
      </w:pPr>
      <w:r w:rsidRPr="00252C79">
        <w:t>Para el método de K-vec</w:t>
      </w:r>
      <w:r w:rsidR="00F527E4" w:rsidRPr="00252C79">
        <w:t>i</w:t>
      </w:r>
      <w:r w:rsidRPr="00252C79">
        <w:t>nos más próximos, h</w:t>
      </w:r>
      <w:r w:rsidR="00A75CFC" w:rsidRPr="00252C79">
        <w:t xml:space="preserve">e aplicado el </w:t>
      </w:r>
      <w:proofErr w:type="spellStart"/>
      <w:r w:rsidR="00A75CFC" w:rsidRPr="00252C79">
        <w:t>algortimo</w:t>
      </w:r>
      <w:proofErr w:type="spellEnd"/>
      <w:r w:rsidR="00A75CFC" w:rsidRPr="00252C79">
        <w:t xml:space="preserve"> </w:t>
      </w:r>
      <w:proofErr w:type="spellStart"/>
      <w:proofErr w:type="gramStart"/>
      <w:r w:rsidR="00A75CFC" w:rsidRPr="00252C79">
        <w:t>neighbors.KNeighborsClassifier</w:t>
      </w:r>
      <w:proofErr w:type="spellEnd"/>
      <w:proofErr w:type="gramEnd"/>
      <w:r w:rsidR="00897F2A" w:rsidRPr="00252C79">
        <w:t xml:space="preserve"> [</w:t>
      </w:r>
      <w:r w:rsidR="00FC4C6E" w:rsidRPr="00252C79">
        <w:t>1</w:t>
      </w:r>
      <w:r w:rsidR="00987FBF" w:rsidRPr="00252C79">
        <w:t>5</w:t>
      </w:r>
      <w:r w:rsidR="00FC4C6E" w:rsidRPr="00252C79">
        <w:t>].</w:t>
      </w:r>
    </w:p>
    <w:p w14:paraId="2BA64744" w14:textId="77777777" w:rsidR="00A75CFC" w:rsidRPr="00252C79" w:rsidRDefault="00A75CFC" w:rsidP="00FE0DE1">
      <w:pPr>
        <w:pStyle w:val="JENUINormal"/>
        <w:ind w:firstLine="0"/>
      </w:pPr>
      <w:r w:rsidRPr="00252C79">
        <w:t>Tenemos 2 grupos (</w:t>
      </w:r>
      <w:proofErr w:type="spellStart"/>
      <w:proofErr w:type="gramStart"/>
      <w:r w:rsidRPr="00252C79">
        <w:t>clusters</w:t>
      </w:r>
      <w:proofErr w:type="spellEnd"/>
      <w:proofErr w:type="gramEnd"/>
      <w:r w:rsidRPr="00252C79">
        <w:t>) a priori: fraude y no fraude</w:t>
      </w:r>
    </w:p>
    <w:p w14:paraId="5E4D63B8" w14:textId="77777777" w:rsidR="00C330F8" w:rsidRPr="00252C79" w:rsidRDefault="00C330F8" w:rsidP="00FE0DE1">
      <w:pPr>
        <w:pStyle w:val="JENUINormal"/>
        <w:ind w:firstLine="0"/>
      </w:pPr>
    </w:p>
    <w:p w14:paraId="4E8E8DF7" w14:textId="0841C5C9" w:rsidR="00A75CFC" w:rsidRPr="00252C79" w:rsidRDefault="00A75CFC" w:rsidP="00FE0DE1">
      <w:pPr>
        <w:pStyle w:val="JENUINormal"/>
        <w:ind w:firstLine="0"/>
      </w:pPr>
      <w:r w:rsidRPr="00252C79">
        <w:t>El algoritmo sigue los siguientes pasos:</w:t>
      </w:r>
    </w:p>
    <w:p w14:paraId="5878692F" w14:textId="77777777" w:rsidR="00C330F8" w:rsidRPr="00252C79" w:rsidRDefault="00C330F8" w:rsidP="00FE0DE1">
      <w:pPr>
        <w:pStyle w:val="JENUINormal"/>
        <w:ind w:firstLine="0"/>
      </w:pPr>
    </w:p>
    <w:p w14:paraId="4DE90DCD" w14:textId="448919EA" w:rsidR="00A75CFC" w:rsidRPr="00252C79" w:rsidRDefault="00796352" w:rsidP="00FE0DE1">
      <w:pPr>
        <w:pStyle w:val="JENUINormal"/>
        <w:numPr>
          <w:ilvl w:val="0"/>
          <w:numId w:val="98"/>
        </w:numPr>
      </w:pPr>
      <w:r w:rsidRPr="00252C79">
        <w:t>E</w:t>
      </w:r>
      <w:r w:rsidR="00A75CFC" w:rsidRPr="00252C79">
        <w:t>ncontr</w:t>
      </w:r>
      <w:r w:rsidRPr="00252C79">
        <w:t>ar</w:t>
      </w:r>
      <w:r w:rsidR="00A75CFC" w:rsidRPr="00252C79">
        <w:t xml:space="preserve"> los k puntos más cercanos</w:t>
      </w:r>
    </w:p>
    <w:p w14:paraId="00C35FD9" w14:textId="5AB3F368" w:rsidR="00A75CFC" w:rsidRPr="00252C79" w:rsidRDefault="00A75CFC" w:rsidP="00796352">
      <w:pPr>
        <w:pStyle w:val="JENUINormal"/>
        <w:numPr>
          <w:ilvl w:val="0"/>
          <w:numId w:val="98"/>
        </w:numPr>
      </w:pPr>
      <w:r w:rsidRPr="00252C79">
        <w:t>Compara</w:t>
      </w:r>
      <w:r w:rsidR="00796352" w:rsidRPr="00252C79">
        <w:t>r</w:t>
      </w:r>
      <w:r w:rsidRPr="00252C79">
        <w:t xml:space="preserve"> cada uno de los grupos que existan en el conjunto de datos contra lo que quiera clasificar</w:t>
      </w:r>
    </w:p>
    <w:p w14:paraId="6240AA4C" w14:textId="77777777" w:rsidR="00A75CFC" w:rsidRPr="00252C79" w:rsidRDefault="00A75CFC" w:rsidP="00796352">
      <w:pPr>
        <w:pStyle w:val="JENUINormal"/>
        <w:numPr>
          <w:ilvl w:val="0"/>
          <w:numId w:val="98"/>
        </w:numPr>
      </w:pPr>
      <w:r w:rsidRPr="00252C79">
        <w:t>Crear una lista con las distancias seguidas de la clase (</w:t>
      </w:r>
      <w:proofErr w:type="spellStart"/>
      <w:proofErr w:type="gramStart"/>
      <w:r w:rsidRPr="00252C79">
        <w:t>cluster</w:t>
      </w:r>
      <w:proofErr w:type="spellEnd"/>
      <w:proofErr w:type="gramEnd"/>
      <w:r w:rsidRPr="00252C79">
        <w:t>) para cada uno de los puntos de la muestra.</w:t>
      </w:r>
    </w:p>
    <w:p w14:paraId="65D214BA" w14:textId="1B75F8B8" w:rsidR="00A75CFC" w:rsidRPr="00252C79" w:rsidRDefault="00A75CFC" w:rsidP="00796352">
      <w:pPr>
        <w:pStyle w:val="JENUINormal"/>
        <w:numPr>
          <w:ilvl w:val="0"/>
          <w:numId w:val="98"/>
        </w:numPr>
      </w:pPr>
      <w:r w:rsidRPr="00252C79">
        <w:t>Luego ordena</w:t>
      </w:r>
      <w:r w:rsidR="00796352" w:rsidRPr="00252C79">
        <w:t>r</w:t>
      </w:r>
      <w:r w:rsidRPr="00252C79">
        <w:t xml:space="preserve"> la lista por distancia más cercana y toma</w:t>
      </w:r>
      <w:r w:rsidR="009B101E" w:rsidRPr="00252C79">
        <w:t>r</w:t>
      </w:r>
      <w:r w:rsidRPr="00252C79">
        <w:t xml:space="preserve"> los primeros k-valores de la lista para encontrar el más popular y obtener una clasificación.</w:t>
      </w:r>
    </w:p>
    <w:p w14:paraId="1B1910CD" w14:textId="3CA90068" w:rsidR="00A75CFC" w:rsidRPr="00252C79" w:rsidRDefault="00796352" w:rsidP="00C61250">
      <w:pPr>
        <w:pStyle w:val="berschrift5"/>
        <w:numPr>
          <w:ilvl w:val="0"/>
          <w:numId w:val="0"/>
        </w:numPr>
        <w:rPr>
          <w:i w:val="0"/>
          <w:iCs w:val="0"/>
          <w:sz w:val="20"/>
          <w:szCs w:val="20"/>
        </w:rPr>
      </w:pPr>
      <w:bookmarkStart w:id="28" w:name="_Toc145326852"/>
      <w:r w:rsidRPr="00252C79">
        <w:rPr>
          <w:i w:val="0"/>
          <w:iCs w:val="0"/>
          <w:sz w:val="20"/>
          <w:szCs w:val="20"/>
        </w:rPr>
        <w:t>Validación del Modelo de predicción</w:t>
      </w:r>
      <w:bookmarkEnd w:id="28"/>
    </w:p>
    <w:p w14:paraId="17CBA9BC" w14:textId="77777777" w:rsidR="00080FE2" w:rsidRPr="00252C79" w:rsidRDefault="00080FE2" w:rsidP="00765440">
      <w:pPr>
        <w:pStyle w:val="JENUINormal"/>
        <w:ind w:firstLine="0"/>
      </w:pPr>
    </w:p>
    <w:p w14:paraId="5C10F2D4" w14:textId="7AE19357" w:rsidR="00796352" w:rsidRPr="00252C79" w:rsidRDefault="00796352" w:rsidP="00796352">
      <w:pPr>
        <w:pStyle w:val="JENUINormal"/>
        <w:ind w:firstLine="0"/>
      </w:pPr>
      <w:r w:rsidRPr="00252C79">
        <w:t>Dividimos la muestra en un conjunto de entrenamiento y otro de prueba</w:t>
      </w:r>
      <w:r w:rsidR="00EF20D8" w:rsidRPr="00252C79">
        <w:t>.</w:t>
      </w:r>
    </w:p>
    <w:p w14:paraId="11408FAD" w14:textId="77777777" w:rsidR="00796352" w:rsidRPr="00252C79" w:rsidRDefault="00796352" w:rsidP="00796352">
      <w:pPr>
        <w:pStyle w:val="JENUINormal"/>
        <w:ind w:firstLine="0"/>
      </w:pPr>
    </w:p>
    <w:p w14:paraId="7FBAA80D" w14:textId="633AFD86" w:rsidR="00EF20D8" w:rsidRPr="00252C79" w:rsidRDefault="00796352" w:rsidP="00796352">
      <w:pPr>
        <w:pStyle w:val="HTMLVorformatiert"/>
        <w:rPr>
          <w:rFonts w:ascii="Times New Roman" w:hAnsi="Times New Roman" w:cs="Times New Roman"/>
        </w:rPr>
      </w:pPr>
      <w:r w:rsidRPr="00252C79">
        <w:rPr>
          <w:rFonts w:ascii="Times New Roman" w:hAnsi="Times New Roman" w:cs="Times New Roman"/>
        </w:rPr>
        <w:t>Con el conjunto de datos de prueba, obtenemos una ratio de eficiencia de 0.84</w:t>
      </w:r>
      <w:r w:rsidR="00925C6A" w:rsidRPr="00252C79">
        <w:rPr>
          <w:rFonts w:ascii="Times New Roman" w:hAnsi="Times New Roman" w:cs="Times New Roman"/>
        </w:rPr>
        <w:t>3</w:t>
      </w:r>
      <w:r w:rsidRPr="00252C79">
        <w:rPr>
          <w:rFonts w:ascii="Times New Roman" w:hAnsi="Times New Roman" w:cs="Times New Roman"/>
        </w:rPr>
        <w:t>. O sea, un 84,29%.</w:t>
      </w:r>
    </w:p>
    <w:p w14:paraId="4A757E64" w14:textId="77777777" w:rsidR="00925C6A" w:rsidRPr="00252C79" w:rsidRDefault="00925C6A" w:rsidP="00796352">
      <w:pPr>
        <w:pStyle w:val="HTMLVorformatiert"/>
        <w:rPr>
          <w:rFonts w:ascii="Times New Roman" w:hAnsi="Times New Roman" w:cs="Times New Roman"/>
        </w:rPr>
      </w:pPr>
    </w:p>
    <w:p w14:paraId="6BAFED25" w14:textId="3E694A8F" w:rsidR="00925C6A" w:rsidRPr="00252C79" w:rsidRDefault="00925C6A" w:rsidP="00925C6A">
      <w:pPr>
        <w:pStyle w:val="JENUIListaVietasCont"/>
        <w:numPr>
          <w:ilvl w:val="0"/>
          <w:numId w:val="0"/>
        </w:numPr>
        <w:rPr>
          <w:b/>
          <w:bCs/>
        </w:rPr>
      </w:pPr>
      <w:r w:rsidRPr="00252C79">
        <w:rPr>
          <w:b/>
          <w:bCs/>
        </w:rPr>
        <w:t xml:space="preserve">Matriz de </w:t>
      </w:r>
      <w:r w:rsidR="00761091" w:rsidRPr="00252C79">
        <w:rPr>
          <w:b/>
          <w:bCs/>
        </w:rPr>
        <w:t>confusión</w:t>
      </w:r>
      <w:r w:rsidRPr="00252C79">
        <w:rPr>
          <w:b/>
          <w:bCs/>
        </w:rPr>
        <w:t xml:space="preserve"> con K</w:t>
      </w:r>
      <w:r w:rsidR="008875B7" w:rsidRPr="00252C79">
        <w:rPr>
          <w:b/>
          <w:bCs/>
        </w:rPr>
        <w:t>NN</w:t>
      </w:r>
    </w:p>
    <w:p w14:paraId="48954CAE" w14:textId="77777777" w:rsidR="00761091" w:rsidRPr="00252C79" w:rsidRDefault="00761091" w:rsidP="00925C6A">
      <w:pPr>
        <w:rPr>
          <w:sz w:val="20"/>
        </w:rPr>
      </w:pPr>
    </w:p>
    <w:p w14:paraId="57299ECC" w14:textId="3C73FBF2" w:rsidR="00925C6A" w:rsidRPr="00252C79" w:rsidRDefault="00925C6A" w:rsidP="00925C6A">
      <w:pPr>
        <w:rPr>
          <w:sz w:val="20"/>
        </w:rPr>
      </w:pPr>
      <w:r w:rsidRPr="00252C79">
        <w:rPr>
          <w:sz w:val="20"/>
        </w:rPr>
        <w:t xml:space="preserve">La clasificación obtenida con las muestras de entrenamiento y de validación </w:t>
      </w:r>
    </w:p>
    <w:p w14:paraId="72BDE9C6" w14:textId="77777777" w:rsidR="00925C6A" w:rsidRPr="00252C79" w:rsidRDefault="00925C6A" w:rsidP="00925C6A">
      <w:pPr>
        <w:rPr>
          <w:sz w:val="20"/>
        </w:rPr>
      </w:pPr>
    </w:p>
    <w:p w14:paraId="7ABE3FD2" w14:textId="77777777" w:rsidR="00925C6A" w:rsidRPr="00252C79" w:rsidRDefault="00925C6A" w:rsidP="00925C6A">
      <w:pPr>
        <w:ind w:left="708"/>
      </w:pPr>
      <w:r w:rsidRPr="00252C79">
        <w:rPr>
          <w:noProof/>
        </w:rPr>
        <w:drawing>
          <wp:inline distT="0" distB="0" distL="0" distR="0" wp14:anchorId="3D78643C" wp14:editId="4EAA2292">
            <wp:extent cx="1388533" cy="970300"/>
            <wp:effectExtent l="0" t="0" r="0" b="0"/>
            <wp:docPr id="2007411629" name="Grafik 1" descr="Ein Bild, das Text, Screenshot, Schrift,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411629" name="Grafik 1" descr="Ein Bild, das Text, Screenshot, Schrift, weiß enthält.&#10;&#10;Automatisch generierte Beschreibung"/>
                    <pic:cNvPicPr/>
                  </pic:nvPicPr>
                  <pic:blipFill>
                    <a:blip r:embed="rId24"/>
                    <a:stretch>
                      <a:fillRect/>
                    </a:stretch>
                  </pic:blipFill>
                  <pic:spPr>
                    <a:xfrm>
                      <a:off x="0" y="0"/>
                      <a:ext cx="1423018" cy="994398"/>
                    </a:xfrm>
                    <a:prstGeom prst="rect">
                      <a:avLst/>
                    </a:prstGeom>
                  </pic:spPr>
                </pic:pic>
              </a:graphicData>
            </a:graphic>
          </wp:inline>
        </w:drawing>
      </w:r>
    </w:p>
    <w:p w14:paraId="6FA354E5" w14:textId="41CCE4E8" w:rsidR="00925C6A" w:rsidRPr="00252C79" w:rsidRDefault="00925C6A" w:rsidP="00925C6A">
      <w:pPr>
        <w:pStyle w:val="JENUINormal"/>
        <w:ind w:left="708" w:firstLine="0"/>
        <w:rPr>
          <w:sz w:val="16"/>
          <w:szCs w:val="16"/>
        </w:rPr>
      </w:pPr>
      <w:r w:rsidRPr="00252C79">
        <w:rPr>
          <w:sz w:val="16"/>
          <w:szCs w:val="16"/>
        </w:rPr>
        <w:t xml:space="preserve">Tabla 10: Matriz de confusión </w:t>
      </w:r>
      <w:r w:rsidR="00624767" w:rsidRPr="00252C79">
        <w:rPr>
          <w:sz w:val="16"/>
          <w:szCs w:val="16"/>
        </w:rPr>
        <w:t>KNN</w:t>
      </w:r>
    </w:p>
    <w:p w14:paraId="67FCCDE6" w14:textId="77777777" w:rsidR="00925C6A" w:rsidRPr="00252C79" w:rsidRDefault="00925C6A" w:rsidP="00925C6A">
      <w:pPr>
        <w:ind w:left="1440"/>
      </w:pPr>
    </w:p>
    <w:p w14:paraId="6873E25E" w14:textId="77777777" w:rsidR="00925C6A" w:rsidRPr="00252C79" w:rsidRDefault="00925C6A" w:rsidP="00925C6A">
      <w:pPr>
        <w:pStyle w:val="JENUIListaVietasCont"/>
        <w:ind w:left="397" w:hanging="142"/>
      </w:pPr>
      <w:r w:rsidRPr="00252C79">
        <w:t>TP (verdaderos positivos) = 5551</w:t>
      </w:r>
    </w:p>
    <w:p w14:paraId="40C02CFB" w14:textId="77777777" w:rsidR="00925C6A" w:rsidRPr="00252C79" w:rsidRDefault="00925C6A" w:rsidP="00925C6A">
      <w:pPr>
        <w:pStyle w:val="JENUIListaVietasCont"/>
        <w:ind w:left="397" w:hanging="142"/>
      </w:pPr>
      <w:r w:rsidRPr="00252C79">
        <w:t>TN (verdaderos negativos) = 1592</w:t>
      </w:r>
    </w:p>
    <w:p w14:paraId="278A6430" w14:textId="77777777" w:rsidR="00925C6A" w:rsidRPr="00252C79" w:rsidRDefault="00925C6A" w:rsidP="00925C6A">
      <w:pPr>
        <w:pStyle w:val="JENUIListaVietasCont"/>
        <w:ind w:left="397" w:hanging="142"/>
      </w:pPr>
      <w:r w:rsidRPr="00252C79">
        <w:t>FN (falsos positivos) = 606</w:t>
      </w:r>
    </w:p>
    <w:p w14:paraId="03325876" w14:textId="77777777" w:rsidR="00925C6A" w:rsidRPr="00252C79" w:rsidRDefault="00925C6A" w:rsidP="00925C6A">
      <w:pPr>
        <w:pStyle w:val="JENUIListaVietasCont"/>
        <w:ind w:left="397" w:hanging="142"/>
      </w:pPr>
      <w:r w:rsidRPr="00252C79">
        <w:t>FP (falsos negativos) = 725</w:t>
      </w:r>
    </w:p>
    <w:p w14:paraId="4B3FDA8B" w14:textId="77777777" w:rsidR="00925C6A" w:rsidRPr="00252C79" w:rsidRDefault="00925C6A" w:rsidP="00796352">
      <w:pPr>
        <w:pStyle w:val="HTMLVorformatiert"/>
        <w:rPr>
          <w:rFonts w:ascii="Times New Roman" w:hAnsi="Times New Roman" w:cs="Times New Roman"/>
        </w:rPr>
      </w:pPr>
    </w:p>
    <w:p w14:paraId="5D16DE35" w14:textId="04C5F531" w:rsidR="00796352" w:rsidRPr="00252C79" w:rsidRDefault="00D411D6" w:rsidP="001505E5">
      <w:pPr>
        <w:pStyle w:val="JENUITtulo2"/>
        <w:numPr>
          <w:ilvl w:val="1"/>
          <w:numId w:val="121"/>
        </w:numPr>
        <w:tabs>
          <w:tab w:val="num" w:pos="578"/>
        </w:tabs>
        <w:ind w:left="510" w:hanging="510"/>
        <w:jc w:val="both"/>
      </w:pPr>
      <w:r w:rsidRPr="00252C79">
        <w:t xml:space="preserve"> </w:t>
      </w:r>
      <w:bookmarkStart w:id="29" w:name="_Toc145326853"/>
      <w:r w:rsidR="00F527E4" w:rsidRPr="00252C79">
        <w:t>Árboles de decisión</w:t>
      </w:r>
      <w:bookmarkEnd w:id="29"/>
      <w:r w:rsidR="00F527E4" w:rsidRPr="00252C79">
        <w:t xml:space="preserve"> </w:t>
      </w:r>
    </w:p>
    <w:p w14:paraId="013AA0EF" w14:textId="050A1FC5" w:rsidR="00B1137A" w:rsidRPr="00252C79" w:rsidRDefault="00B1137A" w:rsidP="00B1137A">
      <w:pPr>
        <w:rPr>
          <w:sz w:val="20"/>
        </w:rPr>
      </w:pPr>
      <w:r w:rsidRPr="00252C79">
        <w:rPr>
          <w:sz w:val="20"/>
        </w:rPr>
        <w:t xml:space="preserve">Crear un modelo para clasificar una observación en fraudulenta o no </w:t>
      </w:r>
      <w:r w:rsidR="009B101E" w:rsidRPr="00252C79">
        <w:rPr>
          <w:sz w:val="20"/>
        </w:rPr>
        <w:t xml:space="preserve">fraudulenta </w:t>
      </w:r>
      <w:r w:rsidRPr="00252C79">
        <w:rPr>
          <w:sz w:val="20"/>
        </w:rPr>
        <w:t>en función de las variables explicativas.</w:t>
      </w:r>
    </w:p>
    <w:p w14:paraId="413CAF17" w14:textId="77777777" w:rsidR="00B1137A" w:rsidRPr="00252C79" w:rsidRDefault="00B1137A" w:rsidP="00EF20D8">
      <w:pPr>
        <w:pStyle w:val="JENUINormal"/>
        <w:ind w:firstLine="0"/>
        <w:rPr>
          <w:b/>
          <w:bCs/>
        </w:rPr>
      </w:pPr>
    </w:p>
    <w:p w14:paraId="5015DD06" w14:textId="1A236016" w:rsidR="00B1137A" w:rsidRPr="00252C79" w:rsidRDefault="00B1137A" w:rsidP="00B1137A">
      <w:pPr>
        <w:rPr>
          <w:sz w:val="20"/>
        </w:rPr>
      </w:pPr>
      <w:r w:rsidRPr="00252C79">
        <w:rPr>
          <w:sz w:val="20"/>
        </w:rPr>
        <w:t>Mediante este alg</w:t>
      </w:r>
      <w:r w:rsidR="00593A45" w:rsidRPr="00252C79">
        <w:rPr>
          <w:sz w:val="20"/>
        </w:rPr>
        <w:t>o</w:t>
      </w:r>
      <w:r w:rsidRPr="00252C79">
        <w:rPr>
          <w:sz w:val="20"/>
        </w:rPr>
        <w:t xml:space="preserve">ritmo se van generando los nodos de decisión, que también suelen tener </w:t>
      </w:r>
      <w:proofErr w:type="spellStart"/>
      <w:r w:rsidRPr="00252C79">
        <w:rPr>
          <w:sz w:val="20"/>
        </w:rPr>
        <w:t>subnodos</w:t>
      </w:r>
      <w:proofErr w:type="spellEnd"/>
      <w:r w:rsidRPr="00252C79">
        <w:rPr>
          <w:sz w:val="20"/>
        </w:rPr>
        <w:t xml:space="preserve"> que sirven para “afinar” la predicción del nodo anterior hasta alcanzar un nodo que no se divid</w:t>
      </w:r>
      <w:r w:rsidR="006B6DBB" w:rsidRPr="00252C79">
        <w:rPr>
          <w:sz w:val="20"/>
        </w:rPr>
        <w:t>a</w:t>
      </w:r>
      <w:r w:rsidRPr="00252C79">
        <w:rPr>
          <w:sz w:val="20"/>
        </w:rPr>
        <w:t xml:space="preserve">. Este último nodo se le conoce como nodo hoja o </w:t>
      </w:r>
      <w:proofErr w:type="spellStart"/>
      <w:r w:rsidRPr="00252C79">
        <w:rPr>
          <w:i/>
          <w:iCs/>
          <w:sz w:val="20"/>
        </w:rPr>
        <w:t>leaf</w:t>
      </w:r>
      <w:proofErr w:type="spellEnd"/>
      <w:r w:rsidRPr="00252C79">
        <w:rPr>
          <w:i/>
          <w:iCs/>
          <w:sz w:val="20"/>
        </w:rPr>
        <w:t xml:space="preserve"> </w:t>
      </w:r>
      <w:proofErr w:type="spellStart"/>
      <w:r w:rsidRPr="00252C79">
        <w:rPr>
          <w:i/>
          <w:iCs/>
          <w:sz w:val="20"/>
        </w:rPr>
        <w:t>node</w:t>
      </w:r>
      <w:proofErr w:type="spellEnd"/>
      <w:r w:rsidRPr="00252C79">
        <w:rPr>
          <w:sz w:val="20"/>
        </w:rPr>
        <w:t>.</w:t>
      </w:r>
    </w:p>
    <w:p w14:paraId="7C4BA90C" w14:textId="77777777" w:rsidR="00593A45" w:rsidRPr="00252C79" w:rsidRDefault="00593A45" w:rsidP="00B1137A">
      <w:pPr>
        <w:rPr>
          <w:sz w:val="20"/>
        </w:rPr>
      </w:pPr>
    </w:p>
    <w:p w14:paraId="5F944DDC" w14:textId="77777777" w:rsidR="00593A45" w:rsidRPr="00252C79" w:rsidRDefault="00593A45" w:rsidP="001F4B3E">
      <w:pPr>
        <w:jc w:val="both"/>
        <w:rPr>
          <w:sz w:val="20"/>
        </w:rPr>
      </w:pPr>
      <w:r w:rsidRPr="00252C79">
        <w:rPr>
          <w:sz w:val="20"/>
        </w:rPr>
        <w:lastRenderedPageBreak/>
        <w:t xml:space="preserve">El nodo hoja debe ser lo más homogéneo posible, pero evitando problemas de </w:t>
      </w:r>
      <w:proofErr w:type="spellStart"/>
      <w:r w:rsidRPr="00252C79">
        <w:rPr>
          <w:sz w:val="20"/>
        </w:rPr>
        <w:t>overfitting</w:t>
      </w:r>
      <w:proofErr w:type="spellEnd"/>
      <w:r w:rsidRPr="00252C79">
        <w:rPr>
          <w:sz w:val="20"/>
        </w:rPr>
        <w:t>.</w:t>
      </w:r>
    </w:p>
    <w:p w14:paraId="6A707A02" w14:textId="77777777" w:rsidR="00593A45" w:rsidRPr="00252C79" w:rsidRDefault="00593A45" w:rsidP="001F4B3E">
      <w:pPr>
        <w:jc w:val="both"/>
        <w:rPr>
          <w:sz w:val="20"/>
        </w:rPr>
      </w:pPr>
    </w:p>
    <w:p w14:paraId="4B8050ED" w14:textId="355D4AFD" w:rsidR="004C39BB" w:rsidRPr="00252C79" w:rsidRDefault="004C39BB" w:rsidP="001F4B3E">
      <w:pPr>
        <w:jc w:val="both"/>
        <w:rPr>
          <w:sz w:val="20"/>
        </w:rPr>
      </w:pPr>
      <w:r w:rsidRPr="00252C79">
        <w:rPr>
          <w:sz w:val="20"/>
        </w:rPr>
        <w:t>Aplicamos</w:t>
      </w:r>
      <w:r w:rsidRPr="00252C79">
        <w:rPr>
          <w:sz w:val="20"/>
        </w:rPr>
        <w:t xml:space="preserve"> el algoritmo </w:t>
      </w:r>
      <w:proofErr w:type="spellStart"/>
      <w:r w:rsidRPr="00252C79">
        <w:rPr>
          <w:sz w:val="20"/>
        </w:rPr>
        <w:t>DecisionTreeClassifier</w:t>
      </w:r>
      <w:proofErr w:type="spellEnd"/>
      <w:r w:rsidRPr="00252C79">
        <w:rPr>
          <w:sz w:val="20"/>
        </w:rPr>
        <w:t xml:space="preserve"> para estimar el modelo</w:t>
      </w:r>
      <w:r w:rsidRPr="00252C79">
        <w:rPr>
          <w:sz w:val="20"/>
        </w:rPr>
        <w:t xml:space="preserve"> [1</w:t>
      </w:r>
      <w:r w:rsidR="00987FBF" w:rsidRPr="00252C79">
        <w:rPr>
          <w:sz w:val="20"/>
        </w:rPr>
        <w:t>6</w:t>
      </w:r>
      <w:r w:rsidRPr="00252C79">
        <w:rPr>
          <w:sz w:val="20"/>
        </w:rPr>
        <w:t>]</w:t>
      </w:r>
    </w:p>
    <w:p w14:paraId="74790B1A" w14:textId="77777777" w:rsidR="004C39BB" w:rsidRPr="00252C79" w:rsidRDefault="004C39BB" w:rsidP="001F4B3E">
      <w:pPr>
        <w:jc w:val="both"/>
        <w:rPr>
          <w:sz w:val="20"/>
        </w:rPr>
      </w:pPr>
    </w:p>
    <w:p w14:paraId="5233F45A" w14:textId="420B6DCE" w:rsidR="00593A45" w:rsidRPr="00252C79" w:rsidRDefault="00593A45" w:rsidP="001F4B3E">
      <w:pPr>
        <w:jc w:val="both"/>
        <w:rPr>
          <w:sz w:val="20"/>
        </w:rPr>
      </w:pPr>
      <w:r w:rsidRPr="00252C79">
        <w:rPr>
          <w:sz w:val="20"/>
        </w:rPr>
        <w:t>Validación Cruzada para la poda (</w:t>
      </w:r>
      <w:proofErr w:type="spellStart"/>
      <w:r w:rsidRPr="00252C79">
        <w:rPr>
          <w:sz w:val="20"/>
        </w:rPr>
        <w:t>Prunning</w:t>
      </w:r>
      <w:proofErr w:type="spellEnd"/>
      <w:r w:rsidRPr="00252C79">
        <w:rPr>
          <w:sz w:val="20"/>
        </w:rPr>
        <w:t>)</w:t>
      </w:r>
    </w:p>
    <w:p w14:paraId="105755E1" w14:textId="77777777" w:rsidR="00B1137A" w:rsidRPr="00252C79" w:rsidRDefault="00B1137A" w:rsidP="001F4B3E">
      <w:pPr>
        <w:pStyle w:val="JENUINormal"/>
        <w:ind w:firstLine="0"/>
      </w:pPr>
    </w:p>
    <w:p w14:paraId="508EFE9D" w14:textId="77777777" w:rsidR="00593A45" w:rsidRPr="00252C79" w:rsidRDefault="00593A45" w:rsidP="001F4B3E">
      <w:pPr>
        <w:pStyle w:val="JENUINormal"/>
        <w:numPr>
          <w:ilvl w:val="0"/>
          <w:numId w:val="98"/>
        </w:numPr>
      </w:pPr>
      <w:r w:rsidRPr="00252C79">
        <w:t>Fijamos número de particiones (k-</w:t>
      </w:r>
      <w:proofErr w:type="spellStart"/>
      <w:r w:rsidRPr="00252C79">
        <w:t>folds</w:t>
      </w:r>
      <w:proofErr w:type="spellEnd"/>
      <w:r w:rsidRPr="00252C79">
        <w:t>) = 10</w:t>
      </w:r>
    </w:p>
    <w:p w14:paraId="18CAB0B1" w14:textId="60D07A98" w:rsidR="00593A45" w:rsidRPr="00252C79" w:rsidRDefault="00593A45" w:rsidP="001F4B3E">
      <w:pPr>
        <w:pStyle w:val="JENUINormal"/>
        <w:numPr>
          <w:ilvl w:val="0"/>
          <w:numId w:val="98"/>
        </w:numPr>
      </w:pPr>
      <w:r w:rsidRPr="00252C79">
        <w:t>Profundidad máxima (</w:t>
      </w:r>
      <w:proofErr w:type="spellStart"/>
      <w:r w:rsidRPr="00252C79">
        <w:t>max_depth</w:t>
      </w:r>
      <w:proofErr w:type="spellEnd"/>
      <w:r w:rsidRPr="00252C79">
        <w:t xml:space="preserve">) = 5 Es el número máximo de profundidad de árboles. </w:t>
      </w:r>
    </w:p>
    <w:p w14:paraId="32E9401B" w14:textId="7964FFC6" w:rsidR="00593A45" w:rsidRPr="00252C79" w:rsidRDefault="00593A45" w:rsidP="001F4B3E">
      <w:pPr>
        <w:pStyle w:val="JENUINormal"/>
        <w:numPr>
          <w:ilvl w:val="0"/>
          <w:numId w:val="98"/>
        </w:numPr>
      </w:pPr>
      <w:r w:rsidRPr="00252C79">
        <w:t>El número mínimo de muestras para dividir un nodo hoja en un sub-nodo (</w:t>
      </w:r>
      <w:proofErr w:type="spellStart"/>
      <w:r w:rsidRPr="00252C79">
        <w:t>min_samples_split</w:t>
      </w:r>
      <w:proofErr w:type="spellEnd"/>
      <w:r w:rsidRPr="00252C79">
        <w:t>) = 20</w:t>
      </w:r>
    </w:p>
    <w:p w14:paraId="1415CE6A" w14:textId="067CFC7D" w:rsidR="0034715D" w:rsidRPr="00252C79" w:rsidRDefault="00593A45" w:rsidP="001F4B3E">
      <w:pPr>
        <w:pStyle w:val="JENUINormal"/>
        <w:numPr>
          <w:ilvl w:val="0"/>
          <w:numId w:val="98"/>
        </w:numPr>
      </w:pPr>
      <w:r w:rsidRPr="00252C79">
        <w:t>El número mínimo de muestras para convertirse en una hoja nodo (</w:t>
      </w:r>
      <w:proofErr w:type="spellStart"/>
      <w:r w:rsidRPr="00252C79">
        <w:t>min_samples_leaf</w:t>
      </w:r>
      <w:proofErr w:type="spellEnd"/>
      <w:r w:rsidRPr="00252C79">
        <w:t>)</w:t>
      </w:r>
      <w:r w:rsidR="0068140D" w:rsidRPr="00252C79">
        <w:t xml:space="preserve"> = 5</w:t>
      </w:r>
    </w:p>
    <w:p w14:paraId="58D01D7F" w14:textId="374FCFB9" w:rsidR="004C4691" w:rsidRPr="00252C79" w:rsidRDefault="00227A48" w:rsidP="001F4B3E">
      <w:pPr>
        <w:pStyle w:val="berschrift5"/>
        <w:numPr>
          <w:ilvl w:val="0"/>
          <w:numId w:val="0"/>
        </w:numPr>
        <w:ind w:left="360"/>
        <w:jc w:val="both"/>
        <w:rPr>
          <w:i w:val="0"/>
          <w:iCs w:val="0"/>
          <w:sz w:val="20"/>
          <w:szCs w:val="20"/>
        </w:rPr>
      </w:pPr>
      <w:bookmarkStart w:id="30" w:name="_Toc145326854"/>
      <w:r w:rsidRPr="00252C79">
        <w:rPr>
          <w:i w:val="0"/>
          <w:iCs w:val="0"/>
          <w:sz w:val="20"/>
          <w:szCs w:val="20"/>
        </w:rPr>
        <w:t xml:space="preserve">Visualización del árbol de </w:t>
      </w:r>
      <w:proofErr w:type="spellStart"/>
      <w:r w:rsidR="004C4691" w:rsidRPr="00252C79">
        <w:rPr>
          <w:i w:val="0"/>
          <w:iCs w:val="0"/>
          <w:sz w:val="20"/>
          <w:szCs w:val="20"/>
        </w:rPr>
        <w:t>decision</w:t>
      </w:r>
      <w:bookmarkEnd w:id="30"/>
      <w:proofErr w:type="spellEnd"/>
    </w:p>
    <w:p w14:paraId="0C737C0B" w14:textId="35963A64" w:rsidR="002647FE" w:rsidRPr="00252C79" w:rsidRDefault="002647FE" w:rsidP="001F4B3E">
      <w:pPr>
        <w:pStyle w:val="berschrift5"/>
        <w:numPr>
          <w:ilvl w:val="0"/>
          <w:numId w:val="0"/>
        </w:numPr>
        <w:jc w:val="both"/>
        <w:rPr>
          <w:i w:val="0"/>
          <w:iCs w:val="0"/>
          <w:sz w:val="20"/>
          <w:szCs w:val="20"/>
        </w:rPr>
      </w:pPr>
    </w:p>
    <w:p w14:paraId="18EA22DC" w14:textId="0A9AFC65" w:rsidR="00B1137A" w:rsidRPr="00252C79" w:rsidRDefault="00227A48" w:rsidP="001F4B3E">
      <w:pPr>
        <w:pStyle w:val="JENUINormal"/>
        <w:ind w:left="708" w:firstLine="0"/>
      </w:pPr>
      <w:r w:rsidRPr="00252C79">
        <w:rPr>
          <w:noProof/>
        </w:rPr>
        <w:drawing>
          <wp:inline distT="0" distB="0" distL="0" distR="0" wp14:anchorId="76D16FA7" wp14:editId="3A58026D">
            <wp:extent cx="2753995" cy="1412235"/>
            <wp:effectExtent l="0" t="0" r="1905" b="0"/>
            <wp:docPr id="2059598218" name="Grafik 1" descr="Ein Bild, das Diagramm, Text, Plan,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598218" name="Grafik 1" descr="Ein Bild, das Diagramm, Text, Plan, weiß enthält.&#10;&#10;Automatisch generierte Beschreibung"/>
                    <pic:cNvPicPr/>
                  </pic:nvPicPr>
                  <pic:blipFill>
                    <a:blip r:embed="rId25"/>
                    <a:stretch>
                      <a:fillRect/>
                    </a:stretch>
                  </pic:blipFill>
                  <pic:spPr>
                    <a:xfrm>
                      <a:off x="0" y="0"/>
                      <a:ext cx="2753995" cy="1412235"/>
                    </a:xfrm>
                    <a:prstGeom prst="rect">
                      <a:avLst/>
                    </a:prstGeom>
                  </pic:spPr>
                </pic:pic>
              </a:graphicData>
            </a:graphic>
          </wp:inline>
        </w:drawing>
      </w:r>
    </w:p>
    <w:p w14:paraId="54091545" w14:textId="5284A2CD" w:rsidR="002647FE" w:rsidRPr="00252C79" w:rsidRDefault="00227A48" w:rsidP="001F4B3E">
      <w:pPr>
        <w:pStyle w:val="JENUINormal"/>
        <w:ind w:left="708" w:firstLine="0"/>
        <w:rPr>
          <w:sz w:val="16"/>
          <w:szCs w:val="16"/>
        </w:rPr>
      </w:pPr>
      <w:r w:rsidRPr="00252C79">
        <w:rPr>
          <w:sz w:val="16"/>
          <w:szCs w:val="16"/>
        </w:rPr>
        <w:t>Figura</w:t>
      </w:r>
      <w:r w:rsidR="009B101E" w:rsidRPr="00252C79">
        <w:rPr>
          <w:sz w:val="16"/>
          <w:szCs w:val="16"/>
        </w:rPr>
        <w:t xml:space="preserve"> 5</w:t>
      </w:r>
      <w:r w:rsidRPr="00252C79">
        <w:rPr>
          <w:sz w:val="16"/>
          <w:szCs w:val="16"/>
        </w:rPr>
        <w:t>: Árbol de decisión</w:t>
      </w:r>
    </w:p>
    <w:p w14:paraId="0EB5B157" w14:textId="77777777" w:rsidR="00227A48" w:rsidRPr="00252C79" w:rsidRDefault="00227A48" w:rsidP="001F4B3E">
      <w:pPr>
        <w:jc w:val="both"/>
        <w:rPr>
          <w:sz w:val="20"/>
        </w:rPr>
      </w:pPr>
    </w:p>
    <w:p w14:paraId="19E35893" w14:textId="01D515CB" w:rsidR="00227A48" w:rsidRPr="00252C79" w:rsidRDefault="009B101E" w:rsidP="001F4B3E">
      <w:pPr>
        <w:pStyle w:val="Listenabsatz"/>
        <w:numPr>
          <w:ilvl w:val="0"/>
          <w:numId w:val="58"/>
        </w:numPr>
        <w:jc w:val="both"/>
        <w:rPr>
          <w:kern w:val="1"/>
          <w:sz w:val="20"/>
          <w:szCs w:val="20"/>
          <w:lang w:eastAsia="ar-SA"/>
        </w:rPr>
      </w:pPr>
      <w:r w:rsidRPr="00252C79">
        <w:rPr>
          <w:kern w:val="1"/>
          <w:sz w:val="20"/>
          <w:szCs w:val="20"/>
          <w:lang w:eastAsia="ar-SA"/>
        </w:rPr>
        <w:t>Nivel 1:</w:t>
      </w:r>
      <w:r w:rsidR="00227A48" w:rsidRPr="00252C79">
        <w:rPr>
          <w:kern w:val="1"/>
          <w:sz w:val="20"/>
          <w:szCs w:val="20"/>
          <w:lang w:eastAsia="ar-SA"/>
        </w:rPr>
        <w:t xml:space="preserve"> se parte en 2 nodos en función del criterio de partición Importe (</w:t>
      </w:r>
      <w:proofErr w:type="spellStart"/>
      <w:r w:rsidR="00227A48" w:rsidRPr="00252C79">
        <w:rPr>
          <w:kern w:val="1"/>
          <w:sz w:val="20"/>
          <w:szCs w:val="20"/>
          <w:lang w:eastAsia="ar-SA"/>
        </w:rPr>
        <w:t>Amount</w:t>
      </w:r>
      <w:proofErr w:type="spellEnd"/>
      <w:r w:rsidR="00227A48" w:rsidRPr="00252C79">
        <w:rPr>
          <w:kern w:val="1"/>
          <w:sz w:val="20"/>
          <w:szCs w:val="20"/>
          <w:lang w:eastAsia="ar-SA"/>
        </w:rPr>
        <w:t>) &lt; = 500.000 a la izquierda y &gt; 500.000 a la derecha</w:t>
      </w:r>
    </w:p>
    <w:p w14:paraId="714D9A01" w14:textId="15A18B09" w:rsidR="00227A48" w:rsidRPr="00252C79" w:rsidRDefault="009B101E" w:rsidP="001F4B3E">
      <w:pPr>
        <w:pStyle w:val="Listenabsatz"/>
        <w:numPr>
          <w:ilvl w:val="0"/>
          <w:numId w:val="58"/>
        </w:numPr>
        <w:jc w:val="both"/>
        <w:rPr>
          <w:kern w:val="1"/>
          <w:sz w:val="20"/>
          <w:szCs w:val="20"/>
          <w:lang w:eastAsia="ar-SA"/>
        </w:rPr>
      </w:pPr>
      <w:r w:rsidRPr="00252C79">
        <w:rPr>
          <w:kern w:val="1"/>
          <w:sz w:val="20"/>
          <w:szCs w:val="20"/>
          <w:lang w:eastAsia="ar-SA"/>
        </w:rPr>
        <w:t>Nivel 2:</w:t>
      </w:r>
      <w:r w:rsidR="00227A48" w:rsidRPr="00252C79">
        <w:rPr>
          <w:kern w:val="1"/>
          <w:sz w:val="20"/>
          <w:szCs w:val="20"/>
          <w:lang w:eastAsia="ar-SA"/>
        </w:rPr>
        <w:t xml:space="preserve"> obtenemos 2 nodos</w:t>
      </w:r>
      <w:r w:rsidRPr="00252C79">
        <w:rPr>
          <w:kern w:val="1"/>
          <w:sz w:val="20"/>
          <w:szCs w:val="20"/>
          <w:lang w:eastAsia="ar-SA"/>
        </w:rPr>
        <w:t xml:space="preserve"> en función d</w:t>
      </w:r>
      <w:r w:rsidR="00227A48" w:rsidRPr="00252C79">
        <w:rPr>
          <w:kern w:val="1"/>
          <w:sz w:val="20"/>
          <w:szCs w:val="20"/>
          <w:lang w:eastAsia="ar-SA"/>
        </w:rPr>
        <w:t>el Importe (</w:t>
      </w:r>
      <w:proofErr w:type="spellStart"/>
      <w:r w:rsidR="00227A48" w:rsidRPr="00252C79">
        <w:rPr>
          <w:kern w:val="1"/>
          <w:sz w:val="20"/>
          <w:szCs w:val="20"/>
          <w:lang w:eastAsia="ar-SA"/>
        </w:rPr>
        <w:t>Amount</w:t>
      </w:r>
      <w:proofErr w:type="spellEnd"/>
      <w:r w:rsidR="00227A48" w:rsidRPr="00252C79">
        <w:rPr>
          <w:kern w:val="1"/>
          <w:sz w:val="20"/>
          <w:szCs w:val="20"/>
          <w:lang w:eastAsia="ar-SA"/>
        </w:rPr>
        <w:t>) &lt;= 220.277 para el nodo izquierdo y de &lt;= 599.328,5 para el nodo derecho con un valor muy bajo de entropía</w:t>
      </w:r>
    </w:p>
    <w:p w14:paraId="061C87A8" w14:textId="4F11C637" w:rsidR="00227A48" w:rsidRPr="00252C79" w:rsidRDefault="009B101E" w:rsidP="001F4B3E">
      <w:pPr>
        <w:pStyle w:val="Listenabsatz"/>
        <w:numPr>
          <w:ilvl w:val="0"/>
          <w:numId w:val="58"/>
        </w:numPr>
        <w:jc w:val="both"/>
        <w:rPr>
          <w:kern w:val="1"/>
          <w:sz w:val="20"/>
          <w:szCs w:val="20"/>
          <w:lang w:eastAsia="ar-SA"/>
        </w:rPr>
      </w:pPr>
      <w:r w:rsidRPr="00252C79">
        <w:rPr>
          <w:kern w:val="1"/>
          <w:sz w:val="20"/>
          <w:szCs w:val="20"/>
          <w:lang w:eastAsia="ar-SA"/>
        </w:rPr>
        <w:t>Nivel 3:</w:t>
      </w:r>
      <w:r w:rsidR="00227A48" w:rsidRPr="00252C79">
        <w:rPr>
          <w:kern w:val="1"/>
          <w:sz w:val="20"/>
          <w:szCs w:val="20"/>
          <w:lang w:eastAsia="ar-SA"/>
        </w:rPr>
        <w:t xml:space="preserve"> obtenemos 4 </w:t>
      </w:r>
      <w:proofErr w:type="spellStart"/>
      <w:r w:rsidR="00227A48" w:rsidRPr="00252C79">
        <w:rPr>
          <w:kern w:val="1"/>
          <w:sz w:val="20"/>
          <w:szCs w:val="20"/>
          <w:lang w:eastAsia="ar-SA"/>
        </w:rPr>
        <w:t>subnodos</w:t>
      </w:r>
      <w:proofErr w:type="spellEnd"/>
      <w:r w:rsidR="00227A48" w:rsidRPr="00252C79">
        <w:rPr>
          <w:kern w:val="1"/>
          <w:sz w:val="20"/>
          <w:szCs w:val="20"/>
          <w:lang w:eastAsia="ar-SA"/>
        </w:rPr>
        <w:t xml:space="preserve"> por cada uno de los 2 anteriores. Para el primer </w:t>
      </w:r>
      <w:proofErr w:type="spellStart"/>
      <w:r w:rsidR="00227A48" w:rsidRPr="00252C79">
        <w:rPr>
          <w:kern w:val="1"/>
          <w:sz w:val="20"/>
          <w:szCs w:val="20"/>
          <w:lang w:eastAsia="ar-SA"/>
        </w:rPr>
        <w:t>subnodo</w:t>
      </w:r>
      <w:proofErr w:type="spellEnd"/>
      <w:r w:rsidR="00227A48" w:rsidRPr="00252C79">
        <w:rPr>
          <w:kern w:val="1"/>
          <w:sz w:val="20"/>
          <w:szCs w:val="20"/>
          <w:lang w:eastAsia="ar-SA"/>
        </w:rPr>
        <w:t xml:space="preserve">, en el lado izquierdo el criterio de partición es la tarjeta Visa con una probabilidad del 50%, pero un valor de entropía mucho más bajo que su par. Para el Segundo </w:t>
      </w:r>
      <w:proofErr w:type="spellStart"/>
      <w:r w:rsidR="00227A48" w:rsidRPr="00252C79">
        <w:rPr>
          <w:kern w:val="1"/>
          <w:sz w:val="20"/>
          <w:szCs w:val="20"/>
          <w:lang w:eastAsia="ar-SA"/>
        </w:rPr>
        <w:t>subnodo</w:t>
      </w:r>
      <w:proofErr w:type="spellEnd"/>
      <w:r w:rsidR="00227A48" w:rsidRPr="00252C79">
        <w:rPr>
          <w:kern w:val="1"/>
          <w:sz w:val="20"/>
          <w:szCs w:val="20"/>
          <w:lang w:eastAsia="ar-SA"/>
        </w:rPr>
        <w:t xml:space="preserve"> el criterio de partición es el gasto promedio (AIE) &lt;= 300.007</w:t>
      </w:r>
    </w:p>
    <w:p w14:paraId="2E027714" w14:textId="608E52F7" w:rsidR="00227A48" w:rsidRPr="00252C79" w:rsidRDefault="009B101E" w:rsidP="001F4B3E">
      <w:pPr>
        <w:pStyle w:val="Listenabsatz"/>
        <w:numPr>
          <w:ilvl w:val="0"/>
          <w:numId w:val="58"/>
        </w:numPr>
        <w:jc w:val="both"/>
        <w:rPr>
          <w:kern w:val="1"/>
          <w:sz w:val="20"/>
          <w:szCs w:val="20"/>
          <w:lang w:eastAsia="ar-SA"/>
        </w:rPr>
      </w:pPr>
      <w:r w:rsidRPr="00252C79">
        <w:rPr>
          <w:kern w:val="1"/>
          <w:sz w:val="20"/>
          <w:szCs w:val="20"/>
          <w:lang w:eastAsia="ar-SA"/>
        </w:rPr>
        <w:t>Nivel 3:</w:t>
      </w:r>
      <w:r w:rsidR="00227A48" w:rsidRPr="00252C79">
        <w:rPr>
          <w:kern w:val="1"/>
          <w:sz w:val="20"/>
          <w:szCs w:val="20"/>
          <w:lang w:eastAsia="ar-SA"/>
        </w:rPr>
        <w:t xml:space="preserve"> </w:t>
      </w:r>
      <w:proofErr w:type="spellStart"/>
      <w:r w:rsidR="00227A48" w:rsidRPr="00252C79">
        <w:rPr>
          <w:kern w:val="1"/>
          <w:sz w:val="20"/>
          <w:szCs w:val="20"/>
          <w:lang w:eastAsia="ar-SA"/>
        </w:rPr>
        <w:t>subnodo</w:t>
      </w:r>
      <w:proofErr w:type="spellEnd"/>
      <w:r w:rsidR="0044153C" w:rsidRPr="00252C79">
        <w:rPr>
          <w:kern w:val="1"/>
          <w:sz w:val="20"/>
          <w:szCs w:val="20"/>
          <w:lang w:eastAsia="ar-SA"/>
        </w:rPr>
        <w:t xml:space="preserve"> al</w:t>
      </w:r>
      <w:r w:rsidR="00227A48" w:rsidRPr="00252C79">
        <w:rPr>
          <w:kern w:val="1"/>
          <w:sz w:val="20"/>
          <w:szCs w:val="20"/>
          <w:lang w:eastAsia="ar-SA"/>
        </w:rPr>
        <w:t xml:space="preserve"> lado derecho, el criterio. De partición es la tarjeta </w:t>
      </w:r>
      <w:proofErr w:type="gramStart"/>
      <w:r w:rsidR="00227A48" w:rsidRPr="00252C79">
        <w:rPr>
          <w:kern w:val="1"/>
          <w:sz w:val="20"/>
          <w:szCs w:val="20"/>
          <w:lang w:eastAsia="ar-SA"/>
        </w:rPr>
        <w:t>Master</w:t>
      </w:r>
      <w:proofErr w:type="gramEnd"/>
      <w:r w:rsidR="00227A48" w:rsidRPr="00252C79">
        <w:rPr>
          <w:kern w:val="1"/>
          <w:sz w:val="20"/>
          <w:szCs w:val="20"/>
          <w:lang w:eastAsia="ar-SA"/>
        </w:rPr>
        <w:t xml:space="preserve"> </w:t>
      </w:r>
      <w:proofErr w:type="spellStart"/>
      <w:r w:rsidR="00227A48" w:rsidRPr="00252C79">
        <w:rPr>
          <w:kern w:val="1"/>
          <w:sz w:val="20"/>
          <w:szCs w:val="20"/>
          <w:lang w:eastAsia="ar-SA"/>
        </w:rPr>
        <w:t>Card</w:t>
      </w:r>
      <w:proofErr w:type="spellEnd"/>
      <w:r w:rsidR="00227A48" w:rsidRPr="00252C79">
        <w:rPr>
          <w:kern w:val="1"/>
          <w:sz w:val="20"/>
          <w:szCs w:val="20"/>
          <w:lang w:eastAsia="ar-SA"/>
        </w:rPr>
        <w:t xml:space="preserve"> con una probabilidad &lt;= 50% y con un valor bajo de entropía. El cuarto </w:t>
      </w:r>
      <w:proofErr w:type="spellStart"/>
      <w:r w:rsidR="00227A48" w:rsidRPr="00252C79">
        <w:rPr>
          <w:kern w:val="1"/>
          <w:sz w:val="20"/>
          <w:szCs w:val="20"/>
          <w:lang w:eastAsia="ar-SA"/>
        </w:rPr>
        <w:t>subnodo</w:t>
      </w:r>
      <w:proofErr w:type="spellEnd"/>
      <w:r w:rsidR="00227A48" w:rsidRPr="00252C79">
        <w:rPr>
          <w:kern w:val="1"/>
          <w:sz w:val="20"/>
          <w:szCs w:val="20"/>
          <w:lang w:eastAsia="ar-SA"/>
        </w:rPr>
        <w:t xml:space="preserve"> se convierte en un nodo hoja (</w:t>
      </w:r>
      <w:proofErr w:type="spellStart"/>
      <w:r w:rsidR="00227A48" w:rsidRPr="00252C79">
        <w:rPr>
          <w:kern w:val="1"/>
          <w:sz w:val="20"/>
          <w:szCs w:val="20"/>
          <w:lang w:eastAsia="ar-SA"/>
        </w:rPr>
        <w:t>leaf</w:t>
      </w:r>
      <w:proofErr w:type="spellEnd"/>
      <w:r w:rsidR="00227A48" w:rsidRPr="00252C79">
        <w:rPr>
          <w:kern w:val="1"/>
          <w:sz w:val="20"/>
          <w:szCs w:val="20"/>
          <w:lang w:eastAsia="ar-SA"/>
        </w:rPr>
        <w:t xml:space="preserve"> </w:t>
      </w:r>
      <w:proofErr w:type="spellStart"/>
      <w:r w:rsidR="00227A48" w:rsidRPr="00252C79">
        <w:rPr>
          <w:kern w:val="1"/>
          <w:sz w:val="20"/>
          <w:szCs w:val="20"/>
          <w:lang w:eastAsia="ar-SA"/>
        </w:rPr>
        <w:t>node</w:t>
      </w:r>
      <w:proofErr w:type="spellEnd"/>
      <w:r w:rsidR="00227A48" w:rsidRPr="00252C79">
        <w:rPr>
          <w:kern w:val="1"/>
          <w:sz w:val="20"/>
          <w:szCs w:val="20"/>
          <w:lang w:eastAsia="ar-SA"/>
        </w:rPr>
        <w:t xml:space="preserve">). </w:t>
      </w:r>
    </w:p>
    <w:p w14:paraId="030FD5CA" w14:textId="075D7CF1" w:rsidR="00227A48" w:rsidRPr="00252C79" w:rsidRDefault="00227A48" w:rsidP="001F4B3E">
      <w:pPr>
        <w:pStyle w:val="Listenabsatz"/>
        <w:numPr>
          <w:ilvl w:val="0"/>
          <w:numId w:val="58"/>
        </w:numPr>
        <w:jc w:val="both"/>
        <w:rPr>
          <w:kern w:val="1"/>
          <w:sz w:val="20"/>
          <w:szCs w:val="20"/>
          <w:lang w:eastAsia="ar-SA"/>
        </w:rPr>
      </w:pPr>
      <w:r w:rsidRPr="00252C79">
        <w:rPr>
          <w:kern w:val="1"/>
          <w:sz w:val="20"/>
          <w:szCs w:val="20"/>
          <w:lang w:eastAsia="ar-SA"/>
        </w:rPr>
        <w:t xml:space="preserve">En el cuarto nivel, aparece un nuevo criterio de </w:t>
      </w:r>
      <w:r w:rsidR="001F4B3E" w:rsidRPr="00252C79">
        <w:rPr>
          <w:kern w:val="1"/>
          <w:sz w:val="20"/>
          <w:szCs w:val="20"/>
          <w:lang w:eastAsia="ar-SA"/>
        </w:rPr>
        <w:t>partición</w:t>
      </w:r>
      <w:r w:rsidRPr="00252C79">
        <w:rPr>
          <w:kern w:val="1"/>
          <w:sz w:val="20"/>
          <w:szCs w:val="20"/>
          <w:lang w:eastAsia="ar-SA"/>
        </w:rPr>
        <w:t xml:space="preserve"> por área internacional o procedencia extranjera de la tarjeta con una probabilidad menor igual al 50%</w:t>
      </w:r>
    </w:p>
    <w:p w14:paraId="1189543E" w14:textId="0C04443E" w:rsidR="00227A48" w:rsidRPr="00252C79" w:rsidRDefault="00227A48" w:rsidP="001F4B3E">
      <w:pPr>
        <w:pStyle w:val="Listenabsatz"/>
        <w:numPr>
          <w:ilvl w:val="0"/>
          <w:numId w:val="58"/>
        </w:numPr>
        <w:jc w:val="both"/>
        <w:rPr>
          <w:kern w:val="1"/>
          <w:sz w:val="20"/>
          <w:szCs w:val="20"/>
          <w:lang w:eastAsia="ar-SA"/>
        </w:rPr>
      </w:pPr>
      <w:r w:rsidRPr="00252C79">
        <w:rPr>
          <w:kern w:val="1"/>
          <w:sz w:val="20"/>
          <w:szCs w:val="20"/>
          <w:lang w:eastAsia="ar-SA"/>
        </w:rPr>
        <w:t xml:space="preserve">En el quinto nivel, aparece un nuevo criterio de </w:t>
      </w:r>
      <w:r w:rsidR="001F4B3E" w:rsidRPr="00252C79">
        <w:rPr>
          <w:kern w:val="1"/>
          <w:sz w:val="20"/>
          <w:szCs w:val="20"/>
          <w:lang w:eastAsia="ar-SA"/>
        </w:rPr>
        <w:t>partición</w:t>
      </w:r>
      <w:r w:rsidRPr="00252C79">
        <w:rPr>
          <w:kern w:val="1"/>
          <w:sz w:val="20"/>
          <w:szCs w:val="20"/>
          <w:lang w:eastAsia="ar-SA"/>
        </w:rPr>
        <w:t xml:space="preserve"> por la edad &lt;= 79.5 </w:t>
      </w:r>
    </w:p>
    <w:p w14:paraId="454BD72A" w14:textId="5F7CED11" w:rsidR="00227A48" w:rsidRPr="00252C79" w:rsidRDefault="00A573CB" w:rsidP="001F4B3E">
      <w:pPr>
        <w:pStyle w:val="berschrift5"/>
        <w:numPr>
          <w:ilvl w:val="0"/>
          <w:numId w:val="0"/>
        </w:numPr>
        <w:jc w:val="both"/>
        <w:rPr>
          <w:i w:val="0"/>
          <w:iCs w:val="0"/>
          <w:sz w:val="20"/>
          <w:szCs w:val="20"/>
        </w:rPr>
      </w:pPr>
      <w:bookmarkStart w:id="31" w:name="_Toc145326855"/>
      <w:r w:rsidRPr="00252C79">
        <w:rPr>
          <w:i w:val="0"/>
          <w:iCs w:val="0"/>
          <w:sz w:val="20"/>
          <w:szCs w:val="20"/>
        </w:rPr>
        <w:t>Validación del modelo de árboles de decisión</w:t>
      </w:r>
      <w:bookmarkEnd w:id="31"/>
    </w:p>
    <w:p w14:paraId="42EF0A8F" w14:textId="77777777" w:rsidR="00A573CB" w:rsidRPr="00252C79" w:rsidRDefault="00A573CB" w:rsidP="001F4B3E">
      <w:pPr>
        <w:pStyle w:val="JENUINormal"/>
        <w:ind w:firstLine="0"/>
      </w:pPr>
    </w:p>
    <w:p w14:paraId="47BE3704" w14:textId="669FB93E" w:rsidR="00A573CB" w:rsidRPr="00252C79" w:rsidRDefault="00A573CB" w:rsidP="001F4B3E">
      <w:pPr>
        <w:pStyle w:val="JENUINormal"/>
        <w:ind w:firstLine="0"/>
      </w:pPr>
      <w:bookmarkStart w:id="32" w:name="_Toc144425563"/>
      <w:r w:rsidRPr="00252C79">
        <w:t>Estimación de los puntajes</w:t>
      </w:r>
      <w:r w:rsidR="006B6DBB" w:rsidRPr="00252C79">
        <w:t xml:space="preserve"> de eficiencia de la predicción</w:t>
      </w:r>
      <w:r w:rsidRPr="00252C79">
        <w:t xml:space="preserve"> (scores) en función de la profundidad del árbol</w:t>
      </w:r>
      <w:bookmarkEnd w:id="32"/>
      <w:r w:rsidR="006B6DBB" w:rsidRPr="00252C79">
        <w:t>. P</w:t>
      </w:r>
      <w:r w:rsidRPr="00252C79">
        <w:t>robando hasta 10 niveles de profundidad (1,2,3,4,5,6,7,8,9,10):</w:t>
      </w:r>
    </w:p>
    <w:p w14:paraId="67515F3B" w14:textId="77777777" w:rsidR="00A573CB" w:rsidRPr="00252C79" w:rsidRDefault="00A573CB" w:rsidP="001F4B3E">
      <w:pPr>
        <w:pStyle w:val="JENUINormal"/>
        <w:ind w:firstLine="0"/>
      </w:pPr>
    </w:p>
    <w:p w14:paraId="37BF3EEA" w14:textId="7D3E3BFE" w:rsidR="00A573CB" w:rsidRPr="00252C79" w:rsidRDefault="00A573CB" w:rsidP="001F4B3E">
      <w:pPr>
        <w:pStyle w:val="Listenabsatz"/>
        <w:numPr>
          <w:ilvl w:val="0"/>
          <w:numId w:val="58"/>
        </w:numPr>
        <w:jc w:val="both"/>
        <w:rPr>
          <w:kern w:val="1"/>
          <w:sz w:val="20"/>
          <w:szCs w:val="20"/>
          <w:lang w:eastAsia="ar-SA"/>
        </w:rPr>
      </w:pPr>
      <w:r w:rsidRPr="00252C79">
        <w:rPr>
          <w:kern w:val="1"/>
          <w:sz w:val="20"/>
          <w:szCs w:val="20"/>
          <w:lang w:eastAsia="ar-SA"/>
        </w:rPr>
        <w:t xml:space="preserve">Score para i = 1 es de 0.795   </w:t>
      </w:r>
    </w:p>
    <w:p w14:paraId="3EDD60BD" w14:textId="019ABC2A" w:rsidR="00A573CB" w:rsidRPr="00252C79" w:rsidRDefault="00A573CB" w:rsidP="001F4B3E">
      <w:pPr>
        <w:pStyle w:val="Listenabsatz"/>
        <w:numPr>
          <w:ilvl w:val="0"/>
          <w:numId w:val="58"/>
        </w:numPr>
        <w:jc w:val="both"/>
        <w:rPr>
          <w:kern w:val="1"/>
          <w:sz w:val="20"/>
          <w:szCs w:val="20"/>
          <w:lang w:eastAsia="ar-SA"/>
        </w:rPr>
      </w:pPr>
      <w:r w:rsidRPr="00252C79">
        <w:rPr>
          <w:kern w:val="1"/>
          <w:sz w:val="20"/>
          <w:szCs w:val="20"/>
          <w:lang w:eastAsia="ar-SA"/>
        </w:rPr>
        <w:t>Score para i = 2 es de 0.829</w:t>
      </w:r>
    </w:p>
    <w:p w14:paraId="4DD5024F" w14:textId="3A60E819" w:rsidR="00A573CB" w:rsidRPr="00252C79" w:rsidRDefault="00A573CB" w:rsidP="001F4B3E">
      <w:pPr>
        <w:pStyle w:val="Listenabsatz"/>
        <w:numPr>
          <w:ilvl w:val="0"/>
          <w:numId w:val="58"/>
        </w:numPr>
        <w:jc w:val="both"/>
        <w:rPr>
          <w:kern w:val="1"/>
          <w:sz w:val="20"/>
          <w:szCs w:val="20"/>
          <w:lang w:eastAsia="ar-SA"/>
        </w:rPr>
      </w:pPr>
      <w:r w:rsidRPr="00252C79">
        <w:rPr>
          <w:kern w:val="1"/>
          <w:sz w:val="20"/>
          <w:szCs w:val="20"/>
          <w:lang w:eastAsia="ar-SA"/>
        </w:rPr>
        <w:t>Score para i = 3 es de 0.858</w:t>
      </w:r>
    </w:p>
    <w:p w14:paraId="7FC66DC2" w14:textId="49C648E0" w:rsidR="00A573CB" w:rsidRPr="00252C79" w:rsidRDefault="00A573CB" w:rsidP="001F4B3E">
      <w:pPr>
        <w:pStyle w:val="Listenabsatz"/>
        <w:numPr>
          <w:ilvl w:val="0"/>
          <w:numId w:val="58"/>
        </w:numPr>
        <w:jc w:val="both"/>
        <w:rPr>
          <w:kern w:val="1"/>
          <w:sz w:val="20"/>
          <w:szCs w:val="20"/>
          <w:lang w:eastAsia="ar-SA"/>
        </w:rPr>
      </w:pPr>
      <w:r w:rsidRPr="00252C79">
        <w:rPr>
          <w:kern w:val="1"/>
          <w:sz w:val="20"/>
          <w:szCs w:val="20"/>
          <w:lang w:eastAsia="ar-SA"/>
        </w:rPr>
        <w:t>Score para i = 4 es de 0.863 es el score máximo</w:t>
      </w:r>
    </w:p>
    <w:p w14:paraId="7A6D9C3E" w14:textId="60F36FA2" w:rsidR="00A573CB" w:rsidRPr="00252C79" w:rsidRDefault="00A573CB" w:rsidP="001F4B3E">
      <w:pPr>
        <w:pStyle w:val="Listenabsatz"/>
        <w:numPr>
          <w:ilvl w:val="0"/>
          <w:numId w:val="58"/>
        </w:numPr>
        <w:jc w:val="both"/>
        <w:rPr>
          <w:kern w:val="1"/>
          <w:sz w:val="20"/>
          <w:szCs w:val="20"/>
          <w:lang w:eastAsia="ar-SA"/>
        </w:rPr>
      </w:pPr>
      <w:r w:rsidRPr="00252C79">
        <w:rPr>
          <w:kern w:val="1"/>
          <w:sz w:val="20"/>
          <w:szCs w:val="20"/>
          <w:lang w:eastAsia="ar-SA"/>
        </w:rPr>
        <w:t>Score para i = 5 es de 0.863 es el score máximo</w:t>
      </w:r>
    </w:p>
    <w:p w14:paraId="2031BA11" w14:textId="5A00B5CE" w:rsidR="00A573CB" w:rsidRPr="00252C79" w:rsidRDefault="00A573CB" w:rsidP="001F4B3E">
      <w:pPr>
        <w:pStyle w:val="JENUINormal"/>
        <w:ind w:left="708" w:firstLine="0"/>
      </w:pPr>
      <w:r w:rsidRPr="00252C79">
        <w:t>…</w:t>
      </w:r>
    </w:p>
    <w:p w14:paraId="216FDE00" w14:textId="691A345A" w:rsidR="00A573CB" w:rsidRPr="00252C79" w:rsidRDefault="00A573CB" w:rsidP="001F4B3E">
      <w:pPr>
        <w:jc w:val="both"/>
        <w:rPr>
          <w:sz w:val="20"/>
        </w:rPr>
      </w:pPr>
      <w:r w:rsidRPr="00252C79">
        <w:rPr>
          <w:sz w:val="20"/>
        </w:rPr>
        <w:t>Criterios más importantes de partición:</w:t>
      </w:r>
    </w:p>
    <w:p w14:paraId="5BA45FB2" w14:textId="77777777" w:rsidR="00A573CB" w:rsidRPr="00252C79" w:rsidRDefault="00A573CB" w:rsidP="001F4B3E">
      <w:pPr>
        <w:pStyle w:val="Listenabsatz"/>
        <w:numPr>
          <w:ilvl w:val="0"/>
          <w:numId w:val="58"/>
        </w:numPr>
        <w:jc w:val="both"/>
        <w:rPr>
          <w:kern w:val="1"/>
          <w:sz w:val="20"/>
          <w:szCs w:val="20"/>
          <w:lang w:eastAsia="ar-SA"/>
        </w:rPr>
      </w:pPr>
      <w:proofErr w:type="spellStart"/>
      <w:r w:rsidRPr="00252C79">
        <w:rPr>
          <w:kern w:val="1"/>
          <w:sz w:val="20"/>
          <w:szCs w:val="20"/>
          <w:lang w:eastAsia="ar-SA"/>
        </w:rPr>
        <w:t>Amount</w:t>
      </w:r>
      <w:proofErr w:type="spellEnd"/>
      <w:r w:rsidRPr="00252C79">
        <w:rPr>
          <w:kern w:val="1"/>
          <w:sz w:val="20"/>
          <w:szCs w:val="20"/>
          <w:lang w:eastAsia="ar-SA"/>
        </w:rPr>
        <w:t xml:space="preserve"> = Importe</w:t>
      </w:r>
    </w:p>
    <w:p w14:paraId="4BF80442" w14:textId="77777777" w:rsidR="00A573CB" w:rsidRPr="00252C79" w:rsidRDefault="00A573CB" w:rsidP="001F4B3E">
      <w:pPr>
        <w:pStyle w:val="Listenabsatz"/>
        <w:numPr>
          <w:ilvl w:val="0"/>
          <w:numId w:val="58"/>
        </w:numPr>
        <w:jc w:val="both"/>
        <w:rPr>
          <w:kern w:val="1"/>
          <w:sz w:val="20"/>
          <w:szCs w:val="20"/>
          <w:lang w:eastAsia="ar-SA"/>
        </w:rPr>
      </w:pPr>
      <w:r w:rsidRPr="00252C79">
        <w:rPr>
          <w:kern w:val="1"/>
          <w:sz w:val="20"/>
          <w:szCs w:val="20"/>
          <w:lang w:eastAsia="ar-SA"/>
        </w:rPr>
        <w:t>AIE = gasto promedio</w:t>
      </w:r>
    </w:p>
    <w:p w14:paraId="04C83498" w14:textId="77777777" w:rsidR="00A573CB" w:rsidRPr="00252C79" w:rsidRDefault="00A573CB" w:rsidP="001F4B3E">
      <w:pPr>
        <w:pStyle w:val="Listenabsatz"/>
        <w:numPr>
          <w:ilvl w:val="0"/>
          <w:numId w:val="58"/>
        </w:numPr>
        <w:jc w:val="both"/>
        <w:rPr>
          <w:kern w:val="1"/>
          <w:sz w:val="20"/>
          <w:szCs w:val="20"/>
          <w:lang w:eastAsia="ar-SA"/>
        </w:rPr>
      </w:pPr>
      <w:proofErr w:type="spellStart"/>
      <w:r w:rsidRPr="00252C79">
        <w:rPr>
          <w:kern w:val="1"/>
          <w:sz w:val="20"/>
          <w:szCs w:val="20"/>
          <w:lang w:eastAsia="ar-SA"/>
        </w:rPr>
        <w:t>Type</w:t>
      </w:r>
      <w:proofErr w:type="spellEnd"/>
      <w:r w:rsidRPr="00252C79">
        <w:rPr>
          <w:kern w:val="1"/>
          <w:sz w:val="20"/>
          <w:szCs w:val="20"/>
          <w:lang w:eastAsia="ar-SA"/>
        </w:rPr>
        <w:t xml:space="preserve"> Visa</w:t>
      </w:r>
    </w:p>
    <w:p w14:paraId="0F964BD1" w14:textId="77777777" w:rsidR="00A573CB" w:rsidRPr="00252C79" w:rsidRDefault="00A573CB" w:rsidP="001F4B3E">
      <w:pPr>
        <w:pStyle w:val="Listenabsatz"/>
        <w:numPr>
          <w:ilvl w:val="0"/>
          <w:numId w:val="58"/>
        </w:numPr>
        <w:jc w:val="both"/>
        <w:rPr>
          <w:kern w:val="1"/>
          <w:sz w:val="20"/>
          <w:szCs w:val="20"/>
          <w:lang w:eastAsia="ar-SA"/>
        </w:rPr>
      </w:pPr>
      <w:proofErr w:type="spellStart"/>
      <w:r w:rsidRPr="00252C79">
        <w:rPr>
          <w:kern w:val="1"/>
          <w:sz w:val="20"/>
          <w:szCs w:val="20"/>
          <w:lang w:eastAsia="ar-SA"/>
        </w:rPr>
        <w:t>Type</w:t>
      </w:r>
      <w:proofErr w:type="spellEnd"/>
      <w:r w:rsidRPr="00252C79">
        <w:rPr>
          <w:kern w:val="1"/>
          <w:sz w:val="20"/>
          <w:szCs w:val="20"/>
          <w:lang w:eastAsia="ar-SA"/>
        </w:rPr>
        <w:t xml:space="preserve"> </w:t>
      </w:r>
      <w:proofErr w:type="gramStart"/>
      <w:r w:rsidRPr="00252C79">
        <w:rPr>
          <w:kern w:val="1"/>
          <w:sz w:val="20"/>
          <w:szCs w:val="20"/>
          <w:lang w:eastAsia="ar-SA"/>
        </w:rPr>
        <w:t>Master</w:t>
      </w:r>
      <w:proofErr w:type="gramEnd"/>
      <w:r w:rsidRPr="00252C79">
        <w:rPr>
          <w:kern w:val="1"/>
          <w:sz w:val="20"/>
          <w:szCs w:val="20"/>
          <w:lang w:eastAsia="ar-SA"/>
        </w:rPr>
        <w:t xml:space="preserve"> </w:t>
      </w:r>
      <w:proofErr w:type="spellStart"/>
      <w:r w:rsidRPr="00252C79">
        <w:rPr>
          <w:kern w:val="1"/>
          <w:sz w:val="20"/>
          <w:szCs w:val="20"/>
          <w:lang w:eastAsia="ar-SA"/>
        </w:rPr>
        <w:t>Card</w:t>
      </w:r>
      <w:proofErr w:type="spellEnd"/>
    </w:p>
    <w:p w14:paraId="13E744EE" w14:textId="77777777" w:rsidR="00A573CB" w:rsidRPr="00252C79" w:rsidRDefault="00A573CB" w:rsidP="001F4B3E">
      <w:pPr>
        <w:pStyle w:val="Listenabsatz"/>
        <w:jc w:val="both"/>
      </w:pPr>
    </w:p>
    <w:p w14:paraId="2A0F808D" w14:textId="1003666B" w:rsidR="00A573CB" w:rsidRPr="00252C79" w:rsidRDefault="00C30FE8" w:rsidP="001F4B3E">
      <w:pPr>
        <w:pStyle w:val="JENUINormal"/>
        <w:ind w:firstLine="0"/>
      </w:pPr>
      <w:r w:rsidRPr="00252C79">
        <w:t>S</w:t>
      </w:r>
      <w:r w:rsidR="00A573CB" w:rsidRPr="00252C79">
        <w:t>i decidimos que el árbol solo crezca hasta 4</w:t>
      </w:r>
      <w:r w:rsidRPr="00252C79">
        <w:t xml:space="preserve"> o 5</w:t>
      </w:r>
      <w:r w:rsidR="00A573CB" w:rsidRPr="00252C79">
        <w:t xml:space="preserve"> niveles de profundidad</w:t>
      </w:r>
      <w:r w:rsidRPr="00252C79">
        <w:t xml:space="preserve"> (i = 4 o 5)</w:t>
      </w:r>
      <w:r w:rsidR="00A573CB" w:rsidRPr="00252C79">
        <w:t xml:space="preserve"> nos va a dar la clasificación </w:t>
      </w:r>
      <w:proofErr w:type="gramStart"/>
      <w:r w:rsidR="006B6DBB" w:rsidRPr="00252C79">
        <w:t xml:space="preserve">más </w:t>
      </w:r>
      <w:r w:rsidR="00A573CB" w:rsidRPr="00252C79">
        <w:t>óptima</w:t>
      </w:r>
      <w:proofErr w:type="gramEnd"/>
      <w:r w:rsidRPr="00252C79">
        <w:t>.</w:t>
      </w:r>
    </w:p>
    <w:p w14:paraId="7A29BA03" w14:textId="77777777" w:rsidR="00A573CB" w:rsidRPr="00252C79" w:rsidRDefault="00A573CB" w:rsidP="00CE07D5">
      <w:pPr>
        <w:pStyle w:val="JENUINormal"/>
        <w:ind w:firstLine="0"/>
      </w:pPr>
    </w:p>
    <w:p w14:paraId="723CE4B9" w14:textId="0F328822" w:rsidR="00925C6A" w:rsidRPr="00252C79" w:rsidRDefault="00925C6A" w:rsidP="001F4B3E">
      <w:pPr>
        <w:pStyle w:val="JENUIListaVietasCont"/>
        <w:numPr>
          <w:ilvl w:val="0"/>
          <w:numId w:val="0"/>
        </w:numPr>
        <w:rPr>
          <w:b/>
          <w:bCs/>
        </w:rPr>
      </w:pPr>
      <w:r w:rsidRPr="00252C79">
        <w:rPr>
          <w:b/>
          <w:bCs/>
        </w:rPr>
        <w:t xml:space="preserve">Matriz de </w:t>
      </w:r>
      <w:r w:rsidRPr="00252C79">
        <w:rPr>
          <w:b/>
          <w:bCs/>
        </w:rPr>
        <w:t>confusión</w:t>
      </w:r>
      <w:r w:rsidRPr="00252C79">
        <w:rPr>
          <w:b/>
          <w:bCs/>
        </w:rPr>
        <w:t xml:space="preserve"> con árboles de decisión</w:t>
      </w:r>
    </w:p>
    <w:p w14:paraId="251F83E5" w14:textId="77777777" w:rsidR="00925C6A" w:rsidRPr="00252C79" w:rsidRDefault="00925C6A" w:rsidP="001F4B3E">
      <w:pPr>
        <w:pStyle w:val="JENUIListaVietasCont"/>
        <w:numPr>
          <w:ilvl w:val="0"/>
          <w:numId w:val="0"/>
        </w:numPr>
      </w:pPr>
    </w:p>
    <w:p w14:paraId="4513B73E" w14:textId="77777777" w:rsidR="00925C6A" w:rsidRPr="00252C79" w:rsidRDefault="00925C6A" w:rsidP="001F4B3E">
      <w:pPr>
        <w:jc w:val="both"/>
        <w:rPr>
          <w:sz w:val="20"/>
        </w:rPr>
      </w:pPr>
      <w:r w:rsidRPr="00252C79">
        <w:rPr>
          <w:sz w:val="20"/>
        </w:rPr>
        <w:t xml:space="preserve">La clasificación obtenida con las muestras de entrenamiento y de validación </w:t>
      </w:r>
    </w:p>
    <w:p w14:paraId="20699134" w14:textId="77777777" w:rsidR="00925C6A" w:rsidRPr="00252C79" w:rsidRDefault="00925C6A" w:rsidP="001F4B3E">
      <w:pPr>
        <w:pStyle w:val="JENUIListaVietasCont"/>
        <w:numPr>
          <w:ilvl w:val="0"/>
          <w:numId w:val="0"/>
        </w:numPr>
      </w:pPr>
    </w:p>
    <w:p w14:paraId="0CF43CE7" w14:textId="77777777" w:rsidR="00925C6A" w:rsidRPr="00252C79" w:rsidRDefault="00925C6A" w:rsidP="001F4B3E">
      <w:pPr>
        <w:pStyle w:val="JENUIListaVietasCont"/>
        <w:numPr>
          <w:ilvl w:val="0"/>
          <w:numId w:val="0"/>
        </w:numPr>
        <w:ind w:left="708"/>
      </w:pPr>
      <w:r w:rsidRPr="00252C79">
        <w:rPr>
          <w:noProof/>
        </w:rPr>
        <w:drawing>
          <wp:inline distT="0" distB="0" distL="0" distR="0" wp14:anchorId="201D668D" wp14:editId="22F3F9C7">
            <wp:extent cx="1219200" cy="899886"/>
            <wp:effectExtent l="0" t="0" r="0" b="1905"/>
            <wp:docPr id="371025720" name="Grafik 371025720" descr="Ein Bild, das Text, Schrift, Screenshot,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018609" name="Grafik 1" descr="Ein Bild, das Text, Schrift, Screenshot, weiß enthält.&#10;&#10;Automatisch generierte Beschreibung"/>
                    <pic:cNvPicPr/>
                  </pic:nvPicPr>
                  <pic:blipFill>
                    <a:blip r:embed="rId26"/>
                    <a:stretch>
                      <a:fillRect/>
                    </a:stretch>
                  </pic:blipFill>
                  <pic:spPr>
                    <a:xfrm>
                      <a:off x="0" y="0"/>
                      <a:ext cx="1246272" cy="919868"/>
                    </a:xfrm>
                    <a:prstGeom prst="rect">
                      <a:avLst/>
                    </a:prstGeom>
                  </pic:spPr>
                </pic:pic>
              </a:graphicData>
            </a:graphic>
          </wp:inline>
        </w:drawing>
      </w:r>
    </w:p>
    <w:p w14:paraId="10D12890" w14:textId="77777777" w:rsidR="00925C6A" w:rsidRPr="00252C79" w:rsidRDefault="00925C6A" w:rsidP="001F4B3E">
      <w:pPr>
        <w:pStyle w:val="JENUINormal"/>
        <w:ind w:left="708" w:firstLine="0"/>
        <w:rPr>
          <w:sz w:val="16"/>
          <w:szCs w:val="16"/>
        </w:rPr>
      </w:pPr>
      <w:r w:rsidRPr="00252C79">
        <w:rPr>
          <w:sz w:val="16"/>
          <w:szCs w:val="16"/>
        </w:rPr>
        <w:t>Table 11: Matriz de confusión de árboles</w:t>
      </w:r>
    </w:p>
    <w:p w14:paraId="430DCA18" w14:textId="77777777" w:rsidR="00925C6A" w:rsidRPr="00252C79" w:rsidRDefault="00925C6A" w:rsidP="001F4B3E">
      <w:pPr>
        <w:pStyle w:val="JENUINormal"/>
        <w:ind w:firstLine="0"/>
      </w:pPr>
    </w:p>
    <w:p w14:paraId="030ED3E3" w14:textId="77777777" w:rsidR="00925C6A" w:rsidRPr="00252C79" w:rsidRDefault="00925C6A" w:rsidP="001F4B3E">
      <w:pPr>
        <w:pStyle w:val="JENUIListaVietasCont"/>
        <w:ind w:left="397" w:hanging="142"/>
      </w:pPr>
      <w:r w:rsidRPr="00252C79">
        <w:t>TP (verdaderos positivos) = 5635</w:t>
      </w:r>
    </w:p>
    <w:p w14:paraId="6AE364C8" w14:textId="77777777" w:rsidR="00925C6A" w:rsidRPr="00252C79" w:rsidRDefault="00925C6A" w:rsidP="001F4B3E">
      <w:pPr>
        <w:pStyle w:val="JENUIListaVietasCont"/>
        <w:ind w:left="397" w:hanging="142"/>
      </w:pPr>
      <w:r w:rsidRPr="00252C79">
        <w:t>TN (verdaderos negativos) = 1810</w:t>
      </w:r>
    </w:p>
    <w:p w14:paraId="309E4B24" w14:textId="77777777" w:rsidR="00925C6A" w:rsidRPr="00252C79" w:rsidRDefault="00925C6A" w:rsidP="001F4B3E">
      <w:pPr>
        <w:pStyle w:val="JENUIListaVietasCont"/>
        <w:ind w:left="397" w:hanging="142"/>
      </w:pPr>
      <w:r w:rsidRPr="00252C79">
        <w:t>FN (falsos positivos) = 588</w:t>
      </w:r>
    </w:p>
    <w:p w14:paraId="43B55F7F" w14:textId="77777777" w:rsidR="00925C6A" w:rsidRPr="00252C79" w:rsidRDefault="00925C6A" w:rsidP="001F4B3E">
      <w:pPr>
        <w:pStyle w:val="JENUIListaVietasCont"/>
        <w:ind w:left="397" w:hanging="142"/>
      </w:pPr>
      <w:r w:rsidRPr="00252C79">
        <w:t>FP (falsos negativos) = 641</w:t>
      </w:r>
    </w:p>
    <w:p w14:paraId="1BF07172" w14:textId="77777777" w:rsidR="00925C6A" w:rsidRPr="00252C79" w:rsidRDefault="00925C6A" w:rsidP="001F4B3E">
      <w:pPr>
        <w:pStyle w:val="JENUINormal"/>
        <w:ind w:firstLine="0"/>
      </w:pPr>
    </w:p>
    <w:p w14:paraId="015D71A0" w14:textId="4D4C28FB" w:rsidR="0034715D" w:rsidRPr="00252C79" w:rsidRDefault="00370AA5" w:rsidP="001505E5">
      <w:pPr>
        <w:pStyle w:val="JENUITtulo2"/>
        <w:numPr>
          <w:ilvl w:val="1"/>
          <w:numId w:val="121"/>
        </w:numPr>
        <w:tabs>
          <w:tab w:val="num" w:pos="578"/>
        </w:tabs>
        <w:ind w:left="510" w:hanging="510"/>
      </w:pPr>
      <w:r w:rsidRPr="00252C79">
        <w:lastRenderedPageBreak/>
        <w:t xml:space="preserve"> </w:t>
      </w:r>
      <w:bookmarkStart w:id="33" w:name="_Toc145326856"/>
      <w:r w:rsidR="0034715D" w:rsidRPr="00252C79">
        <w:t xml:space="preserve">Bosques </w:t>
      </w:r>
      <w:r w:rsidR="00FB2CD5" w:rsidRPr="00252C79">
        <w:t>a</w:t>
      </w:r>
      <w:r w:rsidR="0034715D" w:rsidRPr="00252C79">
        <w:t>leatorios</w:t>
      </w:r>
      <w:r w:rsidR="00FB2CD5" w:rsidRPr="00252C79">
        <w:t xml:space="preserve"> (</w:t>
      </w:r>
      <w:proofErr w:type="spellStart"/>
      <w:r w:rsidR="00FB2CD5" w:rsidRPr="00252C79">
        <w:t>Random</w:t>
      </w:r>
      <w:proofErr w:type="spellEnd"/>
      <w:r w:rsidR="00FB2CD5" w:rsidRPr="00252C79">
        <w:t xml:space="preserve"> Forest)</w:t>
      </w:r>
      <w:bookmarkEnd w:id="33"/>
      <w:r w:rsidR="00FB2CD5" w:rsidRPr="00252C79">
        <w:t xml:space="preserve"> </w:t>
      </w:r>
    </w:p>
    <w:p w14:paraId="01BA467C" w14:textId="01B56531" w:rsidR="0034715D" w:rsidRPr="00252C79" w:rsidRDefault="00E25C38" w:rsidP="00CE07D5">
      <w:pPr>
        <w:pStyle w:val="JENUINormal"/>
        <w:ind w:firstLine="0"/>
      </w:pPr>
      <w:r w:rsidRPr="00252C79">
        <w:t xml:space="preserve">Aplicamos el algoritmo </w:t>
      </w:r>
      <w:proofErr w:type="spellStart"/>
      <w:r w:rsidRPr="00252C79">
        <w:t>RandomForestClassifier</w:t>
      </w:r>
      <w:proofErr w:type="spellEnd"/>
      <w:r w:rsidRPr="00252C79">
        <w:t xml:space="preserve"> para estimar el modelo de bosque aleatorios</w:t>
      </w:r>
      <w:r w:rsidR="00012F9D" w:rsidRPr="00252C79">
        <w:t xml:space="preserve"> [</w:t>
      </w:r>
      <w:r w:rsidR="00B4250E" w:rsidRPr="00252C79">
        <w:t>1</w:t>
      </w:r>
      <w:r w:rsidR="00987FBF" w:rsidRPr="00252C79">
        <w:t>7</w:t>
      </w:r>
      <w:r w:rsidR="00B4250E" w:rsidRPr="00252C79">
        <w:t>]</w:t>
      </w:r>
    </w:p>
    <w:p w14:paraId="33E3B274" w14:textId="77777777" w:rsidR="0034715D" w:rsidRPr="00252C79" w:rsidRDefault="0034715D" w:rsidP="00CE07D5">
      <w:pPr>
        <w:pStyle w:val="JENUINormal"/>
        <w:ind w:firstLine="0"/>
      </w:pPr>
    </w:p>
    <w:p w14:paraId="472EC6B6" w14:textId="56D1BBF6" w:rsidR="0001405B" w:rsidRPr="00252C79" w:rsidRDefault="0001405B" w:rsidP="0001405B">
      <w:pPr>
        <w:rPr>
          <w:sz w:val="20"/>
        </w:rPr>
      </w:pPr>
      <w:r w:rsidRPr="00252C79">
        <w:rPr>
          <w:sz w:val="20"/>
        </w:rPr>
        <w:t>Creamos un modelo para clasificar una observación en fraudulenta o no fraudulenta en función de las variables explicativas.</w:t>
      </w:r>
    </w:p>
    <w:p w14:paraId="1390FE51" w14:textId="77777777" w:rsidR="0001405B" w:rsidRPr="00252C79" w:rsidRDefault="0001405B" w:rsidP="0001405B">
      <w:pPr>
        <w:pStyle w:val="berschrift5"/>
        <w:numPr>
          <w:ilvl w:val="0"/>
          <w:numId w:val="0"/>
        </w:numPr>
        <w:rPr>
          <w:b w:val="0"/>
          <w:bCs w:val="0"/>
          <w:i w:val="0"/>
          <w:iCs w:val="0"/>
          <w:sz w:val="20"/>
          <w:szCs w:val="20"/>
        </w:rPr>
      </w:pPr>
      <w:bookmarkStart w:id="34" w:name="_Toc144425566"/>
      <w:bookmarkStart w:id="35" w:name="_Toc145326857"/>
      <w:r w:rsidRPr="00252C79">
        <w:rPr>
          <w:b w:val="0"/>
          <w:bCs w:val="0"/>
          <w:i w:val="0"/>
          <w:iCs w:val="0"/>
          <w:sz w:val="20"/>
          <w:szCs w:val="20"/>
        </w:rPr>
        <w:t>Matriz de Decisiones</w:t>
      </w:r>
      <w:bookmarkEnd w:id="34"/>
      <w:bookmarkEnd w:id="35"/>
    </w:p>
    <w:p w14:paraId="3C792465" w14:textId="77777777" w:rsidR="0001405B" w:rsidRPr="00252C79" w:rsidRDefault="0001405B" w:rsidP="0001405B">
      <w:pPr>
        <w:rPr>
          <w:sz w:val="20"/>
        </w:rPr>
      </w:pPr>
    </w:p>
    <w:p w14:paraId="0E760EA9" w14:textId="77777777" w:rsidR="0001405B" w:rsidRPr="00252C79" w:rsidRDefault="0001405B" w:rsidP="0001405B">
      <w:pPr>
        <w:pStyle w:val="HTMLVorformatiert"/>
        <w:rPr>
          <w:sz w:val="16"/>
          <w:szCs w:val="16"/>
        </w:rPr>
      </w:pPr>
      <w:proofErr w:type="gramStart"/>
      <w:r w:rsidRPr="00252C79">
        <w:rPr>
          <w:sz w:val="16"/>
          <w:szCs w:val="16"/>
        </w:rPr>
        <w:t>array(</w:t>
      </w:r>
      <w:proofErr w:type="gramEnd"/>
      <w:r w:rsidRPr="00252C79">
        <w:rPr>
          <w:sz w:val="16"/>
          <w:szCs w:val="16"/>
        </w:rPr>
        <w:t>[[1.        , 0.        ],</w:t>
      </w:r>
    </w:p>
    <w:p w14:paraId="621D264F" w14:textId="77777777" w:rsidR="0001405B" w:rsidRPr="00252C79" w:rsidRDefault="0001405B" w:rsidP="0001405B">
      <w:pPr>
        <w:pStyle w:val="HTMLVorformatiert"/>
        <w:rPr>
          <w:sz w:val="16"/>
          <w:szCs w:val="16"/>
        </w:rPr>
      </w:pPr>
      <w:r w:rsidRPr="00252C79">
        <w:rPr>
          <w:sz w:val="16"/>
          <w:szCs w:val="16"/>
        </w:rPr>
        <w:t xml:space="preserve">       [0.      </w:t>
      </w:r>
      <w:proofErr w:type="gramStart"/>
      <w:r w:rsidRPr="00252C79">
        <w:rPr>
          <w:sz w:val="16"/>
          <w:szCs w:val="16"/>
        </w:rPr>
        <w:t xml:space="preserve">  ,</w:t>
      </w:r>
      <w:proofErr w:type="gramEnd"/>
      <w:r w:rsidRPr="00252C79">
        <w:rPr>
          <w:sz w:val="16"/>
          <w:szCs w:val="16"/>
        </w:rPr>
        <w:t xml:space="preserve"> 1.        ],</w:t>
      </w:r>
    </w:p>
    <w:p w14:paraId="13539864" w14:textId="77777777" w:rsidR="0001405B" w:rsidRPr="00252C79" w:rsidRDefault="0001405B" w:rsidP="0001405B">
      <w:pPr>
        <w:pStyle w:val="HTMLVorformatiert"/>
        <w:rPr>
          <w:sz w:val="16"/>
          <w:szCs w:val="16"/>
        </w:rPr>
      </w:pPr>
      <w:r w:rsidRPr="00252C79">
        <w:rPr>
          <w:sz w:val="16"/>
          <w:szCs w:val="16"/>
        </w:rPr>
        <w:t xml:space="preserve">       [0.65714286, 0.34285714],</w:t>
      </w:r>
    </w:p>
    <w:p w14:paraId="0909F931" w14:textId="77777777" w:rsidR="0001405B" w:rsidRPr="00252C79" w:rsidRDefault="0001405B" w:rsidP="0001405B">
      <w:pPr>
        <w:pStyle w:val="HTMLVorformatiert"/>
        <w:rPr>
          <w:sz w:val="16"/>
          <w:szCs w:val="16"/>
        </w:rPr>
      </w:pPr>
      <w:r w:rsidRPr="00252C79">
        <w:rPr>
          <w:sz w:val="16"/>
          <w:szCs w:val="16"/>
        </w:rPr>
        <w:t xml:space="preserve">       ...,</w:t>
      </w:r>
    </w:p>
    <w:p w14:paraId="5EA97D81" w14:textId="77777777" w:rsidR="0001405B" w:rsidRPr="00252C79" w:rsidRDefault="0001405B" w:rsidP="0001405B">
      <w:pPr>
        <w:pStyle w:val="HTMLVorformatiert"/>
        <w:rPr>
          <w:sz w:val="16"/>
          <w:szCs w:val="16"/>
        </w:rPr>
      </w:pPr>
      <w:r w:rsidRPr="00252C79">
        <w:rPr>
          <w:sz w:val="16"/>
          <w:szCs w:val="16"/>
        </w:rPr>
        <w:t xml:space="preserve">       [0.71794872, 0.28205128],</w:t>
      </w:r>
    </w:p>
    <w:p w14:paraId="27409A40" w14:textId="77777777" w:rsidR="0001405B" w:rsidRPr="00252C79" w:rsidRDefault="0001405B" w:rsidP="0001405B">
      <w:pPr>
        <w:pStyle w:val="HTMLVorformatiert"/>
        <w:rPr>
          <w:sz w:val="16"/>
          <w:szCs w:val="16"/>
        </w:rPr>
      </w:pPr>
      <w:r w:rsidRPr="00252C79">
        <w:rPr>
          <w:sz w:val="16"/>
          <w:szCs w:val="16"/>
        </w:rPr>
        <w:t xml:space="preserve">       [0.74358974, 0.25641026],</w:t>
      </w:r>
    </w:p>
    <w:p w14:paraId="746A61AA" w14:textId="77777777" w:rsidR="0001405B" w:rsidRPr="00252C79" w:rsidRDefault="0001405B" w:rsidP="0001405B">
      <w:pPr>
        <w:pStyle w:val="HTMLVorformatiert"/>
        <w:rPr>
          <w:sz w:val="16"/>
          <w:szCs w:val="16"/>
        </w:rPr>
      </w:pPr>
      <w:r w:rsidRPr="00252C79">
        <w:rPr>
          <w:sz w:val="16"/>
          <w:szCs w:val="16"/>
        </w:rPr>
        <w:t xml:space="preserve">       [1.      </w:t>
      </w:r>
      <w:proofErr w:type="gramStart"/>
      <w:r w:rsidRPr="00252C79">
        <w:rPr>
          <w:sz w:val="16"/>
          <w:szCs w:val="16"/>
        </w:rPr>
        <w:t xml:space="preserve">  ,</w:t>
      </w:r>
      <w:proofErr w:type="gramEnd"/>
      <w:r w:rsidRPr="00252C79">
        <w:rPr>
          <w:sz w:val="16"/>
          <w:szCs w:val="16"/>
        </w:rPr>
        <w:t xml:space="preserve"> 0.        ]])</w:t>
      </w:r>
    </w:p>
    <w:p w14:paraId="46DB5886" w14:textId="77777777" w:rsidR="0034715D" w:rsidRPr="00252C79" w:rsidRDefault="0034715D" w:rsidP="00CE07D5">
      <w:pPr>
        <w:pStyle w:val="JENUINormal"/>
        <w:ind w:firstLine="0"/>
      </w:pPr>
    </w:p>
    <w:p w14:paraId="11FAFA60" w14:textId="77777777" w:rsidR="00FB2CD5" w:rsidRPr="00252C79" w:rsidRDefault="00FB2CD5" w:rsidP="001F4B3E">
      <w:pPr>
        <w:jc w:val="both"/>
        <w:rPr>
          <w:sz w:val="20"/>
        </w:rPr>
      </w:pPr>
      <w:r w:rsidRPr="00252C79">
        <w:rPr>
          <w:sz w:val="20"/>
        </w:rPr>
        <w:t>Cada uno de ellos ha decidido con que probabilidad caemos dentro de cada categoría:</w:t>
      </w:r>
    </w:p>
    <w:p w14:paraId="6463E068" w14:textId="77777777" w:rsidR="00FB2CD5" w:rsidRPr="00252C79" w:rsidRDefault="00FB2CD5" w:rsidP="001F4B3E">
      <w:pPr>
        <w:jc w:val="both"/>
        <w:rPr>
          <w:sz w:val="20"/>
        </w:rPr>
      </w:pPr>
      <w:r w:rsidRPr="00252C79">
        <w:rPr>
          <w:sz w:val="20"/>
        </w:rPr>
        <w:t xml:space="preserve"> </w:t>
      </w:r>
    </w:p>
    <w:p w14:paraId="66A4E413" w14:textId="77777777" w:rsidR="00FB2CD5" w:rsidRPr="00252C79" w:rsidRDefault="00FB2CD5" w:rsidP="001F4B3E">
      <w:pPr>
        <w:jc w:val="both"/>
        <w:rPr>
          <w:sz w:val="20"/>
        </w:rPr>
      </w:pPr>
      <w:r w:rsidRPr="00252C79">
        <w:rPr>
          <w:sz w:val="20"/>
        </w:rPr>
        <w:t xml:space="preserve">Primer árbol: [1, 0] </w:t>
      </w:r>
      <w:r w:rsidRPr="00252C79">
        <w:rPr>
          <w:sz w:val="20"/>
        </w:rPr>
        <w:sym w:font="Wingdings" w:char="F0E0"/>
      </w:r>
      <w:r w:rsidRPr="00252C79">
        <w:rPr>
          <w:sz w:val="20"/>
        </w:rPr>
        <w:t xml:space="preserve"> 1 fraude </w:t>
      </w:r>
    </w:p>
    <w:p w14:paraId="5ECE9520" w14:textId="77777777" w:rsidR="00FB2CD5" w:rsidRPr="00252C79" w:rsidRDefault="00FB2CD5" w:rsidP="001F4B3E">
      <w:pPr>
        <w:jc w:val="both"/>
        <w:rPr>
          <w:sz w:val="20"/>
        </w:rPr>
      </w:pPr>
      <w:r w:rsidRPr="00252C79">
        <w:rPr>
          <w:sz w:val="20"/>
        </w:rPr>
        <w:t xml:space="preserve">Segundo árbol: [0, 1] </w:t>
      </w:r>
      <w:r w:rsidRPr="00252C79">
        <w:rPr>
          <w:sz w:val="20"/>
        </w:rPr>
        <w:sym w:font="Wingdings" w:char="F0E0"/>
      </w:r>
      <w:r w:rsidRPr="00252C79">
        <w:rPr>
          <w:sz w:val="20"/>
        </w:rPr>
        <w:t xml:space="preserve"> no fraude</w:t>
      </w:r>
    </w:p>
    <w:p w14:paraId="363BDFDE" w14:textId="77777777" w:rsidR="00FB2CD5" w:rsidRPr="00252C79" w:rsidRDefault="00FB2CD5" w:rsidP="001F4B3E">
      <w:pPr>
        <w:jc w:val="both"/>
        <w:rPr>
          <w:sz w:val="20"/>
        </w:rPr>
      </w:pPr>
      <w:r w:rsidRPr="00252C79">
        <w:rPr>
          <w:sz w:val="20"/>
        </w:rPr>
        <w:t>Tercer árbol: 65,7% probabilidad de fraude contra 34,3% de no fraude</w:t>
      </w:r>
    </w:p>
    <w:p w14:paraId="32080910" w14:textId="77777777" w:rsidR="00FB2CD5" w:rsidRPr="00252C79" w:rsidRDefault="00FB2CD5" w:rsidP="001F4B3E">
      <w:pPr>
        <w:jc w:val="both"/>
        <w:rPr>
          <w:sz w:val="20"/>
        </w:rPr>
      </w:pPr>
      <w:r w:rsidRPr="00252C79">
        <w:rPr>
          <w:sz w:val="20"/>
        </w:rPr>
        <w:t>……</w:t>
      </w:r>
    </w:p>
    <w:p w14:paraId="18FCC26B" w14:textId="34081DE9" w:rsidR="00FB2CD5" w:rsidRPr="00252C79" w:rsidRDefault="00FB2CD5" w:rsidP="001F4B3E">
      <w:pPr>
        <w:jc w:val="both"/>
        <w:rPr>
          <w:sz w:val="20"/>
        </w:rPr>
      </w:pPr>
      <w:r w:rsidRPr="00252C79">
        <w:rPr>
          <w:sz w:val="20"/>
        </w:rPr>
        <w:t>un empate 0.5, 0.5 no es bueno.</w:t>
      </w:r>
    </w:p>
    <w:p w14:paraId="332BC2F5" w14:textId="4CF19AA4" w:rsidR="00FB2CD5" w:rsidRPr="00252C79" w:rsidRDefault="00FB2CD5" w:rsidP="001F4B3E">
      <w:pPr>
        <w:pStyle w:val="berschrift5"/>
        <w:numPr>
          <w:ilvl w:val="0"/>
          <w:numId w:val="0"/>
        </w:numPr>
        <w:jc w:val="both"/>
        <w:rPr>
          <w:i w:val="0"/>
          <w:iCs w:val="0"/>
          <w:sz w:val="20"/>
          <w:szCs w:val="20"/>
        </w:rPr>
      </w:pPr>
      <w:bookmarkStart w:id="36" w:name="_Toc145326858"/>
      <w:r w:rsidRPr="00252C79">
        <w:rPr>
          <w:i w:val="0"/>
          <w:iCs w:val="0"/>
          <w:sz w:val="20"/>
          <w:szCs w:val="20"/>
        </w:rPr>
        <w:t>Validación del modelo</w:t>
      </w:r>
      <w:bookmarkEnd w:id="36"/>
    </w:p>
    <w:p w14:paraId="356C905A" w14:textId="77777777" w:rsidR="00FB2CD5" w:rsidRPr="00252C79" w:rsidRDefault="00FB2CD5" w:rsidP="001F4B3E">
      <w:pPr>
        <w:jc w:val="both"/>
        <w:rPr>
          <w:sz w:val="20"/>
        </w:rPr>
      </w:pPr>
    </w:p>
    <w:p w14:paraId="27BC7A46" w14:textId="7B8B1813" w:rsidR="00BD57A7" w:rsidRPr="00252C79" w:rsidRDefault="00FB2CD5" w:rsidP="001F4B3E">
      <w:pPr>
        <w:jc w:val="both"/>
        <w:rPr>
          <w:sz w:val="20"/>
        </w:rPr>
      </w:pPr>
      <w:r w:rsidRPr="00252C79">
        <w:rPr>
          <w:sz w:val="20"/>
        </w:rPr>
        <w:t>Aplicamos OBB (</w:t>
      </w:r>
      <w:proofErr w:type="spellStart"/>
      <w:r w:rsidRPr="00252C79">
        <w:rPr>
          <w:sz w:val="20"/>
        </w:rPr>
        <w:t>out-of-bagging</w:t>
      </w:r>
      <w:proofErr w:type="spellEnd"/>
      <w:r w:rsidRPr="00252C79">
        <w:rPr>
          <w:sz w:val="20"/>
        </w:rPr>
        <w:t>) para medir el error de predicción de bosques aleatorios</w:t>
      </w:r>
      <w:r w:rsidR="007C5A18" w:rsidRPr="00252C79">
        <w:rPr>
          <w:sz w:val="20"/>
        </w:rPr>
        <w:t xml:space="preserve"> para e</w:t>
      </w:r>
      <w:r w:rsidR="00BD57A7" w:rsidRPr="00252C79">
        <w:rPr>
          <w:sz w:val="20"/>
        </w:rPr>
        <w:t>stimar las ratios de eficiencia de la predicción en función del número de árboles</w:t>
      </w:r>
    </w:p>
    <w:p w14:paraId="04AB9ABD" w14:textId="77777777" w:rsidR="00BD57A7" w:rsidRPr="00252C79" w:rsidRDefault="00BD57A7" w:rsidP="001F4B3E">
      <w:pPr>
        <w:jc w:val="both"/>
        <w:rPr>
          <w:sz w:val="20"/>
        </w:rPr>
      </w:pPr>
    </w:p>
    <w:p w14:paraId="465BE6D4" w14:textId="45E8A340" w:rsidR="00BD57A7" w:rsidRPr="00252C79" w:rsidRDefault="00BD57A7" w:rsidP="001F4B3E">
      <w:pPr>
        <w:pStyle w:val="Listenabsatz"/>
        <w:numPr>
          <w:ilvl w:val="0"/>
          <w:numId w:val="50"/>
        </w:numPr>
        <w:jc w:val="both"/>
        <w:rPr>
          <w:kern w:val="1"/>
          <w:sz w:val="20"/>
          <w:szCs w:val="20"/>
          <w:lang w:eastAsia="ar-SA"/>
        </w:rPr>
      </w:pPr>
      <w:r w:rsidRPr="00252C79">
        <w:rPr>
          <w:kern w:val="1"/>
          <w:sz w:val="20"/>
          <w:szCs w:val="20"/>
          <w:lang w:eastAsia="ar-SA"/>
        </w:rPr>
        <w:t>número de árboles = 10, score = 0.855</w:t>
      </w:r>
    </w:p>
    <w:p w14:paraId="4EB32643" w14:textId="08CBA6F8" w:rsidR="00BD57A7" w:rsidRPr="00252C79" w:rsidRDefault="00BD57A7" w:rsidP="001F4B3E">
      <w:pPr>
        <w:pStyle w:val="Listenabsatz"/>
        <w:numPr>
          <w:ilvl w:val="0"/>
          <w:numId w:val="50"/>
        </w:numPr>
        <w:jc w:val="both"/>
        <w:rPr>
          <w:kern w:val="1"/>
          <w:sz w:val="20"/>
          <w:szCs w:val="20"/>
          <w:lang w:eastAsia="ar-SA"/>
        </w:rPr>
      </w:pPr>
      <w:r w:rsidRPr="00252C79">
        <w:rPr>
          <w:kern w:val="1"/>
          <w:sz w:val="20"/>
          <w:szCs w:val="20"/>
          <w:lang w:eastAsia="ar-SA"/>
        </w:rPr>
        <w:t>número de árboles = 50, score = 0.856</w:t>
      </w:r>
    </w:p>
    <w:p w14:paraId="49CFAA9C" w14:textId="07D12DF9" w:rsidR="00BD57A7" w:rsidRPr="00252C79" w:rsidRDefault="00BD57A7" w:rsidP="001F4B3E">
      <w:pPr>
        <w:pStyle w:val="Listenabsatz"/>
        <w:numPr>
          <w:ilvl w:val="0"/>
          <w:numId w:val="50"/>
        </w:numPr>
        <w:jc w:val="both"/>
        <w:rPr>
          <w:kern w:val="1"/>
          <w:sz w:val="20"/>
          <w:szCs w:val="20"/>
          <w:lang w:eastAsia="ar-SA"/>
        </w:rPr>
      </w:pPr>
      <w:r w:rsidRPr="00252C79">
        <w:rPr>
          <w:kern w:val="1"/>
          <w:sz w:val="20"/>
          <w:szCs w:val="20"/>
          <w:lang w:eastAsia="ar-SA"/>
        </w:rPr>
        <w:t>número de árboles = 100, score = 0.855</w:t>
      </w:r>
    </w:p>
    <w:p w14:paraId="3ED10D72" w14:textId="251D328D" w:rsidR="00BD57A7" w:rsidRPr="00252C79" w:rsidRDefault="00BD57A7" w:rsidP="001F4B3E">
      <w:pPr>
        <w:pStyle w:val="Listenabsatz"/>
        <w:numPr>
          <w:ilvl w:val="0"/>
          <w:numId w:val="50"/>
        </w:numPr>
        <w:jc w:val="both"/>
        <w:rPr>
          <w:kern w:val="1"/>
          <w:sz w:val="20"/>
          <w:szCs w:val="20"/>
          <w:lang w:eastAsia="ar-SA"/>
        </w:rPr>
      </w:pPr>
      <w:r w:rsidRPr="00252C79">
        <w:rPr>
          <w:kern w:val="1"/>
          <w:sz w:val="20"/>
          <w:szCs w:val="20"/>
          <w:lang w:eastAsia="ar-SA"/>
        </w:rPr>
        <w:t>número de árboles = 500, score = 0.857</w:t>
      </w:r>
    </w:p>
    <w:p w14:paraId="74FDA208" w14:textId="1D8BF549" w:rsidR="00BD57A7" w:rsidRPr="00252C79" w:rsidRDefault="00BD57A7" w:rsidP="001F4B3E">
      <w:pPr>
        <w:pStyle w:val="Listenabsatz"/>
        <w:numPr>
          <w:ilvl w:val="0"/>
          <w:numId w:val="50"/>
        </w:numPr>
        <w:jc w:val="both"/>
        <w:rPr>
          <w:kern w:val="1"/>
          <w:sz w:val="20"/>
          <w:szCs w:val="20"/>
          <w:lang w:eastAsia="ar-SA"/>
        </w:rPr>
      </w:pPr>
      <w:r w:rsidRPr="00252C79">
        <w:rPr>
          <w:kern w:val="1"/>
          <w:sz w:val="20"/>
          <w:szCs w:val="20"/>
          <w:lang w:eastAsia="ar-SA"/>
        </w:rPr>
        <w:t>número de árboles = 1000, score = 0.854</w:t>
      </w:r>
    </w:p>
    <w:p w14:paraId="413E0205" w14:textId="77777777" w:rsidR="00BD57A7" w:rsidRPr="00252C79" w:rsidRDefault="00BD57A7" w:rsidP="001F4B3E">
      <w:pPr>
        <w:jc w:val="both"/>
        <w:rPr>
          <w:sz w:val="20"/>
        </w:rPr>
      </w:pPr>
    </w:p>
    <w:p w14:paraId="02E05010" w14:textId="0A1DC82C" w:rsidR="00BD57A7" w:rsidRPr="00252C79" w:rsidRDefault="007C5A18" w:rsidP="001F4B3E">
      <w:pPr>
        <w:jc w:val="both"/>
        <w:rPr>
          <w:sz w:val="20"/>
        </w:rPr>
      </w:pPr>
      <w:r w:rsidRPr="00252C79">
        <w:rPr>
          <w:sz w:val="20"/>
        </w:rPr>
        <w:t xml:space="preserve">Grado de </w:t>
      </w:r>
      <w:r w:rsidR="00BD57A7" w:rsidRPr="00252C79">
        <w:rPr>
          <w:sz w:val="20"/>
        </w:rPr>
        <w:t xml:space="preserve">eficiencia </w:t>
      </w:r>
      <w:r w:rsidRPr="00252C79">
        <w:rPr>
          <w:sz w:val="20"/>
        </w:rPr>
        <w:t>con 5 nivel</w:t>
      </w:r>
      <w:r w:rsidR="00BD57A7" w:rsidRPr="00252C79">
        <w:rPr>
          <w:sz w:val="20"/>
        </w:rPr>
        <w:t xml:space="preserve">es </w:t>
      </w:r>
      <w:r w:rsidRPr="00252C79">
        <w:rPr>
          <w:sz w:val="20"/>
        </w:rPr>
        <w:t xml:space="preserve">= </w:t>
      </w:r>
      <w:r w:rsidR="00BD57A7" w:rsidRPr="00252C79">
        <w:rPr>
          <w:sz w:val="20"/>
        </w:rPr>
        <w:t>85,71%.</w:t>
      </w:r>
    </w:p>
    <w:p w14:paraId="726C2BE8" w14:textId="77777777" w:rsidR="00BD57A7" w:rsidRPr="00252C79" w:rsidRDefault="00BD57A7" w:rsidP="001F4B3E">
      <w:pPr>
        <w:jc w:val="both"/>
        <w:rPr>
          <w:sz w:val="20"/>
        </w:rPr>
      </w:pPr>
    </w:p>
    <w:p w14:paraId="3ADD6908" w14:textId="77777777" w:rsidR="00BD57A7" w:rsidRPr="00252C79" w:rsidRDefault="00BD57A7" w:rsidP="001F4B3E">
      <w:pPr>
        <w:jc w:val="both"/>
        <w:rPr>
          <w:sz w:val="20"/>
        </w:rPr>
      </w:pPr>
      <w:r w:rsidRPr="00252C79">
        <w:rPr>
          <w:sz w:val="20"/>
        </w:rPr>
        <w:t>Podemos ver que con 500 árboles alcanzamos el máximo puntaje. Sin embargo, la diferencia entre 10, 50, 100, 500, 1000 árboles es pequeña.</w:t>
      </w:r>
    </w:p>
    <w:p w14:paraId="13365DE3" w14:textId="3FF4CB05" w:rsidR="00BD57A7" w:rsidRPr="00252C79" w:rsidRDefault="00BB6A73" w:rsidP="00FB2CD5">
      <w:pPr>
        <w:rPr>
          <w:sz w:val="20"/>
        </w:rPr>
      </w:pPr>
      <w:r w:rsidRPr="00252C79">
        <w:rPr>
          <w:noProof/>
        </w:rPr>
        <w:drawing>
          <wp:inline distT="0" distB="0" distL="0" distR="0" wp14:anchorId="2D1D5150" wp14:editId="0F345E86">
            <wp:extent cx="2753995" cy="2065648"/>
            <wp:effectExtent l="0" t="0" r="1905" b="5080"/>
            <wp:docPr id="677015671" name="Grafik 13" descr="Ein Bild, das Entwurf,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015671" name="Grafik 13" descr="Ein Bild, das Entwurf, Diagramm, Design enthält.&#10;&#10;Automatisch generierte Beschreibu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53995" cy="2065648"/>
                    </a:xfrm>
                    <a:prstGeom prst="rect">
                      <a:avLst/>
                    </a:prstGeom>
                    <a:noFill/>
                    <a:ln>
                      <a:noFill/>
                    </a:ln>
                  </pic:spPr>
                </pic:pic>
              </a:graphicData>
            </a:graphic>
          </wp:inline>
        </w:drawing>
      </w:r>
    </w:p>
    <w:p w14:paraId="7EB1A8E4" w14:textId="76E7A988" w:rsidR="00BB6A73" w:rsidRPr="00252C79" w:rsidRDefault="00BB6A73" w:rsidP="000505C6">
      <w:pPr>
        <w:pStyle w:val="JENUINormal"/>
        <w:ind w:left="708" w:firstLine="0"/>
        <w:rPr>
          <w:sz w:val="16"/>
          <w:szCs w:val="16"/>
        </w:rPr>
      </w:pPr>
      <w:r w:rsidRPr="00252C79">
        <w:rPr>
          <w:sz w:val="16"/>
          <w:szCs w:val="16"/>
        </w:rPr>
        <w:t>Figura</w:t>
      </w:r>
      <w:r w:rsidR="007C5A18" w:rsidRPr="00252C79">
        <w:rPr>
          <w:sz w:val="16"/>
          <w:szCs w:val="16"/>
        </w:rPr>
        <w:t xml:space="preserve"> 6</w:t>
      </w:r>
      <w:r w:rsidRPr="00252C79">
        <w:rPr>
          <w:sz w:val="16"/>
          <w:szCs w:val="16"/>
        </w:rPr>
        <w:t>: Bosques aleatorios</w:t>
      </w:r>
    </w:p>
    <w:p w14:paraId="23D1E147" w14:textId="77777777" w:rsidR="00D411D6" w:rsidRPr="00252C79" w:rsidRDefault="00D411D6" w:rsidP="00D411D6">
      <w:pPr>
        <w:pStyle w:val="JENUINormal"/>
        <w:rPr>
          <w:sz w:val="16"/>
          <w:szCs w:val="16"/>
        </w:rPr>
      </w:pPr>
    </w:p>
    <w:p w14:paraId="6E9BE7AB" w14:textId="209D49EF" w:rsidR="00E80676" w:rsidRPr="00252C79" w:rsidRDefault="00E80676" w:rsidP="00E80676">
      <w:pPr>
        <w:pStyle w:val="JENUIListaVietasCont"/>
        <w:numPr>
          <w:ilvl w:val="0"/>
          <w:numId w:val="0"/>
        </w:numPr>
        <w:rPr>
          <w:b/>
          <w:bCs/>
        </w:rPr>
      </w:pPr>
      <w:r w:rsidRPr="00252C79">
        <w:rPr>
          <w:b/>
          <w:bCs/>
        </w:rPr>
        <w:t xml:space="preserve">Matriz de </w:t>
      </w:r>
      <w:r w:rsidRPr="00252C79">
        <w:rPr>
          <w:b/>
          <w:bCs/>
        </w:rPr>
        <w:t>confusión</w:t>
      </w:r>
      <w:r w:rsidRPr="00252C79">
        <w:rPr>
          <w:b/>
          <w:bCs/>
        </w:rPr>
        <w:t xml:space="preserve"> con bosques aleatorios</w:t>
      </w:r>
    </w:p>
    <w:p w14:paraId="6E1377EA" w14:textId="77777777" w:rsidR="00E80676" w:rsidRPr="00252C79" w:rsidRDefault="00E80676" w:rsidP="00E80676">
      <w:pPr>
        <w:pStyle w:val="JENUINormal"/>
        <w:ind w:firstLine="0"/>
      </w:pPr>
    </w:p>
    <w:p w14:paraId="7BEC4251" w14:textId="77777777" w:rsidR="00E80676" w:rsidRPr="00252C79" w:rsidRDefault="00E80676" w:rsidP="00E80676">
      <w:pPr>
        <w:rPr>
          <w:sz w:val="20"/>
        </w:rPr>
      </w:pPr>
      <w:r w:rsidRPr="00252C79">
        <w:rPr>
          <w:sz w:val="20"/>
        </w:rPr>
        <w:t xml:space="preserve">La clasificación obtenida con las muestras de entrenamiento y de validación </w:t>
      </w:r>
    </w:p>
    <w:p w14:paraId="31B91670" w14:textId="77777777" w:rsidR="00E80676" w:rsidRPr="00252C79" w:rsidRDefault="00E80676" w:rsidP="00E80676">
      <w:pPr>
        <w:rPr>
          <w:sz w:val="20"/>
        </w:rPr>
      </w:pPr>
    </w:p>
    <w:p w14:paraId="249E87A7" w14:textId="77777777" w:rsidR="00E80676" w:rsidRPr="00252C79" w:rsidRDefault="00E80676" w:rsidP="00E80676">
      <w:pPr>
        <w:ind w:left="708"/>
      </w:pPr>
      <w:r w:rsidRPr="00252C79">
        <w:rPr>
          <w:noProof/>
        </w:rPr>
        <w:drawing>
          <wp:inline distT="0" distB="0" distL="0" distR="0" wp14:anchorId="174BEE2C" wp14:editId="56FCD2FE">
            <wp:extent cx="1330172" cy="897466"/>
            <wp:effectExtent l="0" t="0" r="3810" b="4445"/>
            <wp:docPr id="1723617151" name="Grafik 1" descr="Ein Bild, das Text, Screenshot, Schrift,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617151" name="Grafik 1" descr="Ein Bild, das Text, Screenshot, Schrift, weiß enthält.&#10;&#10;Automatisch generierte Beschreibung"/>
                    <pic:cNvPicPr/>
                  </pic:nvPicPr>
                  <pic:blipFill>
                    <a:blip r:embed="rId28"/>
                    <a:stretch>
                      <a:fillRect/>
                    </a:stretch>
                  </pic:blipFill>
                  <pic:spPr>
                    <a:xfrm>
                      <a:off x="0" y="0"/>
                      <a:ext cx="1366090" cy="921700"/>
                    </a:xfrm>
                    <a:prstGeom prst="rect">
                      <a:avLst/>
                    </a:prstGeom>
                  </pic:spPr>
                </pic:pic>
              </a:graphicData>
            </a:graphic>
          </wp:inline>
        </w:drawing>
      </w:r>
    </w:p>
    <w:p w14:paraId="70C6D7A6" w14:textId="77777777" w:rsidR="00E80676" w:rsidRPr="00252C79" w:rsidRDefault="00E80676" w:rsidP="00E80676">
      <w:pPr>
        <w:pStyle w:val="JENUINormal"/>
        <w:ind w:left="708" w:firstLine="0"/>
      </w:pPr>
      <w:r w:rsidRPr="00252C79">
        <w:t xml:space="preserve">  </w:t>
      </w:r>
      <w:r w:rsidRPr="00252C79">
        <w:rPr>
          <w:sz w:val="16"/>
          <w:szCs w:val="16"/>
        </w:rPr>
        <w:t>Table 12: Matriz de confusión bosques</w:t>
      </w:r>
    </w:p>
    <w:p w14:paraId="348D5173" w14:textId="77777777" w:rsidR="00806757" w:rsidRPr="00252C79" w:rsidRDefault="00806757" w:rsidP="00761091">
      <w:pPr>
        <w:pStyle w:val="JENUINormal"/>
        <w:ind w:firstLine="0"/>
      </w:pPr>
    </w:p>
    <w:p w14:paraId="742DEAD7" w14:textId="77319B45" w:rsidR="00806757" w:rsidRPr="00252C79" w:rsidRDefault="00806757" w:rsidP="00761091">
      <w:pPr>
        <w:pStyle w:val="JENUITtulo2"/>
        <w:numPr>
          <w:ilvl w:val="1"/>
          <w:numId w:val="121"/>
        </w:numPr>
        <w:tabs>
          <w:tab w:val="num" w:pos="578"/>
        </w:tabs>
        <w:ind w:left="510" w:hanging="510"/>
        <w:jc w:val="both"/>
      </w:pPr>
      <w:bookmarkStart w:id="37" w:name="_Toc145326859"/>
      <w:r w:rsidRPr="00252C79">
        <w:t>Curvas ROC</w:t>
      </w:r>
      <w:bookmarkEnd w:id="37"/>
    </w:p>
    <w:p w14:paraId="5A74D23F" w14:textId="5B6D1B3E" w:rsidR="00F1051A" w:rsidRPr="00252C79" w:rsidRDefault="00F1051A" w:rsidP="00761091">
      <w:pPr>
        <w:jc w:val="both"/>
        <w:rPr>
          <w:sz w:val="20"/>
        </w:rPr>
      </w:pPr>
      <w:r w:rsidRPr="00252C79">
        <w:rPr>
          <w:sz w:val="20"/>
        </w:rPr>
        <w:t>La curva ROC (</w:t>
      </w:r>
      <w:proofErr w:type="spellStart"/>
      <w:r w:rsidRPr="00252C79">
        <w:rPr>
          <w:sz w:val="20"/>
        </w:rPr>
        <w:t>receiving</w:t>
      </w:r>
      <w:proofErr w:type="spellEnd"/>
      <w:r w:rsidRPr="00252C79">
        <w:rPr>
          <w:sz w:val="20"/>
        </w:rPr>
        <w:t xml:space="preserve"> </w:t>
      </w:r>
      <w:proofErr w:type="spellStart"/>
      <w:r w:rsidRPr="00252C79">
        <w:rPr>
          <w:sz w:val="20"/>
        </w:rPr>
        <w:t>operating</w:t>
      </w:r>
      <w:proofErr w:type="spellEnd"/>
      <w:r w:rsidRPr="00252C79">
        <w:rPr>
          <w:sz w:val="20"/>
        </w:rPr>
        <w:t xml:space="preserve"> </w:t>
      </w:r>
      <w:proofErr w:type="spellStart"/>
      <w:r w:rsidRPr="00252C79">
        <w:rPr>
          <w:sz w:val="20"/>
        </w:rPr>
        <w:t>characteristic</w:t>
      </w:r>
      <w:proofErr w:type="spellEnd"/>
      <w:r w:rsidRPr="00252C79">
        <w:rPr>
          <w:sz w:val="20"/>
        </w:rPr>
        <w:t>) es un gráfico que ilustra la capacidad de diagnóstico de un sistema clasificador binario a medida que varía su umbral de discriminación.</w:t>
      </w:r>
    </w:p>
    <w:p w14:paraId="07F74646" w14:textId="4EB2B0E6" w:rsidR="00806757" w:rsidRPr="00252C79" w:rsidRDefault="00806757" w:rsidP="00761091">
      <w:pPr>
        <w:jc w:val="both"/>
        <w:rPr>
          <w:sz w:val="20"/>
        </w:rPr>
      </w:pPr>
    </w:p>
    <w:p w14:paraId="4D34405D" w14:textId="67F041F1" w:rsidR="00F1051A" w:rsidRPr="00252C79" w:rsidRDefault="00F1051A" w:rsidP="00761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both"/>
        <w:textAlignment w:val="auto"/>
        <w:rPr>
          <w:sz w:val="20"/>
        </w:rPr>
      </w:pPr>
      <w:r w:rsidRPr="00252C79">
        <w:rPr>
          <w:sz w:val="20"/>
        </w:rPr>
        <w:t>La curva ROC es la gráfica de la tasa de verdaderos positivos (TPR) frente a la tasa de falsos positivos (FPR), en diferentes niveles de un umbral.</w:t>
      </w:r>
    </w:p>
    <w:p w14:paraId="4478AFD4" w14:textId="77777777" w:rsidR="00806757" w:rsidRPr="00252C79" w:rsidRDefault="00806757" w:rsidP="00761091">
      <w:pPr>
        <w:jc w:val="both"/>
        <w:rPr>
          <w:sz w:val="20"/>
        </w:rPr>
      </w:pPr>
    </w:p>
    <w:p w14:paraId="3243E9EA" w14:textId="34B2B20E" w:rsidR="00F1051A" w:rsidRPr="00252C79" w:rsidRDefault="00F1051A" w:rsidP="00761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both"/>
        <w:textAlignment w:val="auto"/>
        <w:rPr>
          <w:sz w:val="20"/>
        </w:rPr>
      </w:pPr>
      <w:r w:rsidRPr="00252C79">
        <w:rPr>
          <w:sz w:val="20"/>
        </w:rPr>
        <w:t>La curva ROC mide la sensibilidad (</w:t>
      </w:r>
      <w:proofErr w:type="spellStart"/>
      <w:r w:rsidRPr="00252C79">
        <w:rPr>
          <w:sz w:val="20"/>
        </w:rPr>
        <w:t>Recall</w:t>
      </w:r>
      <w:proofErr w:type="spellEnd"/>
      <w:r w:rsidRPr="00252C79">
        <w:rPr>
          <w:sz w:val="20"/>
        </w:rPr>
        <w:t>)</w:t>
      </w:r>
    </w:p>
    <w:p w14:paraId="5C6930FC" w14:textId="77777777" w:rsidR="00F1051A" w:rsidRPr="00252C79" w:rsidRDefault="00F1051A" w:rsidP="00761091">
      <w:pPr>
        <w:pStyle w:val="JENUIListaVietasCont"/>
        <w:numPr>
          <w:ilvl w:val="0"/>
          <w:numId w:val="0"/>
        </w:numPr>
      </w:pPr>
    </w:p>
    <w:p w14:paraId="4A89109C" w14:textId="4DFB3B4D" w:rsidR="00F1051A" w:rsidRPr="00252C79" w:rsidRDefault="00F1051A" w:rsidP="00761091">
      <w:pPr>
        <w:pStyle w:val="JENUIListaVietasCont"/>
        <w:ind w:left="397" w:hanging="142"/>
      </w:pPr>
      <w:r w:rsidRPr="00252C79">
        <w:t>N.º de positivos reales = TP + FN</w:t>
      </w:r>
    </w:p>
    <w:p w14:paraId="074EFB14" w14:textId="72798C03" w:rsidR="00F1051A" w:rsidRPr="00252C79" w:rsidRDefault="00F1051A" w:rsidP="00761091">
      <w:pPr>
        <w:pStyle w:val="JENUIListaVietasCont"/>
        <w:ind w:left="397" w:hanging="142"/>
      </w:pPr>
      <w:r w:rsidRPr="00252C79">
        <w:t>N.º de negativos reales = TN + FP</w:t>
      </w:r>
    </w:p>
    <w:p w14:paraId="7C02EFE6" w14:textId="2733C738" w:rsidR="00F1051A" w:rsidRPr="00252C79" w:rsidRDefault="00F1051A" w:rsidP="00761091">
      <w:pPr>
        <w:pStyle w:val="JENUIListaVietasCont"/>
        <w:ind w:left="397" w:hanging="142"/>
      </w:pPr>
      <w:r w:rsidRPr="00252C79">
        <w:t xml:space="preserve">N.º de predicciones correctas = TP + TN </w:t>
      </w:r>
    </w:p>
    <w:p w14:paraId="17BA4F41" w14:textId="12772F69" w:rsidR="00F1051A" w:rsidRPr="00252C79" w:rsidRDefault="00F1051A" w:rsidP="00761091">
      <w:pPr>
        <w:pStyle w:val="JENUIListaVietasCont"/>
        <w:ind w:left="397" w:hanging="142"/>
      </w:pPr>
      <w:r w:rsidRPr="00252C79">
        <w:t>N.º de predicciones incorrectas = FP + FN</w:t>
      </w:r>
    </w:p>
    <w:p w14:paraId="19A07749" w14:textId="77777777" w:rsidR="00F1051A" w:rsidRPr="00252C79" w:rsidRDefault="00F1051A" w:rsidP="00761091">
      <w:pPr>
        <w:pStyle w:val="JENUIListaVietasCont"/>
        <w:numPr>
          <w:ilvl w:val="0"/>
          <w:numId w:val="0"/>
        </w:numPr>
      </w:pPr>
    </w:p>
    <w:p w14:paraId="724E12E0" w14:textId="44173DFD" w:rsidR="00806757" w:rsidRPr="00252C79" w:rsidRDefault="00F1051A" w:rsidP="00761091">
      <w:pPr>
        <w:pStyle w:val="JENUIListaVietasCont"/>
        <w:numPr>
          <w:ilvl w:val="0"/>
          <w:numId w:val="0"/>
        </w:numPr>
        <w:rPr>
          <w:b/>
          <w:bCs/>
        </w:rPr>
      </w:pPr>
      <w:r w:rsidRPr="00252C79">
        <w:rPr>
          <w:b/>
          <w:bCs/>
        </w:rPr>
        <w:t>Estimación de la sensibilidad y la especificidad</w:t>
      </w:r>
      <w:r w:rsidR="007F5762" w:rsidRPr="00252C79">
        <w:rPr>
          <w:b/>
          <w:bCs/>
        </w:rPr>
        <w:t xml:space="preserve"> </w:t>
      </w:r>
    </w:p>
    <w:p w14:paraId="78DE257A" w14:textId="77777777" w:rsidR="00F1051A" w:rsidRPr="00252C79" w:rsidRDefault="00F1051A" w:rsidP="00761091">
      <w:pPr>
        <w:pStyle w:val="JENUIListaVietasCont"/>
        <w:numPr>
          <w:ilvl w:val="0"/>
          <w:numId w:val="0"/>
        </w:numPr>
      </w:pPr>
    </w:p>
    <w:p w14:paraId="2D75F3C9" w14:textId="401F7BD0" w:rsidR="00F1051A" w:rsidRPr="00252C79" w:rsidRDefault="00F1051A" w:rsidP="00761091">
      <w:pPr>
        <w:pStyle w:val="JENUIListaVietasCont"/>
        <w:ind w:left="397" w:hanging="142"/>
      </w:pPr>
      <w:r w:rsidRPr="00252C79">
        <w:t>Sensibilidad = (TPR) = TP / (TP + FN) =    0.83</w:t>
      </w:r>
      <w:r w:rsidR="00624767" w:rsidRPr="00252C79">
        <w:t>3</w:t>
      </w:r>
    </w:p>
    <w:p w14:paraId="21163778" w14:textId="55F801F3" w:rsidR="00F1051A" w:rsidRPr="00252C79" w:rsidRDefault="00F1051A" w:rsidP="00761091">
      <w:pPr>
        <w:pStyle w:val="JENUIListaVietasCont"/>
        <w:ind w:left="397" w:hanging="142"/>
      </w:pPr>
      <w:r w:rsidRPr="00252C79">
        <w:t>Especificidad = (TNR) = 1 - [TN / (TN + FP)] = 0.310</w:t>
      </w:r>
    </w:p>
    <w:p w14:paraId="667696F1" w14:textId="77777777" w:rsidR="00F1051A" w:rsidRPr="00252C79" w:rsidRDefault="00F1051A" w:rsidP="00761091">
      <w:pPr>
        <w:pStyle w:val="JENUIListaVietasCont"/>
        <w:numPr>
          <w:ilvl w:val="0"/>
          <w:numId w:val="0"/>
        </w:numPr>
      </w:pPr>
    </w:p>
    <w:p w14:paraId="18E5F951" w14:textId="2B0EE676" w:rsidR="00F1051A" w:rsidRPr="00252C79" w:rsidRDefault="00C072A2" w:rsidP="00761091">
      <w:pPr>
        <w:pStyle w:val="JENUIListaVietasCont"/>
        <w:numPr>
          <w:ilvl w:val="0"/>
          <w:numId w:val="0"/>
        </w:numPr>
      </w:pPr>
      <w:r w:rsidRPr="00252C79">
        <w:t>P</w:t>
      </w:r>
      <w:r w:rsidR="00F1051A" w:rsidRPr="00252C79">
        <w:t xml:space="preserve">robar diferentes umbrales para generar </w:t>
      </w:r>
      <w:r w:rsidR="004E4F68" w:rsidRPr="00252C79">
        <w:t xml:space="preserve">diferentes </w:t>
      </w:r>
      <w:r w:rsidR="00F1051A" w:rsidRPr="00252C79">
        <w:t xml:space="preserve">valores de </w:t>
      </w:r>
      <w:r w:rsidR="004E4F68" w:rsidRPr="00252C79">
        <w:t>s</w:t>
      </w:r>
      <w:r w:rsidR="00F1051A" w:rsidRPr="00252C79">
        <w:t xml:space="preserve">ensibilidad y </w:t>
      </w:r>
      <w:r w:rsidR="004E4F68" w:rsidRPr="00252C79">
        <w:t>e</w:t>
      </w:r>
      <w:r w:rsidR="00F1051A" w:rsidRPr="00252C79">
        <w:t>specificidad:</w:t>
      </w:r>
    </w:p>
    <w:p w14:paraId="499A4814" w14:textId="77777777" w:rsidR="00F1051A" w:rsidRPr="00252C79" w:rsidRDefault="00F1051A" w:rsidP="00761091">
      <w:pPr>
        <w:pStyle w:val="JENUIListaVietasCont"/>
        <w:numPr>
          <w:ilvl w:val="0"/>
          <w:numId w:val="0"/>
        </w:numPr>
      </w:pPr>
    </w:p>
    <w:p w14:paraId="3ECC1530" w14:textId="77777777" w:rsidR="00F1051A" w:rsidRPr="00252C79" w:rsidRDefault="00F1051A" w:rsidP="00761091">
      <w:pPr>
        <w:pStyle w:val="JENUIListaVietasCont"/>
        <w:numPr>
          <w:ilvl w:val="0"/>
          <w:numId w:val="0"/>
        </w:numPr>
      </w:pPr>
      <w:r w:rsidRPr="00252C79">
        <w:t>Vector de umbrales = [0.10, 0.20, 0.30, 0.40, 0.50, 0.60, 0.70]</w:t>
      </w:r>
    </w:p>
    <w:p w14:paraId="2FDC1FC1" w14:textId="77777777" w:rsidR="00E678C3" w:rsidRPr="00252C79" w:rsidRDefault="00E678C3" w:rsidP="00761091">
      <w:pPr>
        <w:pStyle w:val="JENUIListaVietasCont"/>
        <w:numPr>
          <w:ilvl w:val="0"/>
          <w:numId w:val="0"/>
        </w:numPr>
      </w:pPr>
    </w:p>
    <w:p w14:paraId="76B8F9B0" w14:textId="77777777" w:rsidR="00E678C3" w:rsidRPr="00252C79" w:rsidRDefault="00E678C3" w:rsidP="00761091">
      <w:pPr>
        <w:jc w:val="both"/>
        <w:rPr>
          <w:sz w:val="20"/>
        </w:rPr>
      </w:pPr>
      <w:r w:rsidRPr="00252C79">
        <w:rPr>
          <w:sz w:val="20"/>
        </w:rPr>
        <w:t xml:space="preserve">Curva ROC representa FPR 1 – Especificidad </w:t>
      </w:r>
    </w:p>
    <w:p w14:paraId="60E971A0" w14:textId="77777777" w:rsidR="00E678C3" w:rsidRPr="00252C79" w:rsidRDefault="00E678C3" w:rsidP="00761091">
      <w:pPr>
        <w:pStyle w:val="JENUIListaVietasCont"/>
        <w:numPr>
          <w:ilvl w:val="0"/>
          <w:numId w:val="0"/>
        </w:numPr>
      </w:pPr>
    </w:p>
    <w:p w14:paraId="122B4F79" w14:textId="4CE44C55" w:rsidR="00F1051A" w:rsidRPr="00252C79" w:rsidRDefault="00F1051A" w:rsidP="00FE4ED7">
      <w:pPr>
        <w:pStyle w:val="JENUIListaVietasCont"/>
        <w:numPr>
          <w:ilvl w:val="0"/>
          <w:numId w:val="0"/>
        </w:numPr>
        <w:ind w:left="708"/>
      </w:pPr>
      <w:r w:rsidRPr="00252C79">
        <w:rPr>
          <w:noProof/>
        </w:rPr>
        <w:drawing>
          <wp:inline distT="0" distB="0" distL="0" distR="0" wp14:anchorId="7F653D46" wp14:editId="158E5C81">
            <wp:extent cx="1676400" cy="2929783"/>
            <wp:effectExtent l="0" t="0" r="0" b="4445"/>
            <wp:docPr id="124357465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574650" name="Grafik 1" descr="Ein Bild, das Text, Screenshot, Schrift, Zahl enthält.&#10;&#10;Automatisch generierte Beschreibung"/>
                    <pic:cNvPicPr/>
                  </pic:nvPicPr>
                  <pic:blipFill>
                    <a:blip r:embed="rId29"/>
                    <a:stretch>
                      <a:fillRect/>
                    </a:stretch>
                  </pic:blipFill>
                  <pic:spPr>
                    <a:xfrm>
                      <a:off x="0" y="0"/>
                      <a:ext cx="1698888" cy="2969084"/>
                    </a:xfrm>
                    <a:prstGeom prst="rect">
                      <a:avLst/>
                    </a:prstGeom>
                  </pic:spPr>
                </pic:pic>
              </a:graphicData>
            </a:graphic>
          </wp:inline>
        </w:drawing>
      </w:r>
    </w:p>
    <w:p w14:paraId="603A8F50" w14:textId="6A5DD05C" w:rsidR="00FE4ED7" w:rsidRPr="00252C79" w:rsidRDefault="00B54754" w:rsidP="00FE4ED7">
      <w:pPr>
        <w:pStyle w:val="JENUIListaVietasCont"/>
        <w:numPr>
          <w:ilvl w:val="0"/>
          <w:numId w:val="0"/>
        </w:numPr>
        <w:ind w:left="708"/>
      </w:pPr>
      <w:r w:rsidRPr="00252C79">
        <w:rPr>
          <w:sz w:val="16"/>
          <w:szCs w:val="16"/>
        </w:rPr>
        <w:t>Table 13</w:t>
      </w:r>
      <w:r w:rsidR="009F0694" w:rsidRPr="00252C79">
        <w:rPr>
          <w:sz w:val="16"/>
          <w:szCs w:val="16"/>
        </w:rPr>
        <w:t>:</w:t>
      </w:r>
      <w:r w:rsidR="00FE4ED7" w:rsidRPr="00252C79">
        <w:rPr>
          <w:sz w:val="16"/>
          <w:szCs w:val="16"/>
        </w:rPr>
        <w:t xml:space="preserve"> sensibilidades y especificidades</w:t>
      </w:r>
    </w:p>
    <w:p w14:paraId="5F9556F0" w14:textId="77777777" w:rsidR="00FE4ED7" w:rsidRPr="00252C79" w:rsidRDefault="00FE4ED7" w:rsidP="00F1051A">
      <w:pPr>
        <w:pStyle w:val="JENUIListaVietasCont"/>
        <w:numPr>
          <w:ilvl w:val="0"/>
          <w:numId w:val="0"/>
        </w:numPr>
      </w:pPr>
    </w:p>
    <w:p w14:paraId="229489A2" w14:textId="1CED885F" w:rsidR="00F1051A" w:rsidRPr="00252C79" w:rsidRDefault="00F1051A" w:rsidP="00F1051A">
      <w:pPr>
        <w:pStyle w:val="JENUIListaVietasCont"/>
        <w:numPr>
          <w:ilvl w:val="0"/>
          <w:numId w:val="0"/>
        </w:numPr>
      </w:pPr>
      <w:r w:rsidRPr="00252C79">
        <w:t xml:space="preserve">Con estos valores podemos generar las curvas ROC </w:t>
      </w:r>
    </w:p>
    <w:p w14:paraId="3770D9ED" w14:textId="77777777" w:rsidR="00F1051A" w:rsidRPr="00252C79" w:rsidRDefault="00F1051A" w:rsidP="00F1051A">
      <w:pPr>
        <w:pStyle w:val="JENUIListaVietasCont"/>
        <w:numPr>
          <w:ilvl w:val="0"/>
          <w:numId w:val="0"/>
        </w:numPr>
      </w:pPr>
    </w:p>
    <w:p w14:paraId="6D1D7C5A" w14:textId="4EADB140" w:rsidR="00F1051A" w:rsidRPr="00252C79" w:rsidRDefault="00FE4ED7" w:rsidP="00F1051A">
      <w:pPr>
        <w:pStyle w:val="JENUIListaVietasCont"/>
        <w:numPr>
          <w:ilvl w:val="0"/>
          <w:numId w:val="0"/>
        </w:numPr>
        <w:rPr>
          <w:b/>
          <w:bCs/>
        </w:rPr>
      </w:pPr>
      <w:r w:rsidRPr="00252C79">
        <w:rPr>
          <w:b/>
          <w:bCs/>
        </w:rPr>
        <w:t>Gráfico de la curva ROC</w:t>
      </w:r>
    </w:p>
    <w:p w14:paraId="574A6CE7" w14:textId="77777777" w:rsidR="00F1051A" w:rsidRPr="00252C79" w:rsidRDefault="00F1051A" w:rsidP="00F1051A">
      <w:pPr>
        <w:pStyle w:val="JENUIListaVietasCont"/>
        <w:numPr>
          <w:ilvl w:val="0"/>
          <w:numId w:val="0"/>
        </w:numPr>
        <w:rPr>
          <w:b/>
          <w:bCs/>
        </w:rPr>
      </w:pPr>
    </w:p>
    <w:p w14:paraId="1936A8E1" w14:textId="60F57597" w:rsidR="00F1051A" w:rsidRPr="00252C79" w:rsidRDefault="00FE4ED7" w:rsidP="00F1051A">
      <w:pPr>
        <w:pStyle w:val="JENUIListaVietasCont"/>
        <w:numPr>
          <w:ilvl w:val="0"/>
          <w:numId w:val="0"/>
        </w:numPr>
      </w:pPr>
      <w:r w:rsidRPr="00252C79">
        <w:rPr>
          <w:noProof/>
        </w:rPr>
        <w:drawing>
          <wp:inline distT="0" distB="0" distL="0" distR="0" wp14:anchorId="43AD0E6D" wp14:editId="2D1FD409">
            <wp:extent cx="2753995" cy="2166604"/>
            <wp:effectExtent l="0" t="0" r="1905" b="5715"/>
            <wp:docPr id="430743925" name="Grafik 1" descr="Ein Bild, das Text, Reihe, Diagramm,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43925" name="Grafik 1" descr="Ein Bild, das Text, Reihe, Diagramm, Screenshot enthält.&#10;&#10;Automatisch generierte Beschreibung"/>
                    <pic:cNvPicPr/>
                  </pic:nvPicPr>
                  <pic:blipFill>
                    <a:blip r:embed="rId30"/>
                    <a:stretch>
                      <a:fillRect/>
                    </a:stretch>
                  </pic:blipFill>
                  <pic:spPr>
                    <a:xfrm>
                      <a:off x="0" y="0"/>
                      <a:ext cx="2753995" cy="2166604"/>
                    </a:xfrm>
                    <a:prstGeom prst="rect">
                      <a:avLst/>
                    </a:prstGeom>
                  </pic:spPr>
                </pic:pic>
              </a:graphicData>
            </a:graphic>
          </wp:inline>
        </w:drawing>
      </w:r>
    </w:p>
    <w:p w14:paraId="42439F41" w14:textId="2BC013A5" w:rsidR="002E4019" w:rsidRPr="00252C79" w:rsidRDefault="002E4019" w:rsidP="002E4019">
      <w:pPr>
        <w:pStyle w:val="JENUIListaVietasCont"/>
        <w:numPr>
          <w:ilvl w:val="0"/>
          <w:numId w:val="0"/>
        </w:numPr>
        <w:ind w:left="708"/>
      </w:pPr>
      <w:r w:rsidRPr="00252C79">
        <w:rPr>
          <w:sz w:val="16"/>
          <w:szCs w:val="16"/>
        </w:rPr>
        <w:t>Figura: Curva ROC</w:t>
      </w:r>
    </w:p>
    <w:p w14:paraId="3DF30E91" w14:textId="6408ADEF" w:rsidR="00FE4ED7" w:rsidRPr="00252C79" w:rsidRDefault="00FE4ED7" w:rsidP="00F1051A">
      <w:pPr>
        <w:pStyle w:val="JENUIListaVietasCont"/>
        <w:numPr>
          <w:ilvl w:val="0"/>
          <w:numId w:val="0"/>
        </w:numPr>
      </w:pPr>
    </w:p>
    <w:p w14:paraId="3CD7C891" w14:textId="27C77E91" w:rsidR="007B568A" w:rsidRPr="00252C79" w:rsidRDefault="007B568A" w:rsidP="00F1051A">
      <w:pPr>
        <w:pStyle w:val="JENUIListaVietasCont"/>
        <w:numPr>
          <w:ilvl w:val="0"/>
          <w:numId w:val="0"/>
        </w:numPr>
      </w:pPr>
      <w:r w:rsidRPr="00252C79">
        <w:t>Dado que la curva se acerca al extremo superior izquierdo, nos indica que el modelo es un buen predictor.</w:t>
      </w:r>
    </w:p>
    <w:p w14:paraId="3E0433CA" w14:textId="77777777" w:rsidR="002E4019" w:rsidRPr="00252C79" w:rsidRDefault="002E4019" w:rsidP="00F1051A">
      <w:pPr>
        <w:pStyle w:val="JENUIListaVietasCont"/>
        <w:numPr>
          <w:ilvl w:val="0"/>
          <w:numId w:val="0"/>
        </w:numPr>
      </w:pPr>
    </w:p>
    <w:p w14:paraId="406266A1" w14:textId="51A2C1CF" w:rsidR="007F5762" w:rsidRPr="00252C79" w:rsidRDefault="007F5762" w:rsidP="007F5762">
      <w:pPr>
        <w:pStyle w:val="JENUIListaVietasCont"/>
        <w:ind w:left="397" w:hanging="142"/>
      </w:pPr>
      <w:r w:rsidRPr="00252C79">
        <w:t>La diagonal (</w:t>
      </w:r>
      <w:r w:rsidR="00624767" w:rsidRPr="00252C79">
        <w:t>Benchmarking</w:t>
      </w:r>
      <w:r w:rsidRPr="00252C79">
        <w:t>) representa el 50%</w:t>
      </w:r>
    </w:p>
    <w:p w14:paraId="1A080FF9" w14:textId="77777777" w:rsidR="007F5762" w:rsidRPr="00252C79" w:rsidRDefault="007F5762" w:rsidP="007F5762">
      <w:pPr>
        <w:pStyle w:val="JENUIListaVietasCont"/>
        <w:ind w:left="397" w:hanging="142"/>
      </w:pPr>
      <w:r w:rsidRPr="00252C79">
        <w:t>La diagonal es una decisión totalmente aleatoria</w:t>
      </w:r>
    </w:p>
    <w:p w14:paraId="425982FF" w14:textId="77777777" w:rsidR="007F5762" w:rsidRPr="00252C79" w:rsidRDefault="007F5762" w:rsidP="007F5762">
      <w:pPr>
        <w:pStyle w:val="JENUIListaVietasCont"/>
        <w:ind w:left="397" w:hanging="142"/>
      </w:pPr>
      <w:r w:rsidRPr="00252C79">
        <w:t>La diagonal es el peor modelo que existe</w:t>
      </w:r>
    </w:p>
    <w:p w14:paraId="3C7AF9EC" w14:textId="59AA092B" w:rsidR="007F5762" w:rsidRPr="00252C79" w:rsidRDefault="007F5762" w:rsidP="001F4B3E">
      <w:pPr>
        <w:pStyle w:val="JENUIListaVietasCont"/>
        <w:ind w:left="397" w:hanging="142"/>
      </w:pPr>
      <w:r w:rsidRPr="00252C79">
        <w:t>Cualquier cosa que esté encima de la diagonal es un predictor mejor que una elección totalmente aleatoria (cara o cruz)</w:t>
      </w:r>
    </w:p>
    <w:p w14:paraId="20783441" w14:textId="77777777" w:rsidR="00FE4ED7" w:rsidRPr="00252C79" w:rsidRDefault="00FE4ED7" w:rsidP="001F4B3E">
      <w:pPr>
        <w:pStyle w:val="JENUIListaVietasCont"/>
        <w:numPr>
          <w:ilvl w:val="0"/>
          <w:numId w:val="0"/>
        </w:numPr>
      </w:pPr>
    </w:p>
    <w:p w14:paraId="54BB8BBC" w14:textId="265979B8" w:rsidR="00FE4ED7" w:rsidRPr="00252C79" w:rsidRDefault="00E678C3" w:rsidP="001F4B3E">
      <w:pPr>
        <w:pStyle w:val="JENUIListaVietasCont"/>
        <w:numPr>
          <w:ilvl w:val="0"/>
          <w:numId w:val="0"/>
        </w:numPr>
        <w:rPr>
          <w:b/>
          <w:bCs/>
        </w:rPr>
      </w:pPr>
      <w:r w:rsidRPr="00252C79">
        <w:rPr>
          <w:b/>
          <w:bCs/>
        </w:rPr>
        <w:t>Área debajo de la curva</w:t>
      </w:r>
    </w:p>
    <w:p w14:paraId="68905DF8" w14:textId="77777777" w:rsidR="00E678C3" w:rsidRPr="00252C79" w:rsidRDefault="00E678C3" w:rsidP="001F4B3E">
      <w:pPr>
        <w:pStyle w:val="JENUIListaVietasCont"/>
        <w:numPr>
          <w:ilvl w:val="0"/>
          <w:numId w:val="0"/>
        </w:numPr>
      </w:pPr>
    </w:p>
    <w:p w14:paraId="1964E6D5" w14:textId="3FE70D4A" w:rsidR="00E678C3" w:rsidRPr="00252C79" w:rsidRDefault="00E678C3" w:rsidP="001F4B3E">
      <w:pPr>
        <w:jc w:val="both"/>
        <w:rPr>
          <w:sz w:val="20"/>
        </w:rPr>
      </w:pPr>
      <w:r w:rsidRPr="00252C79">
        <w:rPr>
          <w:sz w:val="20"/>
        </w:rPr>
        <w:t xml:space="preserve">Compute </w:t>
      </w:r>
      <w:proofErr w:type="spellStart"/>
      <w:r w:rsidRPr="00252C79">
        <w:rPr>
          <w:sz w:val="20"/>
        </w:rPr>
        <w:t>Area</w:t>
      </w:r>
      <w:proofErr w:type="spellEnd"/>
      <w:r w:rsidRPr="00252C79">
        <w:rPr>
          <w:sz w:val="20"/>
        </w:rPr>
        <w:t xml:space="preserve"> </w:t>
      </w:r>
      <w:proofErr w:type="spellStart"/>
      <w:r w:rsidRPr="00252C79">
        <w:rPr>
          <w:sz w:val="20"/>
        </w:rPr>
        <w:t>Under</w:t>
      </w:r>
      <w:proofErr w:type="spellEnd"/>
      <w:r w:rsidRPr="00252C79">
        <w:rPr>
          <w:sz w:val="20"/>
        </w:rPr>
        <w:t xml:space="preserve"> </w:t>
      </w:r>
      <w:proofErr w:type="spellStart"/>
      <w:r w:rsidRPr="00252C79">
        <w:rPr>
          <w:sz w:val="20"/>
        </w:rPr>
        <w:t>the</w:t>
      </w:r>
      <w:proofErr w:type="spellEnd"/>
      <w:r w:rsidRPr="00252C79">
        <w:rPr>
          <w:sz w:val="20"/>
        </w:rPr>
        <w:t xml:space="preserve"> Curve (AUC) = 0.877</w:t>
      </w:r>
    </w:p>
    <w:p w14:paraId="431E8738" w14:textId="77777777" w:rsidR="002E4019" w:rsidRPr="00252C79" w:rsidRDefault="002E4019" w:rsidP="001F4B3E">
      <w:pPr>
        <w:jc w:val="both"/>
        <w:rPr>
          <w:sz w:val="20"/>
        </w:rPr>
      </w:pPr>
    </w:p>
    <w:p w14:paraId="0CF33526" w14:textId="694AAA2D" w:rsidR="002E4019" w:rsidRPr="00252C79" w:rsidRDefault="002E4019" w:rsidP="001F4B3E">
      <w:pPr>
        <w:jc w:val="both"/>
        <w:rPr>
          <w:sz w:val="20"/>
        </w:rPr>
      </w:pPr>
      <w:r w:rsidRPr="00252C79">
        <w:rPr>
          <w:noProof/>
        </w:rPr>
        <w:drawing>
          <wp:inline distT="0" distB="0" distL="0" distR="0" wp14:anchorId="706F631A" wp14:editId="5A62AB3D">
            <wp:extent cx="2753995" cy="1982876"/>
            <wp:effectExtent l="0" t="0" r="1905" b="0"/>
            <wp:docPr id="1602388854" name="Grafik 1" descr="Ein Bild, das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88854" name="Grafik 1" descr="Ein Bild, das Reihe, Diagramm enthält.&#10;&#10;Automatisch generierte Beschreibung"/>
                    <pic:cNvPicPr/>
                  </pic:nvPicPr>
                  <pic:blipFill>
                    <a:blip r:embed="rId31"/>
                    <a:stretch>
                      <a:fillRect/>
                    </a:stretch>
                  </pic:blipFill>
                  <pic:spPr>
                    <a:xfrm>
                      <a:off x="0" y="0"/>
                      <a:ext cx="2753995" cy="1982876"/>
                    </a:xfrm>
                    <a:prstGeom prst="rect">
                      <a:avLst/>
                    </a:prstGeom>
                  </pic:spPr>
                </pic:pic>
              </a:graphicData>
            </a:graphic>
          </wp:inline>
        </w:drawing>
      </w:r>
    </w:p>
    <w:p w14:paraId="45A80071" w14:textId="77777777" w:rsidR="00E678C3" w:rsidRPr="00252C79" w:rsidRDefault="00E678C3" w:rsidP="001F4B3E">
      <w:pPr>
        <w:pStyle w:val="JENUIListaVietasCont"/>
        <w:numPr>
          <w:ilvl w:val="0"/>
          <w:numId w:val="0"/>
        </w:numPr>
      </w:pPr>
    </w:p>
    <w:p w14:paraId="5811A943" w14:textId="77777777" w:rsidR="00E678C3" w:rsidRPr="00252C79" w:rsidRDefault="00E678C3" w:rsidP="001F4B3E">
      <w:pPr>
        <w:pStyle w:val="JENUIListaVietasCont"/>
        <w:numPr>
          <w:ilvl w:val="0"/>
          <w:numId w:val="115"/>
        </w:numPr>
      </w:pPr>
      <w:r w:rsidRPr="00252C79">
        <w:t xml:space="preserve">Incrementar la sensibilidad </w:t>
      </w:r>
      <w:r w:rsidRPr="00252C79">
        <w:sym w:font="Wingdings" w:char="F0E0"/>
      </w:r>
      <w:r w:rsidRPr="00252C79">
        <w:t xml:space="preserve"> reduce la especificidad</w:t>
      </w:r>
    </w:p>
    <w:p w14:paraId="38974715" w14:textId="5DA13077" w:rsidR="00E678C3" w:rsidRPr="00252C79" w:rsidRDefault="00E678C3" w:rsidP="001F4B3E">
      <w:pPr>
        <w:pStyle w:val="JENUIListaVietasCont"/>
        <w:numPr>
          <w:ilvl w:val="0"/>
          <w:numId w:val="115"/>
        </w:numPr>
      </w:pPr>
      <w:r w:rsidRPr="00252C79">
        <w:t xml:space="preserve">Cuanto mayor se ajuste la curva (tangente) al borde superior izquierdo </w:t>
      </w:r>
      <w:r w:rsidRPr="00252C79">
        <w:sym w:font="Wingdings" w:char="F0E0"/>
      </w:r>
      <w:r w:rsidRPr="00252C79">
        <w:t xml:space="preserve"> ma</w:t>
      </w:r>
      <w:r w:rsidR="00046E19" w:rsidRPr="00252C79">
        <w:t>y</w:t>
      </w:r>
      <w:r w:rsidRPr="00252C79">
        <w:t>or es la predicción del modelo</w:t>
      </w:r>
    </w:p>
    <w:p w14:paraId="1E8EBF02" w14:textId="77777777" w:rsidR="00E678C3" w:rsidRPr="00252C79" w:rsidRDefault="00E678C3" w:rsidP="001F4B3E">
      <w:pPr>
        <w:pStyle w:val="JENUIListaVietasCont"/>
        <w:numPr>
          <w:ilvl w:val="0"/>
          <w:numId w:val="115"/>
        </w:numPr>
      </w:pPr>
      <w:r w:rsidRPr="00252C79">
        <w:t xml:space="preserve">Cuanto más cerca de la diagonal </w:t>
      </w:r>
      <w:r w:rsidRPr="00252C79">
        <w:sym w:font="Wingdings" w:char="F0E0"/>
      </w:r>
      <w:r w:rsidRPr="00252C79">
        <w:t xml:space="preserve"> peor es el modelo</w:t>
      </w:r>
    </w:p>
    <w:p w14:paraId="6542630D" w14:textId="77777777" w:rsidR="00E678C3" w:rsidRPr="00252C79" w:rsidRDefault="00E678C3" w:rsidP="001F4B3E">
      <w:pPr>
        <w:pStyle w:val="JENUIListaVietasCont"/>
        <w:numPr>
          <w:ilvl w:val="0"/>
          <w:numId w:val="115"/>
        </w:numPr>
      </w:pPr>
      <w:r w:rsidRPr="00252C79">
        <w:t xml:space="preserve">Cuanto mayor sea el área bajo la curva </w:t>
      </w:r>
      <w:r w:rsidRPr="00252C79">
        <w:sym w:font="Wingdings" w:char="F0E0"/>
      </w:r>
      <w:r w:rsidRPr="00252C79">
        <w:t xml:space="preserve"> mejor será la predicción</w:t>
      </w:r>
    </w:p>
    <w:p w14:paraId="41A3EFA3" w14:textId="77777777" w:rsidR="00446421" w:rsidRPr="00252C79" w:rsidRDefault="00446421" w:rsidP="001F4B3E">
      <w:pPr>
        <w:pStyle w:val="JENUITtulo2"/>
        <w:numPr>
          <w:ilvl w:val="1"/>
          <w:numId w:val="121"/>
        </w:numPr>
        <w:tabs>
          <w:tab w:val="num" w:pos="578"/>
        </w:tabs>
        <w:ind w:left="510" w:hanging="510"/>
        <w:jc w:val="both"/>
      </w:pPr>
      <w:bookmarkStart w:id="38" w:name="_Toc144425553"/>
      <w:bookmarkStart w:id="39" w:name="_Toc145326860"/>
      <w:r w:rsidRPr="00252C79">
        <w:t>Aplicación</w:t>
      </w:r>
      <w:bookmarkEnd w:id="38"/>
      <w:r w:rsidRPr="00252C79">
        <w:t xml:space="preserve"> Práctica</w:t>
      </w:r>
      <w:bookmarkEnd w:id="39"/>
    </w:p>
    <w:p w14:paraId="492D078C" w14:textId="77777777" w:rsidR="00446421" w:rsidRPr="00252C79" w:rsidRDefault="00446421" w:rsidP="001F4B3E">
      <w:pPr>
        <w:jc w:val="both"/>
        <w:rPr>
          <w:sz w:val="20"/>
        </w:rPr>
      </w:pPr>
      <w:r w:rsidRPr="00252C79">
        <w:rPr>
          <w:sz w:val="20"/>
        </w:rPr>
        <w:t xml:space="preserve">Por ejemplo, una institución financiera nos encarga un proyecto para implementar un sistema de clasificación de pagos con de tarjeta de crédito. </w:t>
      </w:r>
    </w:p>
    <w:p w14:paraId="5F875CB3" w14:textId="77777777" w:rsidR="00446421" w:rsidRPr="00252C79" w:rsidRDefault="00446421" w:rsidP="001F4B3E">
      <w:pPr>
        <w:jc w:val="both"/>
        <w:rPr>
          <w:sz w:val="20"/>
        </w:rPr>
      </w:pPr>
      <w:r w:rsidRPr="00252C79">
        <w:rPr>
          <w:sz w:val="20"/>
        </w:rPr>
        <w:t>Si la institución financiera conoce un % promedio de fraude a priori, podemos utilizar dicha ratio como un umbral de probabilidades</w:t>
      </w:r>
    </w:p>
    <w:p w14:paraId="66FC2CDF" w14:textId="77777777" w:rsidR="00446421" w:rsidRPr="00252C79" w:rsidRDefault="00446421" w:rsidP="001F4B3E">
      <w:pPr>
        <w:pStyle w:val="berschrift5"/>
        <w:numPr>
          <w:ilvl w:val="0"/>
          <w:numId w:val="0"/>
        </w:numPr>
        <w:jc w:val="both"/>
        <w:rPr>
          <w:b w:val="0"/>
          <w:bCs w:val="0"/>
          <w:i w:val="0"/>
          <w:iCs w:val="0"/>
          <w:sz w:val="20"/>
          <w:szCs w:val="20"/>
        </w:rPr>
      </w:pPr>
      <w:bookmarkStart w:id="40" w:name="_Toc144425554"/>
      <w:bookmarkStart w:id="41" w:name="_Toc145326861"/>
      <w:r w:rsidRPr="00252C79">
        <w:rPr>
          <w:b w:val="0"/>
          <w:bCs w:val="0"/>
          <w:i w:val="0"/>
          <w:iCs w:val="0"/>
          <w:sz w:val="20"/>
          <w:szCs w:val="20"/>
        </w:rPr>
        <w:t>Establecer un umbral de probabilidades</w:t>
      </w:r>
      <w:bookmarkEnd w:id="40"/>
      <w:r w:rsidRPr="00252C79">
        <w:rPr>
          <w:b w:val="0"/>
          <w:bCs w:val="0"/>
          <w:i w:val="0"/>
          <w:iCs w:val="0"/>
          <w:sz w:val="20"/>
          <w:szCs w:val="20"/>
        </w:rPr>
        <w:t xml:space="preserve"> a partir del cual, estas probabilidades van a ser clasificadas en 2 categorías:</w:t>
      </w:r>
      <w:bookmarkEnd w:id="41"/>
    </w:p>
    <w:p w14:paraId="73524BCA" w14:textId="77777777" w:rsidR="00446421" w:rsidRPr="00252C79" w:rsidRDefault="00446421" w:rsidP="001F4B3E">
      <w:pPr>
        <w:jc w:val="both"/>
        <w:rPr>
          <w:sz w:val="20"/>
        </w:rPr>
      </w:pPr>
    </w:p>
    <w:p w14:paraId="373269FD" w14:textId="77777777" w:rsidR="00446421" w:rsidRPr="00252C79" w:rsidRDefault="00446421" w:rsidP="001F4B3E">
      <w:pPr>
        <w:jc w:val="both"/>
        <w:rPr>
          <w:sz w:val="20"/>
        </w:rPr>
      </w:pPr>
      <w:r w:rsidRPr="00252C79">
        <w:rPr>
          <w:sz w:val="20"/>
        </w:rPr>
        <w:t xml:space="preserve">Si la probabilidad &lt; umbral </w:t>
      </w:r>
      <w:r w:rsidRPr="00252C79">
        <w:rPr>
          <w:sz w:val="20"/>
        </w:rPr>
        <w:sym w:font="Wingdings" w:char="F0E0"/>
      </w:r>
      <w:r w:rsidRPr="00252C79">
        <w:rPr>
          <w:sz w:val="20"/>
        </w:rPr>
        <w:t xml:space="preserve"> se considera como 0 </w:t>
      </w:r>
    </w:p>
    <w:p w14:paraId="2418CE14" w14:textId="77777777" w:rsidR="00446421" w:rsidRPr="00252C79" w:rsidRDefault="00446421" w:rsidP="001F4B3E">
      <w:pPr>
        <w:jc w:val="both"/>
        <w:rPr>
          <w:sz w:val="20"/>
        </w:rPr>
      </w:pPr>
      <w:r w:rsidRPr="00252C79">
        <w:rPr>
          <w:sz w:val="20"/>
        </w:rPr>
        <w:t xml:space="preserve">Si la probabilidad &gt; umbral </w:t>
      </w:r>
      <w:r w:rsidRPr="00252C79">
        <w:rPr>
          <w:sz w:val="20"/>
        </w:rPr>
        <w:sym w:font="Wingdings" w:char="F0E0"/>
      </w:r>
      <w:r w:rsidRPr="00252C79">
        <w:rPr>
          <w:sz w:val="20"/>
        </w:rPr>
        <w:t xml:space="preserve"> se considera 1.</w:t>
      </w:r>
    </w:p>
    <w:p w14:paraId="66A68D76" w14:textId="77777777" w:rsidR="00446421" w:rsidRPr="00252C79" w:rsidRDefault="00446421" w:rsidP="001F4B3E">
      <w:pPr>
        <w:jc w:val="both"/>
        <w:rPr>
          <w:sz w:val="20"/>
        </w:rPr>
      </w:pPr>
    </w:p>
    <w:p w14:paraId="1E8DCA8D" w14:textId="77777777" w:rsidR="00446421" w:rsidRPr="00252C79" w:rsidRDefault="00446421" w:rsidP="001F4B3E">
      <w:pPr>
        <w:jc w:val="both"/>
        <w:rPr>
          <w:sz w:val="20"/>
        </w:rPr>
      </w:pPr>
      <w:r w:rsidRPr="00252C79">
        <w:rPr>
          <w:sz w:val="20"/>
        </w:rPr>
        <w:t>Por ejemplo, la institución financiera supone de antemano que el 10% de los pagos con tarjeta de crédito son fraudulentos.</w:t>
      </w:r>
    </w:p>
    <w:p w14:paraId="40A03F2A" w14:textId="77777777" w:rsidR="00446421" w:rsidRPr="00252C79" w:rsidRDefault="00446421" w:rsidP="001F4B3E">
      <w:pPr>
        <w:jc w:val="both"/>
        <w:rPr>
          <w:sz w:val="20"/>
        </w:rPr>
      </w:pPr>
    </w:p>
    <w:p w14:paraId="5EA41415" w14:textId="77777777" w:rsidR="00446421" w:rsidRPr="00252C79" w:rsidRDefault="00446421" w:rsidP="001F4B3E">
      <w:pPr>
        <w:jc w:val="both"/>
        <w:rPr>
          <w:sz w:val="20"/>
        </w:rPr>
      </w:pPr>
      <w:r w:rsidRPr="00252C79">
        <w:rPr>
          <w:sz w:val="20"/>
        </w:rPr>
        <w:t xml:space="preserve">Si una observación tiene más del 10% de probabilidad de ser clasificada como fraude, entonces se le puede calificar como posible fraude. </w:t>
      </w:r>
    </w:p>
    <w:p w14:paraId="57A36410" w14:textId="77777777" w:rsidR="00446421" w:rsidRPr="00252C79" w:rsidRDefault="00446421" w:rsidP="001F4B3E">
      <w:pPr>
        <w:jc w:val="both"/>
        <w:rPr>
          <w:sz w:val="20"/>
        </w:rPr>
      </w:pPr>
    </w:p>
    <w:p w14:paraId="32428C03" w14:textId="77777777" w:rsidR="00446421" w:rsidRPr="00252C79" w:rsidRDefault="00446421" w:rsidP="001F4B3E">
      <w:pPr>
        <w:jc w:val="both"/>
        <w:rPr>
          <w:sz w:val="20"/>
        </w:rPr>
      </w:pPr>
      <w:r w:rsidRPr="00252C79">
        <w:rPr>
          <w:sz w:val="20"/>
        </w:rPr>
        <w:t>Si &gt; 10%, entonces clasificar como fraude = 1</w:t>
      </w:r>
    </w:p>
    <w:p w14:paraId="3E020C88" w14:textId="77777777" w:rsidR="00446421" w:rsidRPr="00252C79" w:rsidRDefault="00446421" w:rsidP="001F4B3E">
      <w:pPr>
        <w:jc w:val="both"/>
        <w:rPr>
          <w:sz w:val="20"/>
        </w:rPr>
      </w:pPr>
      <w:r w:rsidRPr="00252C79">
        <w:rPr>
          <w:sz w:val="20"/>
        </w:rPr>
        <w:t>Si &lt; 10%, entonces clasificar como no fraude = 0</w:t>
      </w:r>
    </w:p>
    <w:p w14:paraId="6FA79525" w14:textId="77777777" w:rsidR="00446421" w:rsidRPr="00252C79" w:rsidRDefault="00446421" w:rsidP="001F4B3E">
      <w:pPr>
        <w:jc w:val="both"/>
        <w:rPr>
          <w:sz w:val="20"/>
        </w:rPr>
      </w:pPr>
    </w:p>
    <w:p w14:paraId="0B11A12F" w14:textId="77777777" w:rsidR="00446421" w:rsidRPr="00252C79" w:rsidRDefault="00446421" w:rsidP="001F4B3E">
      <w:pPr>
        <w:ind w:left="720"/>
        <w:jc w:val="both"/>
        <w:rPr>
          <w:sz w:val="20"/>
        </w:rPr>
      </w:pPr>
      <w:r w:rsidRPr="00252C79">
        <w:rPr>
          <w:noProof/>
          <w:sz w:val="20"/>
        </w:rPr>
        <w:drawing>
          <wp:inline distT="0" distB="0" distL="0" distR="0" wp14:anchorId="4BEDD5DD" wp14:editId="7E325A2B">
            <wp:extent cx="1439334" cy="1511301"/>
            <wp:effectExtent l="0" t="0" r="0" b="0"/>
            <wp:docPr id="1692323610" name="Grafik 1" descr="Ein Bild, das Text, Screenshot, Schrift,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323610" name="Grafik 1" descr="Ein Bild, das Text, Screenshot, Schrift, weiß enthält.&#10;&#10;Automatisch generierte Beschreibung"/>
                    <pic:cNvPicPr/>
                  </pic:nvPicPr>
                  <pic:blipFill>
                    <a:blip r:embed="rId32"/>
                    <a:stretch>
                      <a:fillRect/>
                    </a:stretch>
                  </pic:blipFill>
                  <pic:spPr>
                    <a:xfrm>
                      <a:off x="0" y="0"/>
                      <a:ext cx="1464217" cy="1537429"/>
                    </a:xfrm>
                    <a:prstGeom prst="rect">
                      <a:avLst/>
                    </a:prstGeom>
                  </pic:spPr>
                </pic:pic>
              </a:graphicData>
            </a:graphic>
          </wp:inline>
        </w:drawing>
      </w:r>
    </w:p>
    <w:p w14:paraId="3E613B67" w14:textId="77777777" w:rsidR="00446421" w:rsidRPr="00252C79" w:rsidRDefault="00446421" w:rsidP="001F4B3E">
      <w:pPr>
        <w:pStyle w:val="JENUINormal"/>
        <w:ind w:left="708" w:firstLine="0"/>
        <w:rPr>
          <w:sz w:val="16"/>
          <w:szCs w:val="16"/>
        </w:rPr>
      </w:pPr>
      <w:r w:rsidRPr="00252C79">
        <w:rPr>
          <w:sz w:val="16"/>
          <w:szCs w:val="16"/>
        </w:rPr>
        <w:t>Tabla 5: Matriz de probabilidades</w:t>
      </w:r>
    </w:p>
    <w:p w14:paraId="3330A227" w14:textId="77777777" w:rsidR="00446421" w:rsidRPr="00252C79" w:rsidRDefault="00446421" w:rsidP="001F4B3E">
      <w:pPr>
        <w:ind w:left="720"/>
        <w:jc w:val="both"/>
      </w:pPr>
    </w:p>
    <w:p w14:paraId="6BC993CC" w14:textId="77777777" w:rsidR="00446421" w:rsidRPr="00252C79" w:rsidRDefault="00446421" w:rsidP="001F4B3E">
      <w:pPr>
        <w:jc w:val="both"/>
        <w:rPr>
          <w:sz w:val="20"/>
        </w:rPr>
      </w:pPr>
      <w:r w:rsidRPr="00252C79">
        <w:rPr>
          <w:sz w:val="20"/>
        </w:rPr>
        <w:t>Si hiciéramos una clasificación con este umbral, tendríamos una matriz de confusión muy exagerada</w:t>
      </w:r>
    </w:p>
    <w:p w14:paraId="2F37ECF3" w14:textId="77777777" w:rsidR="00446421" w:rsidRPr="00252C79" w:rsidRDefault="00446421" w:rsidP="001F4B3E">
      <w:pPr>
        <w:jc w:val="both"/>
        <w:rPr>
          <w:sz w:val="20"/>
        </w:rPr>
      </w:pPr>
    </w:p>
    <w:p w14:paraId="0F89F914" w14:textId="77777777" w:rsidR="00446421" w:rsidRPr="00252C79" w:rsidRDefault="00446421" w:rsidP="001F4B3E">
      <w:pPr>
        <w:ind w:left="708"/>
        <w:jc w:val="both"/>
      </w:pPr>
      <w:r w:rsidRPr="00252C79">
        <w:rPr>
          <w:noProof/>
        </w:rPr>
        <w:drawing>
          <wp:inline distT="0" distB="0" distL="0" distR="0" wp14:anchorId="6CBA307C" wp14:editId="3DE2F178">
            <wp:extent cx="1375362" cy="1092200"/>
            <wp:effectExtent l="0" t="0" r="0" b="0"/>
            <wp:docPr id="1579939187" name="Grafik 1" descr="Ein Bild, das Text, Screenshot, Schrift,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939187" name="Grafik 1" descr="Ein Bild, das Text, Screenshot, Schrift, weiß enthält.&#10;&#10;Automatisch generierte Beschreibung"/>
                    <pic:cNvPicPr/>
                  </pic:nvPicPr>
                  <pic:blipFill>
                    <a:blip r:embed="rId33"/>
                    <a:stretch>
                      <a:fillRect/>
                    </a:stretch>
                  </pic:blipFill>
                  <pic:spPr>
                    <a:xfrm>
                      <a:off x="0" y="0"/>
                      <a:ext cx="1399246" cy="1111167"/>
                    </a:xfrm>
                    <a:prstGeom prst="rect">
                      <a:avLst/>
                    </a:prstGeom>
                  </pic:spPr>
                </pic:pic>
              </a:graphicData>
            </a:graphic>
          </wp:inline>
        </w:drawing>
      </w:r>
    </w:p>
    <w:p w14:paraId="3B251CBA" w14:textId="77777777" w:rsidR="00446421" w:rsidRPr="00252C79" w:rsidRDefault="00446421" w:rsidP="001F4B3E">
      <w:pPr>
        <w:pStyle w:val="JENUINormal"/>
        <w:ind w:left="708" w:firstLine="0"/>
        <w:rPr>
          <w:sz w:val="16"/>
          <w:szCs w:val="16"/>
        </w:rPr>
      </w:pPr>
      <w:r w:rsidRPr="00252C79">
        <w:t xml:space="preserve">    </w:t>
      </w:r>
      <w:r w:rsidRPr="00252C79">
        <w:rPr>
          <w:sz w:val="16"/>
          <w:szCs w:val="16"/>
        </w:rPr>
        <w:t>Tabla 6: Matriz de confusión</w:t>
      </w:r>
    </w:p>
    <w:p w14:paraId="19CBE8B5" w14:textId="77777777" w:rsidR="00446421" w:rsidRPr="00252C79" w:rsidRDefault="00446421" w:rsidP="001F4B3E">
      <w:pPr>
        <w:pStyle w:val="JENUINormal"/>
        <w:ind w:left="708" w:firstLine="0"/>
        <w:rPr>
          <w:sz w:val="16"/>
          <w:szCs w:val="16"/>
        </w:rPr>
      </w:pPr>
    </w:p>
    <w:p w14:paraId="3EAB3920" w14:textId="77777777" w:rsidR="00446421" w:rsidRPr="00252C79" w:rsidRDefault="00446421" w:rsidP="001F4B3E">
      <w:pPr>
        <w:jc w:val="both"/>
        <w:rPr>
          <w:sz w:val="20"/>
        </w:rPr>
      </w:pPr>
      <w:r w:rsidRPr="00252C79">
        <w:rPr>
          <w:sz w:val="20"/>
        </w:rPr>
        <w:t>Predicción = 99.90%</w:t>
      </w:r>
    </w:p>
    <w:p w14:paraId="49BB6481" w14:textId="77777777" w:rsidR="00446421" w:rsidRPr="00252C79" w:rsidRDefault="00446421" w:rsidP="001F4B3E">
      <w:pPr>
        <w:jc w:val="both"/>
        <w:rPr>
          <w:sz w:val="20"/>
        </w:rPr>
      </w:pPr>
    </w:p>
    <w:p w14:paraId="350B8793" w14:textId="77777777" w:rsidR="00446421" w:rsidRPr="00252C79" w:rsidRDefault="00446421" w:rsidP="001F4B3E">
      <w:pPr>
        <w:jc w:val="both"/>
        <w:rPr>
          <w:sz w:val="20"/>
        </w:rPr>
      </w:pPr>
      <w:r w:rsidRPr="00252C79">
        <w:rPr>
          <w:sz w:val="20"/>
        </w:rPr>
        <w:t>Vemos que con un umbral del 10%, el modelo de regresión logística clasifica a más del 99% de observaciones de la muestra como fraudulentas.</w:t>
      </w:r>
    </w:p>
    <w:p w14:paraId="165CDCA9" w14:textId="77777777" w:rsidR="00446421" w:rsidRPr="00252C79" w:rsidRDefault="00446421" w:rsidP="001F4B3E">
      <w:pPr>
        <w:jc w:val="both"/>
        <w:rPr>
          <w:sz w:val="20"/>
        </w:rPr>
      </w:pPr>
    </w:p>
    <w:p w14:paraId="0389F319" w14:textId="77777777" w:rsidR="00446421" w:rsidRPr="00252C79" w:rsidRDefault="00446421" w:rsidP="001F4B3E">
      <w:pPr>
        <w:jc w:val="both"/>
        <w:rPr>
          <w:sz w:val="20"/>
        </w:rPr>
      </w:pPr>
      <w:r w:rsidRPr="00252C79">
        <w:rPr>
          <w:sz w:val="20"/>
        </w:rPr>
        <w:t>Si aumentamos dicho umbral a un 75%, la predicción decrece a 62.95%. O sea, que con un umbral del 75%, el modelo clasifica a más del 62% de observaciones de la muestra como fraudulentas.</w:t>
      </w:r>
    </w:p>
    <w:p w14:paraId="5E3FC64B" w14:textId="77777777" w:rsidR="00446421" w:rsidRPr="00252C79" w:rsidRDefault="00446421" w:rsidP="001F4B3E">
      <w:pPr>
        <w:jc w:val="both"/>
        <w:rPr>
          <w:sz w:val="20"/>
        </w:rPr>
      </w:pPr>
    </w:p>
    <w:p w14:paraId="4FA71EA3" w14:textId="77777777" w:rsidR="00446421" w:rsidRPr="00252C79" w:rsidRDefault="00446421" w:rsidP="001F4B3E">
      <w:pPr>
        <w:ind w:left="708"/>
        <w:jc w:val="both"/>
      </w:pPr>
      <w:r w:rsidRPr="00252C79">
        <w:rPr>
          <w:noProof/>
        </w:rPr>
        <w:drawing>
          <wp:inline distT="0" distB="0" distL="0" distR="0" wp14:anchorId="46565C24" wp14:editId="7A1998DB">
            <wp:extent cx="1083733" cy="928914"/>
            <wp:effectExtent l="0" t="0" r="0" b="0"/>
            <wp:docPr id="1865843503"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43503" name="Grafik 1" descr="Ein Bild, das Text, Screenshot, Schrift, Design enthält.&#10;&#10;Automatisch generierte Beschreibung"/>
                    <pic:cNvPicPr/>
                  </pic:nvPicPr>
                  <pic:blipFill>
                    <a:blip r:embed="rId34"/>
                    <a:stretch>
                      <a:fillRect/>
                    </a:stretch>
                  </pic:blipFill>
                  <pic:spPr>
                    <a:xfrm>
                      <a:off x="0" y="0"/>
                      <a:ext cx="1110945" cy="952239"/>
                    </a:xfrm>
                    <a:prstGeom prst="rect">
                      <a:avLst/>
                    </a:prstGeom>
                  </pic:spPr>
                </pic:pic>
              </a:graphicData>
            </a:graphic>
          </wp:inline>
        </w:drawing>
      </w:r>
      <w:r w:rsidRPr="00252C79">
        <w:t xml:space="preserve"> </w:t>
      </w:r>
    </w:p>
    <w:p w14:paraId="594F2290" w14:textId="77777777" w:rsidR="00446421" w:rsidRPr="00252C79" w:rsidRDefault="00446421" w:rsidP="001F4B3E">
      <w:pPr>
        <w:pStyle w:val="JENUINormal"/>
        <w:ind w:left="708" w:firstLine="0"/>
        <w:rPr>
          <w:sz w:val="16"/>
          <w:szCs w:val="16"/>
        </w:rPr>
      </w:pPr>
      <w:r w:rsidRPr="00252C79">
        <w:t xml:space="preserve">    </w:t>
      </w:r>
      <w:r w:rsidRPr="00252C79">
        <w:rPr>
          <w:sz w:val="16"/>
          <w:szCs w:val="16"/>
        </w:rPr>
        <w:t>Tabla 7: Matriz de confusión</w:t>
      </w:r>
    </w:p>
    <w:p w14:paraId="34191769" w14:textId="77777777" w:rsidR="00446421" w:rsidRPr="00252C79" w:rsidRDefault="00446421" w:rsidP="001F4B3E">
      <w:pPr>
        <w:pStyle w:val="JENUIListaVietasCont"/>
        <w:numPr>
          <w:ilvl w:val="0"/>
          <w:numId w:val="0"/>
        </w:numPr>
      </w:pPr>
    </w:p>
    <w:p w14:paraId="33C83A8F" w14:textId="4D4EE87C" w:rsidR="00E678C3" w:rsidRPr="00252C79" w:rsidRDefault="00D63CFE" w:rsidP="001F4B3E">
      <w:pPr>
        <w:pStyle w:val="JENUITtulo1"/>
        <w:numPr>
          <w:ilvl w:val="0"/>
          <w:numId w:val="121"/>
        </w:numPr>
        <w:jc w:val="both"/>
      </w:pPr>
      <w:bookmarkStart w:id="42" w:name="_Toc145326862"/>
      <w:r w:rsidRPr="00252C79">
        <w:t xml:space="preserve">Análisis </w:t>
      </w:r>
      <w:r w:rsidR="00BB465F" w:rsidRPr="00252C79">
        <w:t>Resultados</w:t>
      </w:r>
      <w:bookmarkEnd w:id="42"/>
    </w:p>
    <w:p w14:paraId="4E69E978" w14:textId="46AE64B2" w:rsidR="00E678C3" w:rsidRPr="00252C79" w:rsidRDefault="00BB465F" w:rsidP="001F4B3E">
      <w:pPr>
        <w:pStyle w:val="JENUITtulo2"/>
        <w:numPr>
          <w:ilvl w:val="1"/>
          <w:numId w:val="121"/>
        </w:numPr>
        <w:tabs>
          <w:tab w:val="num" w:pos="578"/>
        </w:tabs>
        <w:ind w:left="510" w:hanging="510"/>
        <w:jc w:val="both"/>
      </w:pPr>
      <w:bookmarkStart w:id="43" w:name="_Toc145326863"/>
      <w:r w:rsidRPr="00252C79">
        <w:t>Eficiencia de Predicción</w:t>
      </w:r>
      <w:r w:rsidR="00446421" w:rsidRPr="00252C79">
        <w:t xml:space="preserve"> (scores)</w:t>
      </w:r>
      <w:bookmarkEnd w:id="43"/>
    </w:p>
    <w:p w14:paraId="6A53853B" w14:textId="77777777" w:rsidR="00BB465F" w:rsidRPr="00252C79" w:rsidRDefault="00BB465F" w:rsidP="001F4B3E">
      <w:pPr>
        <w:pStyle w:val="JENUIListaVietasCont"/>
        <w:numPr>
          <w:ilvl w:val="0"/>
          <w:numId w:val="0"/>
        </w:numPr>
      </w:pPr>
    </w:p>
    <w:p w14:paraId="0FF62644" w14:textId="75ABF67C" w:rsidR="00E660AA" w:rsidRPr="00252C79" w:rsidRDefault="00E660AA" w:rsidP="001F4B3E">
      <w:pPr>
        <w:pStyle w:val="JENUIListaVietasCont"/>
        <w:ind w:left="397" w:hanging="142"/>
      </w:pPr>
      <w:r w:rsidRPr="00252C79">
        <w:t>El modelo de regresión logística obtenemos una ratio de eficiencia de un 80,76%.</w:t>
      </w:r>
    </w:p>
    <w:p w14:paraId="7126A716" w14:textId="77777777" w:rsidR="00E660AA" w:rsidRPr="00252C79" w:rsidRDefault="00E660AA" w:rsidP="00761091">
      <w:pPr>
        <w:pStyle w:val="JENUIListaVietasCont"/>
        <w:numPr>
          <w:ilvl w:val="0"/>
          <w:numId w:val="0"/>
        </w:numPr>
        <w:ind w:left="397"/>
      </w:pPr>
    </w:p>
    <w:p w14:paraId="72E4F385" w14:textId="611BE709" w:rsidR="00E660AA" w:rsidRPr="00252C79" w:rsidRDefault="00E660AA" w:rsidP="00761091">
      <w:pPr>
        <w:pStyle w:val="JENUIListaVietasCont"/>
        <w:ind w:left="397" w:hanging="142"/>
      </w:pPr>
      <w:r w:rsidRPr="00252C79">
        <w:t>El modelo de KNN obtenemos una ratio de eficiencia de un 84,29%.</w:t>
      </w:r>
    </w:p>
    <w:p w14:paraId="545F312C" w14:textId="77777777" w:rsidR="00E660AA" w:rsidRPr="00252C79" w:rsidRDefault="00E660AA" w:rsidP="00761091">
      <w:pPr>
        <w:pStyle w:val="JENUIListaVietasCont"/>
        <w:numPr>
          <w:ilvl w:val="0"/>
          <w:numId w:val="0"/>
        </w:numPr>
        <w:ind w:left="397"/>
      </w:pPr>
    </w:p>
    <w:p w14:paraId="62EE4890" w14:textId="77777777" w:rsidR="00E660AA" w:rsidRPr="00252C79" w:rsidRDefault="00E660AA" w:rsidP="00761091">
      <w:pPr>
        <w:pStyle w:val="JENUIListaVietasCont"/>
        <w:ind w:left="397" w:hanging="142"/>
      </w:pPr>
      <w:r w:rsidRPr="00252C79">
        <w:t>Con el modelo de árboles de clasificación obtenemos una ratio de eficiencia para i = 4 (hasta 4 niveles de profundidad) de 86,30%</w:t>
      </w:r>
    </w:p>
    <w:p w14:paraId="6A62A582" w14:textId="77777777" w:rsidR="00E660AA" w:rsidRPr="00252C79" w:rsidRDefault="00E660AA" w:rsidP="00761091">
      <w:pPr>
        <w:pStyle w:val="JENUIListaVietasCont"/>
        <w:numPr>
          <w:ilvl w:val="0"/>
          <w:numId w:val="0"/>
        </w:numPr>
        <w:ind w:left="397"/>
      </w:pPr>
    </w:p>
    <w:p w14:paraId="65746D53" w14:textId="77777777" w:rsidR="00E660AA" w:rsidRPr="00252C79" w:rsidRDefault="00E660AA" w:rsidP="00761091">
      <w:pPr>
        <w:pStyle w:val="JENUIListaVietasCont"/>
        <w:ind w:left="397" w:hanging="142"/>
      </w:pPr>
      <w:r w:rsidRPr="00252C79">
        <w:t>Con el modelo de clasificación de bosques aleatorios con 500 árboles podemos obtener un porcentaje de eficiencia es de un 85,71%.</w:t>
      </w:r>
    </w:p>
    <w:p w14:paraId="3E930815" w14:textId="77777777" w:rsidR="00E660AA" w:rsidRPr="00252C79" w:rsidRDefault="00E660AA" w:rsidP="00761091">
      <w:pPr>
        <w:jc w:val="both"/>
      </w:pPr>
    </w:p>
    <w:p w14:paraId="6C039C99" w14:textId="233260FA" w:rsidR="00BB465F" w:rsidRPr="00252C79" w:rsidRDefault="00871FBE" w:rsidP="0066429E">
      <w:pPr>
        <w:pStyle w:val="JENUITtulo2"/>
        <w:numPr>
          <w:ilvl w:val="1"/>
          <w:numId w:val="121"/>
        </w:numPr>
        <w:tabs>
          <w:tab w:val="num" w:pos="578"/>
        </w:tabs>
        <w:ind w:left="510" w:hanging="510"/>
        <w:jc w:val="both"/>
      </w:pPr>
      <w:bookmarkStart w:id="44" w:name="_Toc145326864"/>
      <w:r w:rsidRPr="00252C79">
        <w:t>Matri</w:t>
      </w:r>
      <w:r w:rsidR="00A833FE" w:rsidRPr="00252C79">
        <w:t>ces</w:t>
      </w:r>
      <w:r w:rsidRPr="00252C79">
        <w:t xml:space="preserve"> de confusión</w:t>
      </w:r>
      <w:bookmarkEnd w:id="44"/>
    </w:p>
    <w:p w14:paraId="632089DF" w14:textId="4A30D539" w:rsidR="00730768" w:rsidRPr="00252C79" w:rsidRDefault="00730768" w:rsidP="00761091">
      <w:pPr>
        <w:pStyle w:val="JENUIListaVietasCont"/>
        <w:numPr>
          <w:ilvl w:val="0"/>
          <w:numId w:val="0"/>
        </w:numPr>
      </w:pPr>
      <w:r w:rsidRPr="00252C79">
        <w:t xml:space="preserve">Concatenamos las matrices de </w:t>
      </w:r>
      <w:r w:rsidR="00624767" w:rsidRPr="00252C79">
        <w:t>confusión</w:t>
      </w:r>
      <w:r w:rsidRPr="00252C79">
        <w:t xml:space="preserve"> </w:t>
      </w:r>
      <w:r w:rsidR="00FD6187" w:rsidRPr="00252C79">
        <w:t>con las clasificaciones de predicción de los</w:t>
      </w:r>
      <w:r w:rsidRPr="00252C79">
        <w:t xml:space="preserve"> modelos generados por ca</w:t>
      </w:r>
      <w:r w:rsidR="00FD6187" w:rsidRPr="00252C79">
        <w:t>da algoritmo</w:t>
      </w:r>
    </w:p>
    <w:p w14:paraId="3B1BB243" w14:textId="77777777" w:rsidR="00730768" w:rsidRPr="00252C79" w:rsidRDefault="00730768" w:rsidP="00761091">
      <w:pPr>
        <w:pStyle w:val="JENUIListaVietasCont"/>
        <w:numPr>
          <w:ilvl w:val="0"/>
          <w:numId w:val="0"/>
        </w:numPr>
      </w:pPr>
    </w:p>
    <w:p w14:paraId="79520048" w14:textId="7A441DE1" w:rsidR="00BB465F" w:rsidRPr="00252C79" w:rsidRDefault="00730768" w:rsidP="00761091">
      <w:pPr>
        <w:pStyle w:val="JENUIListaVietasCont"/>
        <w:numPr>
          <w:ilvl w:val="0"/>
          <w:numId w:val="0"/>
        </w:numPr>
        <w:ind w:left="708"/>
      </w:pPr>
      <w:r w:rsidRPr="00252C79">
        <w:rPr>
          <w:noProof/>
        </w:rPr>
        <w:drawing>
          <wp:inline distT="0" distB="0" distL="0" distR="0" wp14:anchorId="223B31F5" wp14:editId="58FDDC33">
            <wp:extent cx="854995" cy="1862667"/>
            <wp:effectExtent l="0" t="0" r="0" b="4445"/>
            <wp:docPr id="1668240238" name="Grafik 1" descr="Ein Bild, das Text, Screenshot, Schrift,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40238" name="Grafik 1" descr="Ein Bild, das Text, Screenshot, Schrift, weiß enthält.&#10;&#10;Automatisch generierte Beschreibung"/>
                    <pic:cNvPicPr/>
                  </pic:nvPicPr>
                  <pic:blipFill>
                    <a:blip r:embed="rId35"/>
                    <a:stretch>
                      <a:fillRect/>
                    </a:stretch>
                  </pic:blipFill>
                  <pic:spPr>
                    <a:xfrm>
                      <a:off x="0" y="0"/>
                      <a:ext cx="874109" cy="1904309"/>
                    </a:xfrm>
                    <a:prstGeom prst="rect">
                      <a:avLst/>
                    </a:prstGeom>
                  </pic:spPr>
                </pic:pic>
              </a:graphicData>
            </a:graphic>
          </wp:inline>
        </w:drawing>
      </w:r>
    </w:p>
    <w:p w14:paraId="0ED35282" w14:textId="70C71CDA" w:rsidR="00FD6187" w:rsidRPr="00252C79" w:rsidRDefault="00B54754" w:rsidP="00761091">
      <w:pPr>
        <w:pStyle w:val="JENUIListaVietasCont"/>
        <w:numPr>
          <w:ilvl w:val="0"/>
          <w:numId w:val="0"/>
        </w:numPr>
        <w:ind w:left="708"/>
      </w:pPr>
      <w:r w:rsidRPr="00252C79">
        <w:rPr>
          <w:sz w:val="16"/>
          <w:szCs w:val="16"/>
        </w:rPr>
        <w:t>Table 14</w:t>
      </w:r>
      <w:r w:rsidR="00FD6187" w:rsidRPr="00252C79">
        <w:rPr>
          <w:sz w:val="16"/>
          <w:szCs w:val="16"/>
        </w:rPr>
        <w:t>: sensibilidades y especificidades</w:t>
      </w:r>
    </w:p>
    <w:p w14:paraId="1FE0D18A" w14:textId="77777777" w:rsidR="00FD6187" w:rsidRPr="00252C79" w:rsidRDefault="00FD6187" w:rsidP="00761091">
      <w:pPr>
        <w:pStyle w:val="JENUIListaVietasCont"/>
        <w:numPr>
          <w:ilvl w:val="0"/>
          <w:numId w:val="0"/>
        </w:numPr>
        <w:ind w:left="708"/>
      </w:pPr>
    </w:p>
    <w:p w14:paraId="46C97569" w14:textId="2C865AA2" w:rsidR="00BB465F" w:rsidRPr="00252C79" w:rsidRDefault="00C62F88" w:rsidP="00761091">
      <w:pPr>
        <w:pStyle w:val="JENUIListaVietasCont"/>
        <w:numPr>
          <w:ilvl w:val="0"/>
          <w:numId w:val="0"/>
        </w:numPr>
      </w:pPr>
      <w:r w:rsidRPr="00252C79">
        <w:t>Si comparamos los valores reales con las predicciones hechas por los</w:t>
      </w:r>
      <w:r w:rsidR="00FD6187" w:rsidRPr="00252C79">
        <w:t xml:space="preserve"> algoritmos </w:t>
      </w:r>
      <w:r w:rsidRPr="00252C79">
        <w:t>de</w:t>
      </w:r>
      <w:r w:rsidR="00FD6187" w:rsidRPr="00252C79">
        <w:t xml:space="preserve"> clasificación</w:t>
      </w:r>
      <w:r w:rsidRPr="00252C79">
        <w:t xml:space="preserve"> utilizando la muestra de prueba, vemos que los porcentajes de verdaderos negativos y verdaderos positivos son muy similares:</w:t>
      </w:r>
    </w:p>
    <w:p w14:paraId="47F15203" w14:textId="77777777" w:rsidR="0073453F" w:rsidRPr="00252C79" w:rsidRDefault="0073453F" w:rsidP="00761091">
      <w:pPr>
        <w:pStyle w:val="JENUIListaVietasCont"/>
        <w:numPr>
          <w:ilvl w:val="0"/>
          <w:numId w:val="0"/>
        </w:numPr>
      </w:pPr>
    </w:p>
    <w:p w14:paraId="0ADA2F8F" w14:textId="27D25104" w:rsidR="00C62F88" w:rsidRPr="00252C79" w:rsidRDefault="00C62F88" w:rsidP="00761091">
      <w:pPr>
        <w:pStyle w:val="JENUIListaVietasCont"/>
        <w:ind w:left="397" w:hanging="142"/>
      </w:pPr>
      <w:r w:rsidRPr="00252C79">
        <w:t xml:space="preserve">el número de casos positivos clasificados correctamente (verdaderos positivos) </w:t>
      </w:r>
      <w:r w:rsidR="0083772A" w:rsidRPr="00252C79">
        <w:t>oscilan entre</w:t>
      </w:r>
      <w:r w:rsidRPr="00252C79">
        <w:t xml:space="preserve"> 60,38%, 65,50%, 66,49%</w:t>
      </w:r>
      <w:r w:rsidR="0083772A" w:rsidRPr="00252C79">
        <w:t xml:space="preserve"> respectivamente.</w:t>
      </w:r>
    </w:p>
    <w:p w14:paraId="6395F4B8" w14:textId="77777777" w:rsidR="00C62F88" w:rsidRPr="00252C79" w:rsidRDefault="00C62F88" w:rsidP="00761091">
      <w:pPr>
        <w:pStyle w:val="JENUIListaVietasCont"/>
        <w:numPr>
          <w:ilvl w:val="0"/>
          <w:numId w:val="0"/>
        </w:numPr>
      </w:pPr>
    </w:p>
    <w:p w14:paraId="4BE7FB04" w14:textId="42E35F78" w:rsidR="00FD6187" w:rsidRPr="00252C79" w:rsidRDefault="00FD6187" w:rsidP="00761091">
      <w:pPr>
        <w:pStyle w:val="JENUIListaVietasCont"/>
        <w:ind w:left="397" w:hanging="142"/>
      </w:pPr>
      <w:r w:rsidRPr="00252C79">
        <w:t>el número de casos negativos clasificados correctamente (verdaderos negativos)</w:t>
      </w:r>
      <w:r w:rsidR="00C62F88" w:rsidRPr="00252C79">
        <w:t xml:space="preserve"> </w:t>
      </w:r>
      <w:r w:rsidR="0083772A" w:rsidRPr="00252C79">
        <w:t>oscilan entre</w:t>
      </w:r>
      <w:r w:rsidR="00C62F88" w:rsidRPr="00252C79">
        <w:t xml:space="preserve"> 18,86%, 18,78%, 18,99%</w:t>
      </w:r>
      <w:r w:rsidR="0083772A" w:rsidRPr="00252C79">
        <w:t xml:space="preserve"> respectivamente.</w:t>
      </w:r>
    </w:p>
    <w:p w14:paraId="501CDA80" w14:textId="77777777" w:rsidR="00817709" w:rsidRPr="00252C79" w:rsidRDefault="00817709" w:rsidP="00817709">
      <w:pPr>
        <w:pStyle w:val="JENUIListaVietasCont"/>
        <w:numPr>
          <w:ilvl w:val="0"/>
          <w:numId w:val="0"/>
        </w:numPr>
      </w:pPr>
    </w:p>
    <w:p w14:paraId="7FBB450D" w14:textId="08C38548" w:rsidR="00BB465F" w:rsidRPr="00252C79" w:rsidRDefault="0083772A" w:rsidP="00761091">
      <w:pPr>
        <w:jc w:val="both"/>
        <w:rPr>
          <w:sz w:val="20"/>
        </w:rPr>
      </w:pPr>
      <w:r w:rsidRPr="00252C79">
        <w:rPr>
          <w:sz w:val="20"/>
        </w:rPr>
        <w:t>Sin embargo, vemos que las tasas de clasificación de predicción por el algoritmo de bosques aleatorios con respecto a los valores reales, es mucho mejor:</w:t>
      </w:r>
      <w:r w:rsidR="00FD6187" w:rsidRPr="00252C79">
        <w:rPr>
          <w:sz w:val="20"/>
        </w:rPr>
        <w:t xml:space="preserve"> </w:t>
      </w:r>
    </w:p>
    <w:p w14:paraId="7EF605C8" w14:textId="77777777" w:rsidR="00BB465F" w:rsidRPr="00252C79" w:rsidRDefault="00BB465F" w:rsidP="00761091">
      <w:pPr>
        <w:jc w:val="both"/>
        <w:rPr>
          <w:sz w:val="20"/>
        </w:rPr>
      </w:pPr>
    </w:p>
    <w:p w14:paraId="18B94394" w14:textId="208407FB" w:rsidR="0083772A" w:rsidRPr="00252C79" w:rsidRDefault="00360A62" w:rsidP="00761091">
      <w:pPr>
        <w:pStyle w:val="Listenabsatz"/>
        <w:numPr>
          <w:ilvl w:val="0"/>
          <w:numId w:val="145"/>
        </w:numPr>
        <w:jc w:val="both"/>
        <w:rPr>
          <w:sz w:val="20"/>
        </w:rPr>
      </w:pPr>
      <w:r w:rsidRPr="00252C79">
        <w:rPr>
          <w:sz w:val="20"/>
        </w:rPr>
        <w:t>Nú</w:t>
      </w:r>
      <w:r w:rsidR="0083772A" w:rsidRPr="00252C79">
        <w:rPr>
          <w:sz w:val="20"/>
        </w:rPr>
        <w:t>mero de casos positivos clasificados correctamente (verdaderos positivos) = 25,93%</w:t>
      </w:r>
    </w:p>
    <w:p w14:paraId="07EFF024" w14:textId="18ECB051" w:rsidR="00524E48" w:rsidRPr="00252C79" w:rsidRDefault="00360A62" w:rsidP="00761091">
      <w:pPr>
        <w:pStyle w:val="Listenabsatz"/>
        <w:numPr>
          <w:ilvl w:val="0"/>
          <w:numId w:val="145"/>
        </w:numPr>
        <w:jc w:val="both"/>
        <w:rPr>
          <w:sz w:val="20"/>
        </w:rPr>
      </w:pPr>
      <w:r w:rsidRPr="00252C79">
        <w:rPr>
          <w:sz w:val="20"/>
        </w:rPr>
        <w:lastRenderedPageBreak/>
        <w:t>N</w:t>
      </w:r>
      <w:r w:rsidR="0083772A" w:rsidRPr="00252C79">
        <w:rPr>
          <w:sz w:val="20"/>
        </w:rPr>
        <w:t>úmero de casos negativos clasificados correctamente (verdaderos negativos) = 74,07%</w:t>
      </w:r>
    </w:p>
    <w:p w14:paraId="697DF681" w14:textId="4A16B050" w:rsidR="00524E48" w:rsidRPr="00252C79" w:rsidRDefault="00524E48" w:rsidP="00761091">
      <w:pPr>
        <w:pStyle w:val="JENUITtulo1"/>
        <w:numPr>
          <w:ilvl w:val="0"/>
          <w:numId w:val="121"/>
        </w:numPr>
        <w:jc w:val="both"/>
      </w:pPr>
      <w:bookmarkStart w:id="45" w:name="_Toc145326865"/>
      <w:r w:rsidRPr="00252C79">
        <w:t>Conclusiones</w:t>
      </w:r>
      <w:bookmarkEnd w:id="45"/>
    </w:p>
    <w:p w14:paraId="6FA8490D" w14:textId="51F05FC3" w:rsidR="006B6DBB" w:rsidRPr="00252C79" w:rsidRDefault="006B6DBB" w:rsidP="00761091">
      <w:pPr>
        <w:jc w:val="both"/>
        <w:rPr>
          <w:sz w:val="20"/>
        </w:rPr>
      </w:pPr>
      <w:r w:rsidRPr="00252C79">
        <w:rPr>
          <w:sz w:val="20"/>
        </w:rPr>
        <w:t xml:space="preserve">Como el objetivo general de este trabajo es </w:t>
      </w:r>
      <w:r w:rsidRPr="00252C79">
        <w:rPr>
          <w:rFonts w:ascii="Times" w:hAnsi="Times"/>
          <w:kern w:val="0"/>
          <w:sz w:val="20"/>
          <w:lang w:eastAsia="en-US"/>
        </w:rPr>
        <w:t>analizar</w:t>
      </w:r>
      <w:r w:rsidR="003815B9" w:rsidRPr="00252C79">
        <w:rPr>
          <w:rFonts w:ascii="Times" w:hAnsi="Times"/>
          <w:kern w:val="0"/>
          <w:sz w:val="20"/>
          <w:lang w:eastAsia="en-US"/>
        </w:rPr>
        <w:t xml:space="preserve"> datos de transacciones de pago </w:t>
      </w:r>
      <w:r w:rsidRPr="00252C79">
        <w:rPr>
          <w:rFonts w:ascii="Times" w:hAnsi="Times"/>
          <w:kern w:val="0"/>
          <w:sz w:val="20"/>
          <w:lang w:eastAsia="en-US"/>
        </w:rPr>
        <w:t>con tarjetas de crédito</w:t>
      </w:r>
      <w:r w:rsidR="003815B9" w:rsidRPr="00252C79">
        <w:rPr>
          <w:rFonts w:ascii="Times" w:hAnsi="Times"/>
          <w:kern w:val="0"/>
          <w:sz w:val="20"/>
          <w:lang w:eastAsia="en-US"/>
        </w:rPr>
        <w:t>,</w:t>
      </w:r>
      <w:r w:rsidRPr="00252C79">
        <w:rPr>
          <w:rFonts w:ascii="Times" w:hAnsi="Times"/>
          <w:kern w:val="0"/>
          <w:sz w:val="20"/>
          <w:lang w:eastAsia="en-US"/>
        </w:rPr>
        <w:t xml:space="preserve"> </w:t>
      </w:r>
      <w:r w:rsidR="00BA7512" w:rsidRPr="00252C79">
        <w:rPr>
          <w:rFonts w:ascii="Times" w:hAnsi="Times"/>
          <w:kern w:val="0"/>
          <w:sz w:val="20"/>
          <w:lang w:eastAsia="en-US"/>
        </w:rPr>
        <w:t>aplicando</w:t>
      </w:r>
      <w:r w:rsidRPr="00252C79">
        <w:rPr>
          <w:rFonts w:ascii="Times" w:hAnsi="Times"/>
          <w:kern w:val="0"/>
          <w:sz w:val="20"/>
          <w:lang w:eastAsia="en-US"/>
        </w:rPr>
        <w:t xml:space="preserve"> una metodología </w:t>
      </w:r>
      <w:r w:rsidR="00BA7512" w:rsidRPr="00252C79">
        <w:rPr>
          <w:rFonts w:ascii="Times" w:hAnsi="Times"/>
          <w:kern w:val="0"/>
          <w:sz w:val="20"/>
          <w:lang w:eastAsia="en-US"/>
        </w:rPr>
        <w:t>con</w:t>
      </w:r>
      <w:r w:rsidRPr="00252C79">
        <w:rPr>
          <w:rFonts w:ascii="Times" w:hAnsi="Times"/>
          <w:kern w:val="0"/>
          <w:sz w:val="20"/>
          <w:lang w:eastAsia="en-US"/>
        </w:rPr>
        <w:t xml:space="preserve"> modelos </w:t>
      </w:r>
      <w:r w:rsidR="00BA7512" w:rsidRPr="00252C79">
        <w:rPr>
          <w:rFonts w:ascii="Times" w:hAnsi="Times"/>
          <w:kern w:val="0"/>
          <w:sz w:val="20"/>
          <w:lang w:eastAsia="en-US"/>
        </w:rPr>
        <w:t>de</w:t>
      </w:r>
      <w:r w:rsidRPr="00252C79">
        <w:rPr>
          <w:rFonts w:ascii="Times" w:hAnsi="Times"/>
          <w:kern w:val="0"/>
          <w:sz w:val="20"/>
          <w:lang w:eastAsia="en-US"/>
        </w:rPr>
        <w:t xml:space="preserve"> clasifica</w:t>
      </w:r>
      <w:r w:rsidR="00BA7512" w:rsidRPr="00252C79">
        <w:rPr>
          <w:rFonts w:ascii="Times" w:hAnsi="Times"/>
          <w:kern w:val="0"/>
          <w:sz w:val="20"/>
          <w:lang w:eastAsia="en-US"/>
        </w:rPr>
        <w:t>ción</w:t>
      </w:r>
      <w:r w:rsidR="003815B9" w:rsidRPr="00252C79">
        <w:rPr>
          <w:rFonts w:ascii="Times" w:hAnsi="Times"/>
          <w:kern w:val="0"/>
          <w:sz w:val="20"/>
          <w:lang w:eastAsia="en-US"/>
        </w:rPr>
        <w:t>;</w:t>
      </w:r>
      <w:r w:rsidR="00BA7512" w:rsidRPr="00252C79">
        <w:rPr>
          <w:rFonts w:ascii="Times" w:hAnsi="Times"/>
          <w:kern w:val="0"/>
          <w:sz w:val="20"/>
          <w:lang w:eastAsia="en-US"/>
        </w:rPr>
        <w:t xml:space="preserve"> he comprobado </w:t>
      </w:r>
      <w:r w:rsidR="00252C79" w:rsidRPr="00252C79">
        <w:rPr>
          <w:rFonts w:ascii="Times" w:hAnsi="Times"/>
          <w:kern w:val="0"/>
          <w:sz w:val="20"/>
          <w:lang w:eastAsia="en-US"/>
        </w:rPr>
        <w:t>cómo</w:t>
      </w:r>
      <w:r w:rsidR="00BA7512" w:rsidRPr="00252C79">
        <w:rPr>
          <w:rFonts w:ascii="Times" w:hAnsi="Times"/>
          <w:kern w:val="0"/>
          <w:sz w:val="20"/>
          <w:lang w:eastAsia="en-US"/>
        </w:rPr>
        <w:t xml:space="preserve"> funcionan los algoritmos de clasificación y medido su eficiencia </w:t>
      </w:r>
      <w:r w:rsidR="003815B9" w:rsidRPr="00252C79">
        <w:rPr>
          <w:rFonts w:ascii="Times" w:hAnsi="Times"/>
          <w:kern w:val="0"/>
          <w:sz w:val="20"/>
          <w:lang w:eastAsia="en-US"/>
        </w:rPr>
        <w:t xml:space="preserve">en cada modelo de predicción obtenido </w:t>
      </w:r>
      <w:r w:rsidR="00BA7512" w:rsidRPr="00252C79">
        <w:rPr>
          <w:rFonts w:ascii="Times" w:hAnsi="Times"/>
          <w:kern w:val="0"/>
          <w:sz w:val="20"/>
          <w:lang w:eastAsia="en-US"/>
        </w:rPr>
        <w:t>(regresión logística, KNN, árboles de decisión, bosques aleatorios)</w:t>
      </w:r>
    </w:p>
    <w:p w14:paraId="03468240" w14:textId="77777777" w:rsidR="006B6DBB" w:rsidRPr="00252C79" w:rsidRDefault="006B6DBB" w:rsidP="00761091">
      <w:pPr>
        <w:jc w:val="both"/>
        <w:rPr>
          <w:sz w:val="20"/>
        </w:rPr>
      </w:pPr>
    </w:p>
    <w:p w14:paraId="3ED5553F" w14:textId="0D79973D" w:rsidR="00524E48" w:rsidRPr="00252C79" w:rsidRDefault="00285F90" w:rsidP="00761091">
      <w:pPr>
        <w:jc w:val="both"/>
        <w:rPr>
          <w:sz w:val="20"/>
        </w:rPr>
      </w:pPr>
      <w:r w:rsidRPr="00252C79">
        <w:rPr>
          <w:sz w:val="20"/>
        </w:rPr>
        <w:t xml:space="preserve">El hecho de que los porcentajes de eficiencia en la predicción son muy aproximados entre los algoritmos, </w:t>
      </w:r>
      <w:r w:rsidR="003815B9" w:rsidRPr="00252C79">
        <w:rPr>
          <w:sz w:val="20"/>
        </w:rPr>
        <w:t>-es en mi opinión-</w:t>
      </w:r>
      <w:r w:rsidRPr="00252C79">
        <w:rPr>
          <w:sz w:val="20"/>
        </w:rPr>
        <w:t xml:space="preserve"> un indic</w:t>
      </w:r>
      <w:r w:rsidR="003815B9" w:rsidRPr="00252C79">
        <w:rPr>
          <w:sz w:val="20"/>
        </w:rPr>
        <w:t>io</w:t>
      </w:r>
      <w:r w:rsidRPr="00252C79">
        <w:rPr>
          <w:sz w:val="20"/>
        </w:rPr>
        <w:t xml:space="preserve"> de que los modelos de predicción son consistentes. </w:t>
      </w:r>
    </w:p>
    <w:p w14:paraId="27E9E147" w14:textId="77777777" w:rsidR="00524E48" w:rsidRPr="00252C79" w:rsidRDefault="00524E48" w:rsidP="00761091">
      <w:pPr>
        <w:jc w:val="both"/>
        <w:rPr>
          <w:sz w:val="20"/>
        </w:rPr>
      </w:pPr>
    </w:p>
    <w:p w14:paraId="35931345" w14:textId="182AD333" w:rsidR="00524E48" w:rsidRPr="00252C79" w:rsidRDefault="00285F90" w:rsidP="00761091">
      <w:pPr>
        <w:jc w:val="both"/>
        <w:rPr>
          <w:sz w:val="20"/>
        </w:rPr>
      </w:pPr>
      <w:r w:rsidRPr="00252C79">
        <w:rPr>
          <w:sz w:val="20"/>
        </w:rPr>
        <w:t>Asimismo, el hecho de que los porcentajes de clasificación de verdaderos positivos y verdaderos negativos s</w:t>
      </w:r>
      <w:r w:rsidR="009127B6" w:rsidRPr="00252C79">
        <w:rPr>
          <w:sz w:val="20"/>
        </w:rPr>
        <w:t>ean muy aproximados</w:t>
      </w:r>
      <w:r w:rsidRPr="00252C79">
        <w:rPr>
          <w:sz w:val="20"/>
        </w:rPr>
        <w:t xml:space="preserve">, </w:t>
      </w:r>
      <w:r w:rsidR="003815B9" w:rsidRPr="00252C79">
        <w:rPr>
          <w:sz w:val="20"/>
        </w:rPr>
        <w:t xml:space="preserve">también reflejan </w:t>
      </w:r>
      <w:r w:rsidRPr="00252C79">
        <w:rPr>
          <w:sz w:val="20"/>
        </w:rPr>
        <w:t>de que los modelos de predicción son consistentes</w:t>
      </w:r>
      <w:r w:rsidR="009127B6" w:rsidRPr="00252C79">
        <w:rPr>
          <w:sz w:val="20"/>
        </w:rPr>
        <w:t xml:space="preserve"> y eficientes.</w:t>
      </w:r>
      <w:r w:rsidRPr="00252C79">
        <w:rPr>
          <w:sz w:val="20"/>
        </w:rPr>
        <w:t xml:space="preserve"> Siendo el modelo predicción de bosques aleatorios </w:t>
      </w:r>
      <w:r w:rsidR="003815B9" w:rsidRPr="00252C79">
        <w:rPr>
          <w:sz w:val="20"/>
        </w:rPr>
        <w:t xml:space="preserve">el </w:t>
      </w:r>
      <w:r w:rsidRPr="00252C79">
        <w:rPr>
          <w:sz w:val="20"/>
        </w:rPr>
        <w:t>más preciso.</w:t>
      </w:r>
    </w:p>
    <w:p w14:paraId="0BA59B60" w14:textId="10F7336D" w:rsidR="00285F90" w:rsidRPr="00252C79" w:rsidRDefault="00285F90" w:rsidP="00761091">
      <w:pPr>
        <w:jc w:val="both"/>
        <w:rPr>
          <w:sz w:val="20"/>
        </w:rPr>
      </w:pPr>
    </w:p>
    <w:p w14:paraId="06B0E72C" w14:textId="58076F84" w:rsidR="009127B6" w:rsidRPr="00252C79" w:rsidRDefault="00285F90" w:rsidP="00761091">
      <w:pPr>
        <w:jc w:val="both"/>
        <w:rPr>
          <w:sz w:val="20"/>
        </w:rPr>
      </w:pPr>
      <w:r w:rsidRPr="00252C79">
        <w:rPr>
          <w:sz w:val="20"/>
        </w:rPr>
        <w:t>En función de los resultados obtenidos</w:t>
      </w:r>
      <w:r w:rsidR="009127B6" w:rsidRPr="00252C79">
        <w:rPr>
          <w:sz w:val="20"/>
        </w:rPr>
        <w:t>, po</w:t>
      </w:r>
      <w:r w:rsidRPr="00252C79">
        <w:rPr>
          <w:sz w:val="20"/>
        </w:rPr>
        <w:t xml:space="preserve">demos intuir que los </w:t>
      </w:r>
      <w:r w:rsidR="009127B6" w:rsidRPr="00252C79">
        <w:rPr>
          <w:sz w:val="20"/>
        </w:rPr>
        <w:t>métodos</w:t>
      </w:r>
      <w:r w:rsidRPr="00252C79">
        <w:rPr>
          <w:sz w:val="20"/>
        </w:rPr>
        <w:t xml:space="preserve"> de regresión logística, K-vecinos más próximos, árboles de decisión y bosques aleatorios son algoritmos </w:t>
      </w:r>
      <w:r w:rsidR="009127B6" w:rsidRPr="00252C79">
        <w:rPr>
          <w:sz w:val="20"/>
        </w:rPr>
        <w:t xml:space="preserve">óptimos para </w:t>
      </w:r>
      <w:r w:rsidRPr="00252C79">
        <w:rPr>
          <w:sz w:val="20"/>
        </w:rPr>
        <w:t>clasifica</w:t>
      </w:r>
      <w:r w:rsidR="009127B6" w:rsidRPr="00252C79">
        <w:rPr>
          <w:sz w:val="20"/>
        </w:rPr>
        <w:t>r las observaciones (transacciones de pago con tarjeta de crédito) en fraudulentas y no fraudulentas.</w:t>
      </w:r>
    </w:p>
    <w:p w14:paraId="14882BF2" w14:textId="331B5EB5" w:rsidR="00D2394C" w:rsidRPr="00252C79" w:rsidRDefault="00761091" w:rsidP="00D2394C">
      <w:pPr>
        <w:pStyle w:val="JENUITtulo1"/>
        <w:numPr>
          <w:ilvl w:val="0"/>
          <w:numId w:val="121"/>
        </w:numPr>
      </w:pPr>
      <w:bookmarkStart w:id="46" w:name="_Toc145326866"/>
      <w:r w:rsidRPr="00252C79">
        <w:t>Referencias</w:t>
      </w:r>
      <w:bookmarkEnd w:id="46"/>
    </w:p>
    <w:p w14:paraId="1C16E9AB" w14:textId="2F4DF4E7" w:rsidR="00816CF4" w:rsidRPr="00252C79" w:rsidRDefault="00816CF4" w:rsidP="00761091">
      <w:pPr>
        <w:pStyle w:val="JENUIReferencias"/>
        <w:numPr>
          <w:ilvl w:val="0"/>
          <w:numId w:val="0"/>
        </w:numPr>
        <w:ind w:left="37"/>
      </w:pPr>
      <w:r w:rsidRPr="00252C79">
        <w:t>[</w:t>
      </w:r>
      <w:r w:rsidR="007E5769" w:rsidRPr="00252C79">
        <w:t>1</w:t>
      </w:r>
      <w:r w:rsidRPr="00252C79">
        <w:t xml:space="preserve">] Informe 2022 </w:t>
      </w:r>
      <w:proofErr w:type="spellStart"/>
      <w:r w:rsidRPr="00252C79">
        <w:t>Payment</w:t>
      </w:r>
      <w:proofErr w:type="spellEnd"/>
      <w:r w:rsidRPr="00252C79">
        <w:t xml:space="preserve"> </w:t>
      </w:r>
      <w:proofErr w:type="spellStart"/>
      <w:r w:rsidRPr="00252C79">
        <w:t>Threats</w:t>
      </w:r>
      <w:proofErr w:type="spellEnd"/>
      <w:r w:rsidRPr="00252C79">
        <w:t xml:space="preserve"> and </w:t>
      </w:r>
      <w:proofErr w:type="spellStart"/>
      <w:r w:rsidRPr="00252C79">
        <w:t>Fraud</w:t>
      </w:r>
      <w:proofErr w:type="spellEnd"/>
      <w:r w:rsidRPr="00252C79">
        <w:t xml:space="preserve"> </w:t>
      </w:r>
      <w:proofErr w:type="spellStart"/>
      <w:r w:rsidRPr="00252C79">
        <w:t>Trends</w:t>
      </w:r>
      <w:proofErr w:type="spellEnd"/>
      <w:r w:rsidRPr="00252C79">
        <w:t xml:space="preserve"> </w:t>
      </w:r>
      <w:proofErr w:type="spellStart"/>
      <w:r w:rsidRPr="00252C79">
        <w:t>Report</w:t>
      </w:r>
      <w:proofErr w:type="spellEnd"/>
      <w:r w:rsidRPr="00252C79">
        <w:t xml:space="preserve"> (23.11.2022) publicado por el </w:t>
      </w:r>
      <w:proofErr w:type="spellStart"/>
      <w:r w:rsidRPr="00252C79">
        <w:t>European</w:t>
      </w:r>
      <w:proofErr w:type="spellEnd"/>
      <w:r w:rsidRPr="00252C79">
        <w:t xml:space="preserve"> </w:t>
      </w:r>
      <w:proofErr w:type="spellStart"/>
      <w:r w:rsidRPr="00252C79">
        <w:t>Payments</w:t>
      </w:r>
      <w:proofErr w:type="spellEnd"/>
      <w:r w:rsidRPr="00252C79">
        <w:t xml:space="preserve"> Council.</w:t>
      </w:r>
      <w:r w:rsidR="001047EE" w:rsidRPr="00252C79">
        <w:t xml:space="preserve"> </w:t>
      </w:r>
      <w:sdt>
        <w:sdtPr>
          <w:id w:val="-1181357267"/>
          <w:citation/>
        </w:sdtPr>
        <w:sdtContent>
          <w:r w:rsidR="001047EE" w:rsidRPr="00252C79">
            <w:fldChar w:fldCharType="begin"/>
          </w:r>
          <w:r w:rsidR="001047EE" w:rsidRPr="00252C79">
            <w:instrText xml:space="preserve"> CITATION htt1 \l 1031 </w:instrText>
          </w:r>
          <w:r w:rsidR="001047EE" w:rsidRPr="00252C79">
            <w:fldChar w:fldCharType="separate"/>
          </w:r>
          <w:r w:rsidR="001047EE" w:rsidRPr="00252C79">
            <w:rPr>
              <w:noProof/>
            </w:rPr>
            <w:t>(htt1)</w:t>
          </w:r>
          <w:r w:rsidR="001047EE" w:rsidRPr="00252C79">
            <w:fldChar w:fldCharType="end"/>
          </w:r>
        </w:sdtContent>
      </w:sdt>
    </w:p>
    <w:p w14:paraId="360F0530" w14:textId="0C06ED10" w:rsidR="00816CF4" w:rsidRPr="00252C79" w:rsidRDefault="00816CF4" w:rsidP="00761091">
      <w:pPr>
        <w:pStyle w:val="JENUIReferencias"/>
        <w:numPr>
          <w:ilvl w:val="0"/>
          <w:numId w:val="0"/>
        </w:numPr>
        <w:ind w:left="37"/>
      </w:pPr>
      <w:r w:rsidRPr="00252C79">
        <w:t>[</w:t>
      </w:r>
      <w:r w:rsidR="007E5769" w:rsidRPr="00252C79">
        <w:t>2</w:t>
      </w:r>
      <w:r w:rsidRPr="00252C79">
        <w:t>]</w:t>
      </w:r>
      <w:r w:rsidR="00046EC7" w:rsidRPr="00252C79">
        <w:t xml:space="preserve"> [</w:t>
      </w:r>
      <w:r w:rsidR="00926FF9" w:rsidRPr="00252C79">
        <w:t>5</w:t>
      </w:r>
      <w:r w:rsidR="00046EC7" w:rsidRPr="00252C79">
        <w:t xml:space="preserve">] </w:t>
      </w:r>
      <w:r w:rsidR="00C80A57" w:rsidRPr="00252C79">
        <w:t>[]</w:t>
      </w:r>
      <w:proofErr w:type="spellStart"/>
      <w:r w:rsidRPr="00252C79">
        <w:t>Fraud</w:t>
      </w:r>
      <w:proofErr w:type="spellEnd"/>
      <w:r w:rsidRPr="00252C79">
        <w:t xml:space="preserve"> </w:t>
      </w:r>
      <w:proofErr w:type="spellStart"/>
      <w:r w:rsidRPr="00252C79">
        <w:t>Detection</w:t>
      </w:r>
      <w:proofErr w:type="spellEnd"/>
      <w:r w:rsidRPr="00252C79">
        <w:t xml:space="preserve"> in </w:t>
      </w:r>
      <w:proofErr w:type="spellStart"/>
      <w:r w:rsidRPr="00252C79">
        <w:t>Credit</w:t>
      </w:r>
      <w:proofErr w:type="spellEnd"/>
      <w:r w:rsidRPr="00252C79">
        <w:t xml:space="preserve"> </w:t>
      </w:r>
      <w:proofErr w:type="spellStart"/>
      <w:r w:rsidRPr="00252C79">
        <w:t>Cards</w:t>
      </w:r>
      <w:proofErr w:type="spellEnd"/>
      <w:r w:rsidRPr="00252C79">
        <w:t xml:space="preserve"> </w:t>
      </w:r>
      <w:proofErr w:type="spellStart"/>
      <w:r w:rsidRPr="00252C79">
        <w:t>using</w:t>
      </w:r>
      <w:proofErr w:type="spellEnd"/>
      <w:r w:rsidRPr="00252C79">
        <w:t xml:space="preserve"> </w:t>
      </w:r>
      <w:proofErr w:type="spellStart"/>
      <w:r w:rsidRPr="00252C79">
        <w:t>Logistic</w:t>
      </w:r>
      <w:proofErr w:type="spellEnd"/>
      <w:r w:rsidRPr="00252C79">
        <w:t xml:space="preserve"> </w:t>
      </w:r>
      <w:proofErr w:type="spellStart"/>
      <w:r w:rsidRPr="00252C79">
        <w:t>Regression</w:t>
      </w:r>
      <w:proofErr w:type="spellEnd"/>
      <w:r w:rsidRPr="00252C79">
        <w:t xml:space="preserve"> (2020), autores </w:t>
      </w:r>
      <w:hyperlink r:id="rId36" w:history="1">
        <w:r w:rsidRPr="00252C79">
          <w:t xml:space="preserve">Hala Z </w:t>
        </w:r>
        <w:proofErr w:type="spellStart"/>
        <w:r w:rsidRPr="00252C79">
          <w:t>Alenzi</w:t>
        </w:r>
        <w:proofErr w:type="spellEnd"/>
      </w:hyperlink>
      <w:r w:rsidRPr="00252C79">
        <w:t xml:space="preserve">, </w:t>
      </w:r>
      <w:hyperlink r:id="rId37" w:history="1">
        <w:proofErr w:type="spellStart"/>
        <w:r w:rsidRPr="00252C79">
          <w:t>Nojood</w:t>
        </w:r>
        <w:proofErr w:type="spellEnd"/>
        <w:r w:rsidRPr="00252C79">
          <w:t xml:space="preserve"> O. </w:t>
        </w:r>
        <w:proofErr w:type="spellStart"/>
        <w:r w:rsidRPr="00252C79">
          <w:t>Aljehane</w:t>
        </w:r>
        <w:proofErr w:type="spellEnd"/>
      </w:hyperlink>
      <w:r w:rsidR="00E544A7" w:rsidRPr="00252C79">
        <w:t xml:space="preserve"> </w:t>
      </w:r>
      <w:sdt>
        <w:sdtPr>
          <w:id w:val="-1561781227"/>
          <w:citation/>
        </w:sdtPr>
        <w:sdtContent>
          <w:r w:rsidR="00E544A7" w:rsidRPr="00252C79">
            <w:fldChar w:fldCharType="begin"/>
          </w:r>
          <w:r w:rsidR="00E544A7" w:rsidRPr="00252C79">
            <w:instrText xml:space="preserve"> CITATION htt2 \l 1031 </w:instrText>
          </w:r>
          <w:r w:rsidR="00E544A7" w:rsidRPr="00252C79">
            <w:fldChar w:fldCharType="separate"/>
          </w:r>
          <w:r w:rsidR="00E544A7" w:rsidRPr="00252C79">
            <w:rPr>
              <w:noProof/>
            </w:rPr>
            <w:t>(htt2)</w:t>
          </w:r>
          <w:r w:rsidR="00E544A7" w:rsidRPr="00252C79">
            <w:fldChar w:fldCharType="end"/>
          </w:r>
        </w:sdtContent>
      </w:sdt>
    </w:p>
    <w:p w14:paraId="1C107EBB" w14:textId="2BC51FF0" w:rsidR="007E591E" w:rsidRPr="00252C79" w:rsidRDefault="004725E4" w:rsidP="00761091">
      <w:pPr>
        <w:pStyle w:val="Funotentext"/>
        <w:jc w:val="both"/>
        <w:rPr>
          <w:sz w:val="20"/>
        </w:rPr>
      </w:pPr>
      <w:r w:rsidRPr="00252C79">
        <w:rPr>
          <w:sz w:val="20"/>
        </w:rPr>
        <w:t>[</w:t>
      </w:r>
      <w:r w:rsidR="007E5769" w:rsidRPr="00252C79">
        <w:rPr>
          <w:sz w:val="20"/>
        </w:rPr>
        <w:t>3</w:t>
      </w:r>
      <w:r w:rsidRPr="00252C79">
        <w:rPr>
          <w:sz w:val="20"/>
        </w:rPr>
        <w:t>]</w:t>
      </w:r>
      <w:r w:rsidR="0079392A" w:rsidRPr="00252C79">
        <w:rPr>
          <w:sz w:val="20"/>
        </w:rPr>
        <w:t xml:space="preserve"> [</w:t>
      </w:r>
      <w:r w:rsidR="007E5769" w:rsidRPr="00252C79">
        <w:rPr>
          <w:sz w:val="20"/>
        </w:rPr>
        <w:t>4</w:t>
      </w:r>
      <w:r w:rsidR="0079392A" w:rsidRPr="00252C79">
        <w:rPr>
          <w:sz w:val="20"/>
        </w:rPr>
        <w:t xml:space="preserve">] </w:t>
      </w:r>
      <w:r w:rsidR="007E591E" w:rsidRPr="00252C79">
        <w:rPr>
          <w:sz w:val="20"/>
        </w:rPr>
        <w:t xml:space="preserve">A </w:t>
      </w:r>
      <w:proofErr w:type="spellStart"/>
      <w:r w:rsidR="007E591E" w:rsidRPr="00252C79">
        <w:rPr>
          <w:sz w:val="20"/>
        </w:rPr>
        <w:t>Review</w:t>
      </w:r>
      <w:proofErr w:type="spellEnd"/>
      <w:r w:rsidR="007E591E" w:rsidRPr="00252C79">
        <w:rPr>
          <w:sz w:val="20"/>
        </w:rPr>
        <w:t xml:space="preserve"> </w:t>
      </w:r>
      <w:proofErr w:type="spellStart"/>
      <w:r w:rsidR="007E591E" w:rsidRPr="00252C79">
        <w:rPr>
          <w:sz w:val="20"/>
        </w:rPr>
        <w:t>on</w:t>
      </w:r>
      <w:proofErr w:type="spellEnd"/>
      <w:r w:rsidR="007E591E" w:rsidRPr="00252C79">
        <w:rPr>
          <w:sz w:val="20"/>
        </w:rPr>
        <w:t xml:space="preserve"> </w:t>
      </w:r>
      <w:proofErr w:type="spellStart"/>
      <w:r w:rsidR="007E591E" w:rsidRPr="00252C79">
        <w:rPr>
          <w:sz w:val="20"/>
        </w:rPr>
        <w:t>Credit</w:t>
      </w:r>
      <w:proofErr w:type="spellEnd"/>
      <w:r w:rsidR="007E591E" w:rsidRPr="00252C79">
        <w:rPr>
          <w:sz w:val="20"/>
        </w:rPr>
        <w:t xml:space="preserve"> </w:t>
      </w:r>
      <w:proofErr w:type="spellStart"/>
      <w:r w:rsidR="007E591E" w:rsidRPr="00252C79">
        <w:rPr>
          <w:sz w:val="20"/>
        </w:rPr>
        <w:t>Card</w:t>
      </w:r>
      <w:proofErr w:type="spellEnd"/>
      <w:r w:rsidR="007E591E" w:rsidRPr="00252C79">
        <w:rPr>
          <w:sz w:val="20"/>
        </w:rPr>
        <w:t xml:space="preserve"> </w:t>
      </w:r>
      <w:proofErr w:type="spellStart"/>
      <w:r w:rsidR="007E591E" w:rsidRPr="00252C79">
        <w:rPr>
          <w:sz w:val="20"/>
        </w:rPr>
        <w:t>Fraud</w:t>
      </w:r>
      <w:proofErr w:type="spellEnd"/>
      <w:r w:rsidR="007E591E" w:rsidRPr="00252C79">
        <w:rPr>
          <w:sz w:val="20"/>
        </w:rPr>
        <w:t xml:space="preserve"> </w:t>
      </w:r>
      <w:proofErr w:type="spellStart"/>
      <w:r w:rsidR="007E591E" w:rsidRPr="00252C79">
        <w:rPr>
          <w:sz w:val="20"/>
        </w:rPr>
        <w:t>Detection</w:t>
      </w:r>
      <w:proofErr w:type="spellEnd"/>
      <w:r w:rsidR="007E591E" w:rsidRPr="00252C79">
        <w:rPr>
          <w:sz w:val="20"/>
        </w:rPr>
        <w:t xml:space="preserve"> </w:t>
      </w:r>
      <w:proofErr w:type="spellStart"/>
      <w:r w:rsidR="007E591E" w:rsidRPr="00252C79">
        <w:rPr>
          <w:sz w:val="20"/>
        </w:rPr>
        <w:t>using</w:t>
      </w:r>
      <w:proofErr w:type="spellEnd"/>
      <w:r w:rsidR="007E591E" w:rsidRPr="00252C79">
        <w:rPr>
          <w:sz w:val="20"/>
        </w:rPr>
        <w:t xml:space="preserve"> Machine </w:t>
      </w:r>
      <w:proofErr w:type="spellStart"/>
      <w:r w:rsidR="007E591E" w:rsidRPr="00252C79">
        <w:rPr>
          <w:sz w:val="20"/>
        </w:rPr>
        <w:t>Learning</w:t>
      </w:r>
      <w:proofErr w:type="spellEnd"/>
      <w:r w:rsidR="0079392A" w:rsidRPr="00252C79">
        <w:rPr>
          <w:sz w:val="20"/>
        </w:rPr>
        <w:t xml:space="preserve"> (</w:t>
      </w:r>
      <w:proofErr w:type="spellStart"/>
      <w:r w:rsidR="00037384" w:rsidRPr="00252C79">
        <w:rPr>
          <w:sz w:val="20"/>
        </w:rPr>
        <w:t>October</w:t>
      </w:r>
      <w:proofErr w:type="spellEnd"/>
      <w:r w:rsidR="00037384" w:rsidRPr="00252C79">
        <w:rPr>
          <w:sz w:val="20"/>
        </w:rPr>
        <w:t xml:space="preserve"> 2019). </w:t>
      </w:r>
      <w:r w:rsidR="0079392A" w:rsidRPr="00252C79">
        <w:rPr>
          <w:sz w:val="20"/>
        </w:rPr>
        <w:t xml:space="preserve">International </w:t>
      </w:r>
      <w:proofErr w:type="spellStart"/>
      <w:r w:rsidR="0079392A" w:rsidRPr="00252C79">
        <w:rPr>
          <w:sz w:val="20"/>
        </w:rPr>
        <w:t>Journal</w:t>
      </w:r>
      <w:proofErr w:type="spellEnd"/>
      <w:r w:rsidR="0079392A" w:rsidRPr="00252C79">
        <w:rPr>
          <w:sz w:val="20"/>
        </w:rPr>
        <w:t xml:space="preserve"> </w:t>
      </w:r>
      <w:proofErr w:type="spellStart"/>
      <w:r w:rsidR="0079392A" w:rsidRPr="00252C79">
        <w:rPr>
          <w:sz w:val="20"/>
        </w:rPr>
        <w:t>of</w:t>
      </w:r>
      <w:proofErr w:type="spellEnd"/>
      <w:r w:rsidR="0079392A" w:rsidRPr="00252C79">
        <w:rPr>
          <w:sz w:val="20"/>
        </w:rPr>
        <w:t xml:space="preserve"> </w:t>
      </w:r>
      <w:proofErr w:type="spellStart"/>
      <w:r w:rsidR="0079392A" w:rsidRPr="00252C79">
        <w:rPr>
          <w:sz w:val="20"/>
        </w:rPr>
        <w:t>scientific</w:t>
      </w:r>
      <w:proofErr w:type="spellEnd"/>
      <w:r w:rsidR="0079392A" w:rsidRPr="00252C79">
        <w:rPr>
          <w:sz w:val="20"/>
        </w:rPr>
        <w:t xml:space="preserve"> &amp; </w:t>
      </w:r>
      <w:proofErr w:type="spellStart"/>
      <w:r w:rsidR="0079392A" w:rsidRPr="00252C79">
        <w:rPr>
          <w:sz w:val="20"/>
        </w:rPr>
        <w:t>technology</w:t>
      </w:r>
      <w:proofErr w:type="spellEnd"/>
      <w:r w:rsidR="0079392A" w:rsidRPr="00252C79">
        <w:rPr>
          <w:sz w:val="20"/>
        </w:rPr>
        <w:t xml:space="preserve"> </w:t>
      </w:r>
      <w:proofErr w:type="spellStart"/>
      <w:r w:rsidR="0079392A" w:rsidRPr="00252C79">
        <w:rPr>
          <w:sz w:val="20"/>
        </w:rPr>
        <w:t>research</w:t>
      </w:r>
      <w:proofErr w:type="spellEnd"/>
      <w:r w:rsidR="0079392A" w:rsidRPr="00252C79">
        <w:rPr>
          <w:sz w:val="20"/>
        </w:rPr>
        <w:t xml:space="preserve"> </w:t>
      </w:r>
      <w:sdt>
        <w:sdtPr>
          <w:rPr>
            <w:sz w:val="20"/>
          </w:rPr>
          <w:id w:val="1314997058"/>
          <w:citation/>
        </w:sdtPr>
        <w:sdtContent>
          <w:r w:rsidR="0079392A" w:rsidRPr="00252C79">
            <w:rPr>
              <w:sz w:val="20"/>
            </w:rPr>
            <w:fldChar w:fldCharType="begin"/>
          </w:r>
          <w:r w:rsidR="0079392A" w:rsidRPr="00252C79">
            <w:rPr>
              <w:sz w:val="20"/>
            </w:rPr>
            <w:instrText xml:space="preserve"> CITATION htt3 \l 1031 </w:instrText>
          </w:r>
          <w:r w:rsidR="0079392A" w:rsidRPr="00252C79">
            <w:rPr>
              <w:sz w:val="20"/>
            </w:rPr>
            <w:fldChar w:fldCharType="separate"/>
          </w:r>
          <w:r w:rsidR="0079392A" w:rsidRPr="00252C79">
            <w:rPr>
              <w:noProof/>
              <w:sz w:val="20"/>
            </w:rPr>
            <w:t>(htt3)</w:t>
          </w:r>
          <w:r w:rsidR="0079392A" w:rsidRPr="00252C79">
            <w:rPr>
              <w:sz w:val="20"/>
            </w:rPr>
            <w:fldChar w:fldCharType="end"/>
          </w:r>
        </w:sdtContent>
      </w:sdt>
    </w:p>
    <w:p w14:paraId="775963A1" w14:textId="1B29895A" w:rsidR="00C023CC" w:rsidRPr="00252C79" w:rsidRDefault="00A54D14" w:rsidP="00761091">
      <w:pPr>
        <w:pStyle w:val="Funotentext"/>
        <w:jc w:val="both"/>
        <w:rPr>
          <w:sz w:val="20"/>
        </w:rPr>
      </w:pPr>
      <w:r w:rsidRPr="00252C79">
        <w:rPr>
          <w:sz w:val="20"/>
        </w:rPr>
        <w:t>[</w:t>
      </w:r>
      <w:r w:rsidR="00BD32DA" w:rsidRPr="00252C79">
        <w:rPr>
          <w:sz w:val="20"/>
        </w:rPr>
        <w:t>6</w:t>
      </w:r>
      <w:r w:rsidRPr="00252C79">
        <w:rPr>
          <w:sz w:val="20"/>
        </w:rPr>
        <w:t>]</w:t>
      </w:r>
      <w:r w:rsidR="00C023CC" w:rsidRPr="00252C79">
        <w:rPr>
          <w:sz w:val="20"/>
        </w:rPr>
        <w:t xml:space="preserve"> </w:t>
      </w:r>
      <w:proofErr w:type="spellStart"/>
      <w:r w:rsidRPr="00252C79">
        <w:rPr>
          <w:sz w:val="20"/>
        </w:rPr>
        <w:t>Fraud</w:t>
      </w:r>
      <w:proofErr w:type="spellEnd"/>
      <w:r w:rsidRPr="00252C79">
        <w:rPr>
          <w:sz w:val="20"/>
        </w:rPr>
        <w:t xml:space="preserve"> </w:t>
      </w:r>
      <w:proofErr w:type="spellStart"/>
      <w:r w:rsidRPr="00252C79">
        <w:rPr>
          <w:sz w:val="20"/>
        </w:rPr>
        <w:t>Detection</w:t>
      </w:r>
      <w:proofErr w:type="spellEnd"/>
      <w:r w:rsidRPr="00252C79">
        <w:rPr>
          <w:sz w:val="20"/>
        </w:rPr>
        <w:t xml:space="preserve"> </w:t>
      </w:r>
      <w:proofErr w:type="spellStart"/>
      <w:r w:rsidRPr="00252C79">
        <w:rPr>
          <w:sz w:val="20"/>
        </w:rPr>
        <w:t>of</w:t>
      </w:r>
      <w:proofErr w:type="spellEnd"/>
      <w:r w:rsidRPr="00252C79">
        <w:rPr>
          <w:sz w:val="20"/>
        </w:rPr>
        <w:t xml:space="preserve"> </w:t>
      </w:r>
      <w:proofErr w:type="spellStart"/>
      <w:r w:rsidRPr="00252C79">
        <w:rPr>
          <w:sz w:val="20"/>
        </w:rPr>
        <w:t>Credit</w:t>
      </w:r>
      <w:proofErr w:type="spellEnd"/>
      <w:r w:rsidRPr="00252C79">
        <w:rPr>
          <w:sz w:val="20"/>
        </w:rPr>
        <w:t xml:space="preserve"> </w:t>
      </w:r>
      <w:proofErr w:type="spellStart"/>
      <w:r w:rsidRPr="00252C79">
        <w:rPr>
          <w:sz w:val="20"/>
        </w:rPr>
        <w:t>Card</w:t>
      </w:r>
      <w:proofErr w:type="spellEnd"/>
      <w:r w:rsidRPr="00252C79">
        <w:rPr>
          <w:sz w:val="20"/>
        </w:rPr>
        <w:t xml:space="preserve"> </w:t>
      </w:r>
      <w:proofErr w:type="spellStart"/>
      <w:r w:rsidRPr="00252C79">
        <w:rPr>
          <w:sz w:val="20"/>
        </w:rPr>
        <w:t>Using</w:t>
      </w:r>
      <w:proofErr w:type="spellEnd"/>
      <w:r w:rsidRPr="00252C79">
        <w:rPr>
          <w:sz w:val="20"/>
        </w:rPr>
        <w:t xml:space="preserve"> </w:t>
      </w:r>
      <w:proofErr w:type="spellStart"/>
      <w:r w:rsidRPr="00252C79">
        <w:rPr>
          <w:sz w:val="20"/>
        </w:rPr>
        <w:t>Logistic</w:t>
      </w:r>
      <w:proofErr w:type="spellEnd"/>
      <w:r w:rsidRPr="00252C79">
        <w:rPr>
          <w:sz w:val="20"/>
        </w:rPr>
        <w:t xml:space="preserve"> </w:t>
      </w:r>
      <w:proofErr w:type="spellStart"/>
      <w:r w:rsidRPr="00252C79">
        <w:rPr>
          <w:sz w:val="20"/>
        </w:rPr>
        <w:t>Regression</w:t>
      </w:r>
      <w:proofErr w:type="spellEnd"/>
      <w:r w:rsidR="00875E5F" w:rsidRPr="00252C79">
        <w:rPr>
          <w:sz w:val="20"/>
        </w:rPr>
        <w:t>. June 2022</w:t>
      </w:r>
      <w:r w:rsidRPr="00252C79">
        <w:rPr>
          <w:sz w:val="20"/>
        </w:rPr>
        <w:t xml:space="preserve"> (Mohammed Nasser </w:t>
      </w:r>
      <w:proofErr w:type="spellStart"/>
      <w:r w:rsidRPr="00252C79">
        <w:rPr>
          <w:sz w:val="20"/>
        </w:rPr>
        <w:t>Hussain</w:t>
      </w:r>
      <w:proofErr w:type="spellEnd"/>
      <w:r w:rsidRPr="00252C79">
        <w:rPr>
          <w:sz w:val="20"/>
        </w:rPr>
        <w:t xml:space="preserve">, </w:t>
      </w:r>
      <w:proofErr w:type="spellStart"/>
      <w:r w:rsidRPr="00252C79">
        <w:rPr>
          <w:sz w:val="20"/>
        </w:rPr>
        <w:t>Maram</w:t>
      </w:r>
      <w:proofErr w:type="spellEnd"/>
      <w:r w:rsidRPr="00252C79">
        <w:rPr>
          <w:sz w:val="20"/>
        </w:rPr>
        <w:t xml:space="preserve"> </w:t>
      </w:r>
      <w:proofErr w:type="spellStart"/>
      <w:r w:rsidRPr="00252C79">
        <w:rPr>
          <w:sz w:val="20"/>
        </w:rPr>
        <w:t>Sai</w:t>
      </w:r>
      <w:proofErr w:type="spellEnd"/>
      <w:r w:rsidRPr="00252C79">
        <w:rPr>
          <w:sz w:val="20"/>
        </w:rPr>
        <w:t xml:space="preserve"> </w:t>
      </w:r>
      <w:proofErr w:type="spellStart"/>
      <w:r w:rsidRPr="00252C79">
        <w:rPr>
          <w:sz w:val="20"/>
        </w:rPr>
        <w:t>Charan</w:t>
      </w:r>
      <w:proofErr w:type="spellEnd"/>
      <w:r w:rsidRPr="00252C79">
        <w:rPr>
          <w:sz w:val="20"/>
        </w:rPr>
        <w:t xml:space="preserve"> Reddy)</w:t>
      </w:r>
      <w:r w:rsidR="00C80A57" w:rsidRPr="00252C79">
        <w:rPr>
          <w:sz w:val="20"/>
        </w:rPr>
        <w:t xml:space="preserve">. </w:t>
      </w:r>
      <w:sdt>
        <w:sdtPr>
          <w:rPr>
            <w:sz w:val="20"/>
          </w:rPr>
          <w:id w:val="436031012"/>
          <w:citation/>
        </w:sdtPr>
        <w:sdtContent>
          <w:r w:rsidR="00C023CC" w:rsidRPr="00252C79">
            <w:rPr>
              <w:sz w:val="20"/>
            </w:rPr>
            <w:fldChar w:fldCharType="begin"/>
          </w:r>
          <w:r w:rsidR="00C023CC" w:rsidRPr="00252C79">
            <w:rPr>
              <w:sz w:val="20"/>
            </w:rPr>
            <w:instrText xml:space="preserve"> CITATION htt4 \l 1031 </w:instrText>
          </w:r>
          <w:r w:rsidR="00C023CC" w:rsidRPr="00252C79">
            <w:rPr>
              <w:sz w:val="20"/>
            </w:rPr>
            <w:fldChar w:fldCharType="separate"/>
          </w:r>
          <w:r w:rsidR="00C023CC" w:rsidRPr="00252C79">
            <w:rPr>
              <w:noProof/>
              <w:sz w:val="20"/>
            </w:rPr>
            <w:t>(htt4)</w:t>
          </w:r>
          <w:r w:rsidR="00C023CC" w:rsidRPr="00252C79">
            <w:rPr>
              <w:sz w:val="20"/>
            </w:rPr>
            <w:fldChar w:fldCharType="end"/>
          </w:r>
        </w:sdtContent>
      </w:sdt>
    </w:p>
    <w:p w14:paraId="3614BE6B" w14:textId="4ED8F321" w:rsidR="00E03D1B" w:rsidRPr="00252C79" w:rsidRDefault="00C023CC" w:rsidP="00761091">
      <w:pPr>
        <w:pStyle w:val="Funotentext"/>
        <w:jc w:val="both"/>
        <w:rPr>
          <w:sz w:val="20"/>
        </w:rPr>
      </w:pPr>
      <w:r w:rsidRPr="00252C79">
        <w:rPr>
          <w:sz w:val="20"/>
        </w:rPr>
        <w:t>[</w:t>
      </w:r>
      <w:r w:rsidR="00BD32DA" w:rsidRPr="00252C79">
        <w:rPr>
          <w:sz w:val="20"/>
        </w:rPr>
        <w:t>7</w:t>
      </w:r>
      <w:r w:rsidRPr="00252C79">
        <w:rPr>
          <w:sz w:val="20"/>
        </w:rPr>
        <w:t xml:space="preserve">] </w:t>
      </w:r>
      <w:proofErr w:type="spellStart"/>
      <w:r w:rsidR="00E03D1B" w:rsidRPr="00252C79">
        <w:rPr>
          <w:sz w:val="20"/>
        </w:rPr>
        <w:t>Payam</w:t>
      </w:r>
      <w:proofErr w:type="spellEnd"/>
      <w:r w:rsidR="00E03D1B" w:rsidRPr="00252C79">
        <w:rPr>
          <w:sz w:val="20"/>
        </w:rPr>
        <w:t xml:space="preserve"> </w:t>
      </w:r>
      <w:proofErr w:type="spellStart"/>
      <w:r w:rsidR="00E03D1B" w:rsidRPr="00252C79">
        <w:rPr>
          <w:sz w:val="20"/>
        </w:rPr>
        <w:t>Refaeilzadeh</w:t>
      </w:r>
      <w:proofErr w:type="spellEnd"/>
      <w:r w:rsidR="00E03D1B" w:rsidRPr="00252C79">
        <w:rPr>
          <w:sz w:val="20"/>
        </w:rPr>
        <w:t xml:space="preserve">, </w:t>
      </w:r>
      <w:proofErr w:type="spellStart"/>
      <w:r w:rsidR="00E03D1B" w:rsidRPr="00252C79">
        <w:rPr>
          <w:sz w:val="20"/>
        </w:rPr>
        <w:t>Lei</w:t>
      </w:r>
      <w:proofErr w:type="spellEnd"/>
      <w:r w:rsidR="00E03D1B" w:rsidRPr="00252C79">
        <w:rPr>
          <w:sz w:val="20"/>
        </w:rPr>
        <w:t xml:space="preserve"> Tang, </w:t>
      </w:r>
      <w:proofErr w:type="spellStart"/>
      <w:r w:rsidR="00E03D1B" w:rsidRPr="00252C79">
        <w:rPr>
          <w:sz w:val="20"/>
        </w:rPr>
        <w:t>Huan</w:t>
      </w:r>
      <w:proofErr w:type="spellEnd"/>
      <w:r w:rsidR="00E03D1B" w:rsidRPr="00252C79">
        <w:rPr>
          <w:sz w:val="20"/>
        </w:rPr>
        <w:t xml:space="preserve"> Lui: Cross-</w:t>
      </w:r>
      <w:proofErr w:type="spellStart"/>
      <w:r w:rsidR="00E03D1B" w:rsidRPr="00252C79">
        <w:rPr>
          <w:sz w:val="20"/>
        </w:rPr>
        <w:t>Validation</w:t>
      </w:r>
      <w:proofErr w:type="spellEnd"/>
      <w:r w:rsidR="00730E06" w:rsidRPr="00252C79">
        <w:rPr>
          <w:sz w:val="20"/>
        </w:rPr>
        <w:t xml:space="preserve">, 2009 </w:t>
      </w:r>
      <w:r w:rsidR="00E03D1B" w:rsidRPr="00252C79">
        <w:rPr>
          <w:sz w:val="20"/>
        </w:rPr>
        <w:t>(</w:t>
      </w:r>
      <w:proofErr w:type="spellStart"/>
      <w:r w:rsidR="00E03D1B" w:rsidRPr="00252C79">
        <w:rPr>
          <w:sz w:val="20"/>
        </w:rPr>
        <w:t>Arizon</w:t>
      </w:r>
      <w:proofErr w:type="spellEnd"/>
      <w:r w:rsidR="00E03D1B" w:rsidRPr="00252C79">
        <w:rPr>
          <w:sz w:val="20"/>
        </w:rPr>
        <w:t xml:space="preserve"> </w:t>
      </w:r>
      <w:proofErr w:type="spellStart"/>
      <w:r w:rsidR="00E03D1B" w:rsidRPr="00252C79">
        <w:rPr>
          <w:sz w:val="20"/>
        </w:rPr>
        <w:t>State</w:t>
      </w:r>
      <w:proofErr w:type="spellEnd"/>
      <w:r w:rsidR="00E03D1B" w:rsidRPr="00252C79">
        <w:rPr>
          <w:sz w:val="20"/>
        </w:rPr>
        <w:t xml:space="preserve"> </w:t>
      </w:r>
      <w:proofErr w:type="spellStart"/>
      <w:r w:rsidR="00E03D1B" w:rsidRPr="00252C79">
        <w:rPr>
          <w:sz w:val="20"/>
        </w:rPr>
        <w:t>University</w:t>
      </w:r>
      <w:proofErr w:type="spellEnd"/>
      <w:r w:rsidR="00D02050" w:rsidRPr="00252C79">
        <w:rPr>
          <w:sz w:val="20"/>
        </w:rPr>
        <w:t>)</w:t>
      </w:r>
      <w:r w:rsidR="00730E06" w:rsidRPr="00252C79">
        <w:rPr>
          <w:sz w:val="20"/>
        </w:rPr>
        <w:t xml:space="preserve"> </w:t>
      </w:r>
      <w:sdt>
        <w:sdtPr>
          <w:rPr>
            <w:sz w:val="20"/>
          </w:rPr>
          <w:id w:val="-1136179204"/>
          <w:citation/>
        </w:sdtPr>
        <w:sdtContent>
          <w:r w:rsidR="00730E06" w:rsidRPr="00252C79">
            <w:rPr>
              <w:sz w:val="20"/>
            </w:rPr>
            <w:fldChar w:fldCharType="begin"/>
          </w:r>
          <w:r w:rsidR="00730E06" w:rsidRPr="00252C79">
            <w:rPr>
              <w:sz w:val="20"/>
            </w:rPr>
            <w:instrText xml:space="preserve"> CITATION htt11 \l 1031 </w:instrText>
          </w:r>
          <w:r w:rsidR="00730E06" w:rsidRPr="00252C79">
            <w:rPr>
              <w:sz w:val="20"/>
            </w:rPr>
            <w:fldChar w:fldCharType="separate"/>
          </w:r>
          <w:r w:rsidR="00730E06" w:rsidRPr="00252C79">
            <w:rPr>
              <w:noProof/>
              <w:sz w:val="20"/>
            </w:rPr>
            <w:t>(htt11)</w:t>
          </w:r>
          <w:r w:rsidR="00730E06" w:rsidRPr="00252C79">
            <w:rPr>
              <w:sz w:val="20"/>
            </w:rPr>
            <w:fldChar w:fldCharType="end"/>
          </w:r>
        </w:sdtContent>
      </w:sdt>
      <w:r w:rsidR="00D02050" w:rsidRPr="00252C79">
        <w:rPr>
          <w:sz w:val="20"/>
        </w:rPr>
        <w:t xml:space="preserve"> </w:t>
      </w:r>
    </w:p>
    <w:p w14:paraId="6F8ED193" w14:textId="423931C7" w:rsidR="0065051A" w:rsidRPr="00252C79" w:rsidRDefault="0065051A" w:rsidP="00761091">
      <w:pPr>
        <w:pStyle w:val="Funotentext"/>
        <w:jc w:val="both"/>
        <w:rPr>
          <w:sz w:val="20"/>
        </w:rPr>
      </w:pPr>
      <w:r w:rsidRPr="00252C79">
        <w:rPr>
          <w:sz w:val="20"/>
        </w:rPr>
        <w:t>[</w:t>
      </w:r>
      <w:r w:rsidR="000C3F40" w:rsidRPr="00252C79">
        <w:rPr>
          <w:sz w:val="20"/>
        </w:rPr>
        <w:t>8</w:t>
      </w:r>
      <w:r w:rsidRPr="00252C79">
        <w:rPr>
          <w:sz w:val="20"/>
        </w:rPr>
        <w:t>]</w:t>
      </w:r>
      <w:r w:rsidR="00987FBF" w:rsidRPr="00252C79">
        <w:rPr>
          <w:sz w:val="20"/>
        </w:rPr>
        <w:t xml:space="preserve"> [11]</w:t>
      </w:r>
      <w:r w:rsidR="00D02050" w:rsidRPr="00252C79">
        <w:rPr>
          <w:sz w:val="20"/>
        </w:rPr>
        <w:t xml:space="preserve"> </w:t>
      </w:r>
      <w:proofErr w:type="spellStart"/>
      <w:r w:rsidRPr="00252C79">
        <w:rPr>
          <w:sz w:val="20"/>
        </w:rPr>
        <w:t>Credit</w:t>
      </w:r>
      <w:proofErr w:type="spellEnd"/>
      <w:r w:rsidRPr="00252C79">
        <w:rPr>
          <w:sz w:val="20"/>
        </w:rPr>
        <w:t xml:space="preserve"> </w:t>
      </w:r>
      <w:proofErr w:type="spellStart"/>
      <w:r w:rsidRPr="00252C79">
        <w:rPr>
          <w:sz w:val="20"/>
        </w:rPr>
        <w:t>card</w:t>
      </w:r>
      <w:proofErr w:type="spellEnd"/>
      <w:r w:rsidRPr="00252C79">
        <w:rPr>
          <w:sz w:val="20"/>
        </w:rPr>
        <w:t xml:space="preserve"> </w:t>
      </w:r>
      <w:proofErr w:type="spellStart"/>
      <w:r w:rsidRPr="00252C79">
        <w:rPr>
          <w:sz w:val="20"/>
        </w:rPr>
        <w:t>fraud</w:t>
      </w:r>
      <w:proofErr w:type="spellEnd"/>
      <w:r w:rsidRPr="00252C79">
        <w:rPr>
          <w:sz w:val="20"/>
        </w:rPr>
        <w:t xml:space="preserve"> </w:t>
      </w:r>
      <w:proofErr w:type="spellStart"/>
      <w:r w:rsidRPr="00252C79">
        <w:rPr>
          <w:sz w:val="20"/>
        </w:rPr>
        <w:t>detection</w:t>
      </w:r>
      <w:proofErr w:type="spellEnd"/>
      <w:r w:rsidRPr="00252C79">
        <w:rPr>
          <w:sz w:val="20"/>
        </w:rPr>
        <w:t xml:space="preserve"> </w:t>
      </w:r>
      <w:proofErr w:type="spellStart"/>
      <w:r w:rsidRPr="00252C79">
        <w:rPr>
          <w:sz w:val="20"/>
        </w:rPr>
        <w:t>using</w:t>
      </w:r>
      <w:proofErr w:type="spellEnd"/>
      <w:r w:rsidRPr="00252C79">
        <w:rPr>
          <w:sz w:val="20"/>
        </w:rPr>
        <w:t xml:space="preserve"> machine </w:t>
      </w:r>
      <w:proofErr w:type="spellStart"/>
      <w:r w:rsidRPr="00252C79">
        <w:rPr>
          <w:sz w:val="20"/>
        </w:rPr>
        <w:t>learning</w:t>
      </w:r>
      <w:proofErr w:type="spellEnd"/>
      <w:r w:rsidRPr="00252C79">
        <w:rPr>
          <w:sz w:val="20"/>
        </w:rPr>
        <w:t xml:space="preserve">: A </w:t>
      </w:r>
      <w:proofErr w:type="spellStart"/>
      <w:r w:rsidRPr="00252C79">
        <w:rPr>
          <w:sz w:val="20"/>
        </w:rPr>
        <w:t>survey</w:t>
      </w:r>
      <w:proofErr w:type="spellEnd"/>
      <w:r w:rsidRPr="00252C79">
        <w:rPr>
          <w:sz w:val="20"/>
        </w:rPr>
        <w:t xml:space="preserve"> </w:t>
      </w:r>
      <w:r w:rsidR="00D02050" w:rsidRPr="00252C79">
        <w:rPr>
          <w:sz w:val="20"/>
        </w:rPr>
        <w:t>(</w:t>
      </w:r>
      <w:r w:rsidR="00402049" w:rsidRPr="00252C79">
        <w:rPr>
          <w:sz w:val="20"/>
        </w:rPr>
        <w:t>octubre,</w:t>
      </w:r>
      <w:r w:rsidRPr="00252C79">
        <w:rPr>
          <w:sz w:val="20"/>
        </w:rPr>
        <w:t xml:space="preserve"> 2020</w:t>
      </w:r>
      <w:r w:rsidR="00D02050" w:rsidRPr="00252C79">
        <w:rPr>
          <w:sz w:val="20"/>
        </w:rPr>
        <w:t>)</w:t>
      </w:r>
      <w:r w:rsidRPr="00252C79">
        <w:rPr>
          <w:sz w:val="20"/>
        </w:rPr>
        <w:t xml:space="preserve"> Yvan Lucas (INSA Lyon) y Johannes </w:t>
      </w:r>
      <w:proofErr w:type="spellStart"/>
      <w:r w:rsidRPr="00252C79">
        <w:rPr>
          <w:sz w:val="20"/>
        </w:rPr>
        <w:t>Jurgovsky</w:t>
      </w:r>
      <w:proofErr w:type="spellEnd"/>
      <w:r w:rsidRPr="00252C79">
        <w:rPr>
          <w:sz w:val="20"/>
        </w:rPr>
        <w:t xml:space="preserve"> (Universidad de </w:t>
      </w:r>
      <w:proofErr w:type="spellStart"/>
      <w:r w:rsidRPr="00252C79">
        <w:rPr>
          <w:sz w:val="20"/>
        </w:rPr>
        <w:t>Pasau</w:t>
      </w:r>
      <w:proofErr w:type="spellEnd"/>
      <w:r w:rsidRPr="00252C79">
        <w:rPr>
          <w:sz w:val="20"/>
        </w:rPr>
        <w:t>, Alemania)</w:t>
      </w:r>
      <w:r w:rsidR="00D02050" w:rsidRPr="00252C79">
        <w:rPr>
          <w:sz w:val="20"/>
        </w:rPr>
        <w:t xml:space="preserve"> </w:t>
      </w:r>
      <w:sdt>
        <w:sdtPr>
          <w:rPr>
            <w:sz w:val="20"/>
          </w:rPr>
          <w:id w:val="194114701"/>
          <w:citation/>
        </w:sdtPr>
        <w:sdtContent>
          <w:r w:rsidR="00D02050" w:rsidRPr="00252C79">
            <w:rPr>
              <w:sz w:val="20"/>
            </w:rPr>
            <w:fldChar w:fldCharType="begin"/>
          </w:r>
          <w:r w:rsidR="00D02050" w:rsidRPr="00252C79">
            <w:rPr>
              <w:sz w:val="20"/>
            </w:rPr>
            <w:instrText xml:space="preserve"> CITATION htt5 \l 1031 </w:instrText>
          </w:r>
          <w:r w:rsidR="00D02050" w:rsidRPr="00252C79">
            <w:rPr>
              <w:sz w:val="20"/>
            </w:rPr>
            <w:fldChar w:fldCharType="separate"/>
          </w:r>
          <w:r w:rsidR="00D02050" w:rsidRPr="00252C79">
            <w:rPr>
              <w:noProof/>
              <w:sz w:val="20"/>
            </w:rPr>
            <w:t>(htt5)</w:t>
          </w:r>
          <w:r w:rsidR="00D02050" w:rsidRPr="00252C79">
            <w:rPr>
              <w:sz w:val="20"/>
            </w:rPr>
            <w:fldChar w:fldCharType="end"/>
          </w:r>
        </w:sdtContent>
      </w:sdt>
    </w:p>
    <w:p w14:paraId="0D502BF9" w14:textId="74EDC9BD" w:rsidR="0065051A" w:rsidRPr="00917438" w:rsidRDefault="00264DA0" w:rsidP="00761091">
      <w:pPr>
        <w:pStyle w:val="Funotentext"/>
        <w:jc w:val="both"/>
        <w:rPr>
          <w:sz w:val="20"/>
        </w:rPr>
      </w:pPr>
      <w:r w:rsidRPr="00252C79">
        <w:rPr>
          <w:sz w:val="20"/>
        </w:rPr>
        <w:t>[</w:t>
      </w:r>
      <w:r w:rsidR="00FB74FA">
        <w:rPr>
          <w:sz w:val="20"/>
        </w:rPr>
        <w:t>9</w:t>
      </w:r>
      <w:r w:rsidRPr="00917438">
        <w:rPr>
          <w:sz w:val="20"/>
        </w:rPr>
        <w:t xml:space="preserve">] </w:t>
      </w:r>
      <w:proofErr w:type="spellStart"/>
      <w:r w:rsidRPr="00917438">
        <w:rPr>
          <w:sz w:val="20"/>
        </w:rPr>
        <w:t>Credit</w:t>
      </w:r>
      <w:proofErr w:type="spellEnd"/>
      <w:r w:rsidRPr="00917438">
        <w:rPr>
          <w:sz w:val="20"/>
        </w:rPr>
        <w:t xml:space="preserve"> </w:t>
      </w:r>
      <w:proofErr w:type="spellStart"/>
      <w:r w:rsidRPr="00917438">
        <w:rPr>
          <w:sz w:val="20"/>
        </w:rPr>
        <w:t>Card</w:t>
      </w:r>
      <w:proofErr w:type="spellEnd"/>
      <w:r w:rsidRPr="00917438">
        <w:rPr>
          <w:sz w:val="20"/>
        </w:rPr>
        <w:t xml:space="preserve"> </w:t>
      </w:r>
      <w:proofErr w:type="spellStart"/>
      <w:r w:rsidRPr="00917438">
        <w:rPr>
          <w:sz w:val="20"/>
        </w:rPr>
        <w:t>Fraud</w:t>
      </w:r>
      <w:proofErr w:type="spellEnd"/>
      <w:r w:rsidRPr="00917438">
        <w:rPr>
          <w:sz w:val="20"/>
        </w:rPr>
        <w:t xml:space="preserve"> </w:t>
      </w:r>
      <w:proofErr w:type="spellStart"/>
      <w:r w:rsidRPr="00917438">
        <w:rPr>
          <w:sz w:val="20"/>
        </w:rPr>
        <w:t>Detection</w:t>
      </w:r>
      <w:proofErr w:type="spellEnd"/>
      <w:r w:rsidRPr="00917438">
        <w:rPr>
          <w:sz w:val="20"/>
        </w:rPr>
        <w:t xml:space="preserve"> </w:t>
      </w:r>
      <w:proofErr w:type="spellStart"/>
      <w:r w:rsidRPr="00917438">
        <w:rPr>
          <w:sz w:val="20"/>
        </w:rPr>
        <w:t>Dataset</w:t>
      </w:r>
      <w:proofErr w:type="spellEnd"/>
      <w:r w:rsidR="00402545">
        <w:rPr>
          <w:sz w:val="20"/>
        </w:rPr>
        <w:t xml:space="preserve">, May 2023 </w:t>
      </w:r>
      <w:r w:rsidRPr="00917438">
        <w:rPr>
          <w:sz w:val="20"/>
        </w:rPr>
        <w:t xml:space="preserve">(Emmanuel </w:t>
      </w:r>
      <w:proofErr w:type="spellStart"/>
      <w:r w:rsidRPr="00917438">
        <w:rPr>
          <w:sz w:val="20"/>
        </w:rPr>
        <w:t>Onwuegbusi</w:t>
      </w:r>
      <w:proofErr w:type="spellEnd"/>
      <w:r w:rsidRPr="00917438">
        <w:rPr>
          <w:sz w:val="20"/>
        </w:rPr>
        <w:t>)</w:t>
      </w:r>
      <w:r w:rsidR="00D02050" w:rsidRPr="00917438">
        <w:rPr>
          <w:sz w:val="20"/>
        </w:rPr>
        <w:t xml:space="preserve"> </w:t>
      </w:r>
      <w:sdt>
        <w:sdtPr>
          <w:rPr>
            <w:sz w:val="20"/>
          </w:rPr>
          <w:id w:val="1778986531"/>
          <w:citation/>
        </w:sdtPr>
        <w:sdtContent>
          <w:r w:rsidR="00D02050" w:rsidRPr="00917438">
            <w:rPr>
              <w:sz w:val="20"/>
            </w:rPr>
            <w:fldChar w:fldCharType="begin"/>
          </w:r>
          <w:r w:rsidR="00D02050" w:rsidRPr="00917438">
            <w:rPr>
              <w:sz w:val="20"/>
            </w:rPr>
            <w:instrText xml:space="preserve"> CITATION htt6 \l 1031 </w:instrText>
          </w:r>
          <w:r w:rsidR="00D02050" w:rsidRPr="00917438">
            <w:rPr>
              <w:sz w:val="20"/>
            </w:rPr>
            <w:fldChar w:fldCharType="separate"/>
          </w:r>
          <w:r w:rsidR="00D02050" w:rsidRPr="00917438">
            <w:rPr>
              <w:noProof/>
              <w:sz w:val="20"/>
            </w:rPr>
            <w:t>(htt6)</w:t>
          </w:r>
          <w:r w:rsidR="00D02050" w:rsidRPr="00917438">
            <w:rPr>
              <w:sz w:val="20"/>
            </w:rPr>
            <w:fldChar w:fldCharType="end"/>
          </w:r>
        </w:sdtContent>
      </w:sdt>
    </w:p>
    <w:p w14:paraId="607FE068" w14:textId="77777777" w:rsidR="00FB74FA" w:rsidRDefault="004324BA" w:rsidP="00761091">
      <w:pPr>
        <w:pStyle w:val="Funotentext"/>
        <w:jc w:val="both"/>
        <w:rPr>
          <w:sz w:val="20"/>
        </w:rPr>
      </w:pPr>
      <w:r w:rsidRPr="00917438">
        <w:rPr>
          <w:sz w:val="20"/>
        </w:rPr>
        <w:t>[</w:t>
      </w:r>
      <w:r w:rsidR="00FB74FA">
        <w:rPr>
          <w:sz w:val="20"/>
        </w:rPr>
        <w:t>10</w:t>
      </w:r>
      <w:r w:rsidRPr="00917438">
        <w:rPr>
          <w:sz w:val="20"/>
        </w:rPr>
        <w:t xml:space="preserve">] Business Day: </w:t>
      </w:r>
      <w:proofErr w:type="spellStart"/>
      <w:r w:rsidR="00D02050" w:rsidRPr="00917438">
        <w:rPr>
          <w:sz w:val="20"/>
        </w:rPr>
        <w:t>Cashless</w:t>
      </w:r>
      <w:proofErr w:type="spellEnd"/>
      <w:r w:rsidR="00D02050" w:rsidRPr="00917438">
        <w:rPr>
          <w:sz w:val="20"/>
        </w:rPr>
        <w:t xml:space="preserve"> </w:t>
      </w:r>
      <w:proofErr w:type="spellStart"/>
      <w:r w:rsidR="00D02050" w:rsidRPr="00917438">
        <w:rPr>
          <w:sz w:val="20"/>
        </w:rPr>
        <w:t>policy</w:t>
      </w:r>
      <w:proofErr w:type="spellEnd"/>
      <w:r w:rsidR="00D02050" w:rsidRPr="00917438">
        <w:rPr>
          <w:sz w:val="20"/>
        </w:rPr>
        <w:t xml:space="preserve"> </w:t>
      </w:r>
      <w:proofErr w:type="spellStart"/>
      <w:r w:rsidR="00D02050" w:rsidRPr="00917438">
        <w:rPr>
          <w:sz w:val="20"/>
        </w:rPr>
        <w:t>traps</w:t>
      </w:r>
      <w:proofErr w:type="spellEnd"/>
      <w:r w:rsidR="00D02050" w:rsidRPr="00917438">
        <w:rPr>
          <w:sz w:val="20"/>
        </w:rPr>
        <w:t xml:space="preserve"> </w:t>
      </w:r>
      <w:proofErr w:type="spellStart"/>
      <w:r w:rsidR="00D02050" w:rsidRPr="00917438">
        <w:rPr>
          <w:sz w:val="20"/>
        </w:rPr>
        <w:t>Nigerians</w:t>
      </w:r>
      <w:proofErr w:type="spellEnd"/>
      <w:r w:rsidR="00D02050" w:rsidRPr="00917438">
        <w:rPr>
          <w:sz w:val="20"/>
        </w:rPr>
        <w:t xml:space="preserve"> </w:t>
      </w:r>
      <w:proofErr w:type="spellStart"/>
      <w:r w:rsidR="00D02050" w:rsidRPr="00917438">
        <w:rPr>
          <w:sz w:val="20"/>
        </w:rPr>
        <w:t>between</w:t>
      </w:r>
      <w:proofErr w:type="spellEnd"/>
      <w:r w:rsidR="00D02050" w:rsidRPr="00917438">
        <w:rPr>
          <w:sz w:val="20"/>
        </w:rPr>
        <w:t xml:space="preserve"> </w:t>
      </w:r>
      <w:proofErr w:type="spellStart"/>
      <w:r w:rsidR="00D02050" w:rsidRPr="00917438">
        <w:rPr>
          <w:sz w:val="20"/>
        </w:rPr>
        <w:t>fraud</w:t>
      </w:r>
      <w:proofErr w:type="spellEnd"/>
      <w:r w:rsidR="00D02050" w:rsidRPr="00917438">
        <w:rPr>
          <w:sz w:val="20"/>
        </w:rPr>
        <w:t xml:space="preserve">, </w:t>
      </w:r>
      <w:proofErr w:type="spellStart"/>
      <w:r w:rsidR="00D02050" w:rsidRPr="00917438">
        <w:rPr>
          <w:sz w:val="20"/>
        </w:rPr>
        <w:t>failed</w:t>
      </w:r>
      <w:proofErr w:type="spellEnd"/>
      <w:r w:rsidR="00D02050" w:rsidRPr="00917438">
        <w:rPr>
          <w:sz w:val="20"/>
        </w:rPr>
        <w:t xml:space="preserve"> </w:t>
      </w:r>
      <w:proofErr w:type="spellStart"/>
      <w:r w:rsidR="00D02050" w:rsidRPr="00917438">
        <w:rPr>
          <w:sz w:val="20"/>
        </w:rPr>
        <w:t>transactions</w:t>
      </w:r>
      <w:proofErr w:type="spellEnd"/>
      <w:r w:rsidR="00402545">
        <w:rPr>
          <w:sz w:val="20"/>
        </w:rPr>
        <w:t xml:space="preserve">. </w:t>
      </w:r>
      <w:proofErr w:type="spellStart"/>
      <w:r w:rsidR="00402545">
        <w:rPr>
          <w:sz w:val="20"/>
        </w:rPr>
        <w:t>December</w:t>
      </w:r>
      <w:proofErr w:type="spellEnd"/>
      <w:r w:rsidR="00402545">
        <w:rPr>
          <w:sz w:val="20"/>
        </w:rPr>
        <w:t xml:space="preserve"> 2022</w:t>
      </w:r>
      <w:r w:rsidR="00D02050" w:rsidRPr="00917438">
        <w:rPr>
          <w:sz w:val="20"/>
        </w:rPr>
        <w:t xml:space="preserve"> </w:t>
      </w:r>
      <w:sdt>
        <w:sdtPr>
          <w:rPr>
            <w:sz w:val="20"/>
          </w:rPr>
          <w:id w:val="2000840650"/>
          <w:citation/>
        </w:sdtPr>
        <w:sdtContent>
          <w:r w:rsidR="00D02050" w:rsidRPr="00917438">
            <w:rPr>
              <w:sz w:val="20"/>
            </w:rPr>
            <w:fldChar w:fldCharType="begin"/>
          </w:r>
          <w:r w:rsidR="00D02050" w:rsidRPr="00917438">
            <w:rPr>
              <w:sz w:val="20"/>
            </w:rPr>
            <w:instrText xml:space="preserve"> CITATION htt7 \l 1031 </w:instrText>
          </w:r>
          <w:r w:rsidR="00D02050" w:rsidRPr="00917438">
            <w:rPr>
              <w:sz w:val="20"/>
            </w:rPr>
            <w:fldChar w:fldCharType="separate"/>
          </w:r>
          <w:r w:rsidR="00D02050" w:rsidRPr="00917438">
            <w:rPr>
              <w:noProof/>
              <w:sz w:val="20"/>
            </w:rPr>
            <w:t>(htt7)</w:t>
          </w:r>
          <w:r w:rsidR="00D02050" w:rsidRPr="00917438">
            <w:rPr>
              <w:sz w:val="20"/>
            </w:rPr>
            <w:fldChar w:fldCharType="end"/>
          </w:r>
        </w:sdtContent>
      </w:sdt>
    </w:p>
    <w:p w14:paraId="2D19D1F5" w14:textId="467F19CB" w:rsidR="004324BA" w:rsidRPr="00917438" w:rsidRDefault="00FB74FA" w:rsidP="00761091">
      <w:pPr>
        <w:pStyle w:val="Funotentext"/>
        <w:jc w:val="both"/>
        <w:rPr>
          <w:sz w:val="20"/>
        </w:rPr>
      </w:pPr>
      <w:r>
        <w:rPr>
          <w:sz w:val="20"/>
        </w:rPr>
        <w:t>[</w:t>
      </w:r>
      <w:r>
        <w:rPr>
          <w:sz w:val="20"/>
        </w:rPr>
        <w:t>1</w:t>
      </w:r>
      <w:r w:rsidR="00987FBF">
        <w:rPr>
          <w:sz w:val="20"/>
        </w:rPr>
        <w:t>2</w:t>
      </w:r>
      <w:r>
        <w:rPr>
          <w:sz w:val="20"/>
        </w:rPr>
        <w:t xml:space="preserve">] </w:t>
      </w:r>
      <w:r w:rsidRPr="00917438">
        <w:rPr>
          <w:sz w:val="20"/>
        </w:rPr>
        <w:t xml:space="preserve">Función </w:t>
      </w:r>
      <w:proofErr w:type="spellStart"/>
      <w:r w:rsidRPr="00586597">
        <w:rPr>
          <w:sz w:val="20"/>
        </w:rPr>
        <w:t>sklearn.feature_selection.RFE</w:t>
      </w:r>
      <w:proofErr w:type="spellEnd"/>
      <w:r w:rsidR="004324BA" w:rsidRPr="00917438">
        <w:rPr>
          <w:sz w:val="20"/>
        </w:rPr>
        <w:t xml:space="preserve"> </w:t>
      </w:r>
    </w:p>
    <w:p w14:paraId="1831A711" w14:textId="3B7E87FE" w:rsidR="00624767" w:rsidRDefault="00624767" w:rsidP="00624767">
      <w:pPr>
        <w:jc w:val="both"/>
        <w:rPr>
          <w:sz w:val="20"/>
        </w:rPr>
      </w:pPr>
      <w:r>
        <w:rPr>
          <w:sz w:val="20"/>
        </w:rPr>
        <w:t>[</w:t>
      </w:r>
      <w:r>
        <w:rPr>
          <w:sz w:val="20"/>
        </w:rPr>
        <w:t>1</w:t>
      </w:r>
      <w:r w:rsidR="00987FBF">
        <w:rPr>
          <w:sz w:val="20"/>
        </w:rPr>
        <w:t>3</w:t>
      </w:r>
      <w:r>
        <w:rPr>
          <w:sz w:val="20"/>
        </w:rPr>
        <w:t xml:space="preserve">] </w:t>
      </w:r>
      <w:r w:rsidRPr="00917438">
        <w:rPr>
          <w:sz w:val="20"/>
        </w:rPr>
        <w:t xml:space="preserve">Fundamentals </w:t>
      </w:r>
      <w:proofErr w:type="spellStart"/>
      <w:r w:rsidRPr="00917438">
        <w:rPr>
          <w:sz w:val="20"/>
        </w:rPr>
        <w:t>of</w:t>
      </w:r>
      <w:proofErr w:type="spellEnd"/>
      <w:r w:rsidRPr="00917438">
        <w:rPr>
          <w:sz w:val="20"/>
        </w:rPr>
        <w:t xml:space="preserve"> Machine </w:t>
      </w:r>
      <w:proofErr w:type="spellStart"/>
      <w:r w:rsidRPr="00917438">
        <w:rPr>
          <w:sz w:val="20"/>
        </w:rPr>
        <w:t>Learning</w:t>
      </w:r>
      <w:proofErr w:type="spellEnd"/>
      <w:r w:rsidRPr="00917438">
        <w:rPr>
          <w:sz w:val="20"/>
        </w:rPr>
        <w:t xml:space="preserve"> </w:t>
      </w:r>
      <w:proofErr w:type="spellStart"/>
      <w:r w:rsidRPr="00917438">
        <w:rPr>
          <w:sz w:val="20"/>
        </w:rPr>
        <w:t>for</w:t>
      </w:r>
      <w:proofErr w:type="spellEnd"/>
      <w:r w:rsidRPr="00917438">
        <w:rPr>
          <w:sz w:val="20"/>
        </w:rPr>
        <w:t xml:space="preserve"> Predictive Data </w:t>
      </w:r>
      <w:proofErr w:type="spellStart"/>
      <w:r w:rsidRPr="00917438">
        <w:rPr>
          <w:sz w:val="20"/>
        </w:rPr>
        <w:t>Analysis</w:t>
      </w:r>
      <w:proofErr w:type="spellEnd"/>
      <w:r w:rsidRPr="00917438">
        <w:rPr>
          <w:sz w:val="20"/>
        </w:rPr>
        <w:t xml:space="preserve">. </w:t>
      </w:r>
      <w:proofErr w:type="spellStart"/>
      <w:r w:rsidRPr="00917438">
        <w:rPr>
          <w:sz w:val="20"/>
        </w:rPr>
        <w:t>Algorithms</w:t>
      </w:r>
      <w:proofErr w:type="spellEnd"/>
      <w:r w:rsidRPr="00917438">
        <w:rPr>
          <w:sz w:val="20"/>
        </w:rPr>
        <w:t xml:space="preserve">, </w:t>
      </w:r>
      <w:proofErr w:type="spellStart"/>
      <w:r w:rsidRPr="00917438">
        <w:rPr>
          <w:sz w:val="20"/>
        </w:rPr>
        <w:t>Worked</w:t>
      </w:r>
      <w:proofErr w:type="spellEnd"/>
      <w:r w:rsidRPr="00917438">
        <w:rPr>
          <w:sz w:val="20"/>
        </w:rPr>
        <w:t xml:space="preserve"> </w:t>
      </w:r>
      <w:proofErr w:type="spellStart"/>
      <w:r w:rsidRPr="00917438">
        <w:rPr>
          <w:sz w:val="20"/>
        </w:rPr>
        <w:t>Examples</w:t>
      </w:r>
      <w:proofErr w:type="spellEnd"/>
      <w:r w:rsidRPr="00917438">
        <w:rPr>
          <w:sz w:val="20"/>
        </w:rPr>
        <w:t xml:space="preserve">, and Case </w:t>
      </w:r>
      <w:proofErr w:type="spellStart"/>
      <w:r w:rsidRPr="00917438">
        <w:rPr>
          <w:sz w:val="20"/>
        </w:rPr>
        <w:t>Studies</w:t>
      </w:r>
      <w:proofErr w:type="spellEnd"/>
      <w:r w:rsidRPr="00917438">
        <w:rPr>
          <w:sz w:val="20"/>
        </w:rPr>
        <w:t xml:space="preserve">. John D. Kelleher, Brian Mac </w:t>
      </w:r>
      <w:proofErr w:type="spellStart"/>
      <w:r w:rsidRPr="00917438">
        <w:rPr>
          <w:sz w:val="20"/>
        </w:rPr>
        <w:t>Namee</w:t>
      </w:r>
      <w:proofErr w:type="spellEnd"/>
      <w:r w:rsidRPr="00917438">
        <w:rPr>
          <w:sz w:val="20"/>
        </w:rPr>
        <w:t xml:space="preserve">, </w:t>
      </w:r>
      <w:proofErr w:type="spellStart"/>
      <w:r w:rsidRPr="00917438">
        <w:rPr>
          <w:sz w:val="20"/>
        </w:rPr>
        <w:t>Aoife</w:t>
      </w:r>
      <w:proofErr w:type="spellEnd"/>
      <w:r w:rsidRPr="00917438">
        <w:rPr>
          <w:sz w:val="20"/>
        </w:rPr>
        <w:t xml:space="preserve"> </w:t>
      </w:r>
      <w:proofErr w:type="spellStart"/>
      <w:r w:rsidRPr="00917438">
        <w:rPr>
          <w:sz w:val="20"/>
        </w:rPr>
        <w:t>D’Arcy</w:t>
      </w:r>
      <w:proofErr w:type="spellEnd"/>
      <w:r w:rsidRPr="00917438">
        <w:rPr>
          <w:sz w:val="20"/>
        </w:rPr>
        <w:t xml:space="preserve">. </w:t>
      </w:r>
      <w:r w:rsidR="001F54BD">
        <w:rPr>
          <w:sz w:val="20"/>
        </w:rPr>
        <w:t xml:space="preserve">2nd </w:t>
      </w:r>
      <w:proofErr w:type="spellStart"/>
      <w:r w:rsidR="001F54BD">
        <w:rPr>
          <w:sz w:val="20"/>
        </w:rPr>
        <w:t>Edition</w:t>
      </w:r>
      <w:proofErr w:type="spellEnd"/>
      <w:r w:rsidR="001F54BD">
        <w:rPr>
          <w:sz w:val="20"/>
        </w:rPr>
        <w:t xml:space="preserve">. </w:t>
      </w:r>
      <w:proofErr w:type="spellStart"/>
      <w:r w:rsidRPr="00917438">
        <w:rPr>
          <w:sz w:val="20"/>
        </w:rPr>
        <w:t>The</w:t>
      </w:r>
      <w:proofErr w:type="spellEnd"/>
      <w:r w:rsidRPr="00917438">
        <w:rPr>
          <w:sz w:val="20"/>
        </w:rPr>
        <w:t xml:space="preserve"> MIT </w:t>
      </w:r>
      <w:proofErr w:type="spellStart"/>
      <w:r w:rsidRPr="00917438">
        <w:rPr>
          <w:sz w:val="20"/>
        </w:rPr>
        <w:t>Press</w:t>
      </w:r>
      <w:proofErr w:type="spellEnd"/>
      <w:r w:rsidRPr="00917438">
        <w:rPr>
          <w:sz w:val="20"/>
        </w:rPr>
        <w:t xml:space="preserve"> Cambridge, Massachusetts (2015)</w:t>
      </w:r>
    </w:p>
    <w:p w14:paraId="1FD7EF82" w14:textId="652F611E" w:rsidR="0065051A" w:rsidRDefault="004324BA" w:rsidP="00761091">
      <w:pPr>
        <w:pStyle w:val="Funotentext"/>
        <w:jc w:val="both"/>
        <w:rPr>
          <w:sz w:val="20"/>
        </w:rPr>
      </w:pPr>
      <w:r w:rsidRPr="00917438">
        <w:rPr>
          <w:sz w:val="20"/>
        </w:rPr>
        <w:t>[</w:t>
      </w:r>
      <w:r w:rsidR="00FC4C6E">
        <w:rPr>
          <w:sz w:val="20"/>
        </w:rPr>
        <w:t>1</w:t>
      </w:r>
      <w:r w:rsidR="00987FBF">
        <w:rPr>
          <w:sz w:val="20"/>
        </w:rPr>
        <w:t>4</w:t>
      </w:r>
      <w:r w:rsidRPr="00917438">
        <w:rPr>
          <w:sz w:val="20"/>
        </w:rPr>
        <w:t xml:space="preserve">] Función </w:t>
      </w:r>
      <w:proofErr w:type="spellStart"/>
      <w:r w:rsidR="00FC4C6E" w:rsidRPr="00FC4C6E">
        <w:rPr>
          <w:sz w:val="20"/>
        </w:rPr>
        <w:t>linear_</w:t>
      </w:r>
      <w:proofErr w:type="gramStart"/>
      <w:r w:rsidR="00FC4C6E" w:rsidRPr="00FC4C6E">
        <w:rPr>
          <w:sz w:val="20"/>
        </w:rPr>
        <w:t>model.LogisticRegression</w:t>
      </w:r>
      <w:proofErr w:type="spellEnd"/>
      <w:proofErr w:type="gramEnd"/>
      <w:r w:rsidR="00FC4C6E" w:rsidRPr="00FC4C6E">
        <w:rPr>
          <w:sz w:val="20"/>
        </w:rPr>
        <w:t>()</w:t>
      </w:r>
      <w:r w:rsidR="00FC4C6E" w:rsidRPr="00FC4C6E">
        <w:rPr>
          <w:sz w:val="20"/>
        </w:rPr>
        <w:t xml:space="preserve"> </w:t>
      </w:r>
      <w:r w:rsidRPr="00917438">
        <w:rPr>
          <w:sz w:val="20"/>
        </w:rPr>
        <w:t xml:space="preserve">de </w:t>
      </w:r>
      <w:proofErr w:type="spellStart"/>
      <w:r w:rsidRPr="00917438">
        <w:rPr>
          <w:sz w:val="20"/>
        </w:rPr>
        <w:t>Scikit-Learn</w:t>
      </w:r>
      <w:proofErr w:type="spellEnd"/>
      <w:r w:rsidRPr="00917438">
        <w:rPr>
          <w:sz w:val="20"/>
        </w:rPr>
        <w:t xml:space="preserve"> (Python)</w:t>
      </w:r>
      <w:r w:rsidR="00D02050" w:rsidRPr="00917438">
        <w:rPr>
          <w:sz w:val="20"/>
        </w:rPr>
        <w:t xml:space="preserve"> </w:t>
      </w:r>
      <w:sdt>
        <w:sdtPr>
          <w:rPr>
            <w:sz w:val="20"/>
          </w:rPr>
          <w:id w:val="1418219022"/>
          <w:citation/>
        </w:sdtPr>
        <w:sdtContent>
          <w:r w:rsidR="00D02050" w:rsidRPr="00917438">
            <w:rPr>
              <w:sz w:val="20"/>
            </w:rPr>
            <w:fldChar w:fldCharType="begin"/>
          </w:r>
          <w:r w:rsidR="00D02050" w:rsidRPr="00917438">
            <w:rPr>
              <w:sz w:val="20"/>
            </w:rPr>
            <w:instrText xml:space="preserve"> CITATION htt8 \l 1031 </w:instrText>
          </w:r>
          <w:r w:rsidR="00D02050" w:rsidRPr="00917438">
            <w:rPr>
              <w:sz w:val="20"/>
            </w:rPr>
            <w:fldChar w:fldCharType="separate"/>
          </w:r>
          <w:r w:rsidR="00D02050" w:rsidRPr="00917438">
            <w:rPr>
              <w:noProof/>
              <w:sz w:val="20"/>
            </w:rPr>
            <w:t>(htt8)</w:t>
          </w:r>
          <w:r w:rsidR="00D02050" w:rsidRPr="00917438">
            <w:rPr>
              <w:sz w:val="20"/>
            </w:rPr>
            <w:fldChar w:fldCharType="end"/>
          </w:r>
        </w:sdtContent>
      </w:sdt>
    </w:p>
    <w:p w14:paraId="346F901B" w14:textId="52D72B5E" w:rsidR="00FC4C6E" w:rsidRPr="00917438" w:rsidRDefault="00FC4C6E" w:rsidP="00761091">
      <w:pPr>
        <w:pStyle w:val="Funotentext"/>
        <w:jc w:val="both"/>
        <w:rPr>
          <w:sz w:val="20"/>
        </w:rPr>
      </w:pPr>
      <w:r>
        <w:rPr>
          <w:sz w:val="20"/>
        </w:rPr>
        <w:t>[1</w:t>
      </w:r>
      <w:r w:rsidR="00987FBF">
        <w:rPr>
          <w:sz w:val="20"/>
        </w:rPr>
        <w:t>5</w:t>
      </w:r>
      <w:r>
        <w:rPr>
          <w:sz w:val="20"/>
        </w:rPr>
        <w:t xml:space="preserve">] Función </w:t>
      </w:r>
      <w:proofErr w:type="spellStart"/>
      <w:proofErr w:type="gramStart"/>
      <w:r w:rsidRPr="00FC4C6E">
        <w:rPr>
          <w:sz w:val="20"/>
        </w:rPr>
        <w:t>neighbors.KNeighborsClassifier</w:t>
      </w:r>
      <w:proofErr w:type="spellEnd"/>
      <w:proofErr w:type="gramEnd"/>
      <w:r>
        <w:rPr>
          <w:sz w:val="20"/>
        </w:rPr>
        <w:t xml:space="preserve"> </w:t>
      </w:r>
      <w:proofErr w:type="spellStart"/>
      <w:r w:rsidRPr="00917438">
        <w:rPr>
          <w:sz w:val="20"/>
        </w:rPr>
        <w:t>Scikit-Learn</w:t>
      </w:r>
      <w:proofErr w:type="spellEnd"/>
      <w:r w:rsidRPr="00917438">
        <w:rPr>
          <w:sz w:val="20"/>
        </w:rPr>
        <w:t xml:space="preserve"> </w:t>
      </w:r>
      <w:r>
        <w:rPr>
          <w:sz w:val="20"/>
        </w:rPr>
        <w:t xml:space="preserve">(Python) </w:t>
      </w:r>
      <w:sdt>
        <w:sdtPr>
          <w:rPr>
            <w:sz w:val="20"/>
          </w:rPr>
          <w:id w:val="1812671313"/>
          <w:citation/>
        </w:sdtPr>
        <w:sdtContent>
          <w:r>
            <w:rPr>
              <w:sz w:val="20"/>
            </w:rPr>
            <w:fldChar w:fldCharType="begin"/>
          </w:r>
          <w:r w:rsidRPr="00FC4C6E">
            <w:rPr>
              <w:sz w:val="20"/>
              <w:lang w:val="en-US"/>
            </w:rPr>
            <w:instrText xml:space="preserve"> CITATION htt12 \l 1031 </w:instrText>
          </w:r>
          <w:r>
            <w:rPr>
              <w:sz w:val="20"/>
            </w:rPr>
            <w:fldChar w:fldCharType="separate"/>
          </w:r>
          <w:r w:rsidRPr="00FC4C6E">
            <w:rPr>
              <w:noProof/>
              <w:sz w:val="20"/>
              <w:lang w:val="en-US"/>
            </w:rPr>
            <w:t>(htt12)</w:t>
          </w:r>
          <w:r>
            <w:rPr>
              <w:sz w:val="20"/>
            </w:rPr>
            <w:fldChar w:fldCharType="end"/>
          </w:r>
        </w:sdtContent>
      </w:sdt>
    </w:p>
    <w:p w14:paraId="7E251475" w14:textId="7024FA8F" w:rsidR="0065051A" w:rsidRPr="00917438" w:rsidRDefault="00897F2A" w:rsidP="00761091">
      <w:pPr>
        <w:pStyle w:val="Funotentext"/>
        <w:jc w:val="both"/>
        <w:rPr>
          <w:sz w:val="20"/>
        </w:rPr>
      </w:pPr>
      <w:r w:rsidRPr="00917438">
        <w:rPr>
          <w:sz w:val="20"/>
        </w:rPr>
        <w:t>[</w:t>
      </w:r>
      <w:r w:rsidR="004C39BB">
        <w:rPr>
          <w:sz w:val="20"/>
        </w:rPr>
        <w:t>1</w:t>
      </w:r>
      <w:r w:rsidR="00987FBF">
        <w:rPr>
          <w:sz w:val="20"/>
        </w:rPr>
        <w:t>6</w:t>
      </w:r>
      <w:r w:rsidRPr="00917438">
        <w:rPr>
          <w:sz w:val="20"/>
        </w:rPr>
        <w:t xml:space="preserve">] Función </w:t>
      </w:r>
      <w:proofErr w:type="spellStart"/>
      <w:proofErr w:type="gramStart"/>
      <w:r w:rsidRPr="00917438">
        <w:rPr>
          <w:sz w:val="20"/>
        </w:rPr>
        <w:t>sklearn.tree</w:t>
      </w:r>
      <w:proofErr w:type="spellEnd"/>
      <w:proofErr w:type="gramEnd"/>
      <w:r w:rsidRPr="00917438">
        <w:rPr>
          <w:sz w:val="20"/>
        </w:rPr>
        <w:t xml:space="preserve"> / </w:t>
      </w:r>
      <w:proofErr w:type="spellStart"/>
      <w:r w:rsidRPr="00917438">
        <w:rPr>
          <w:sz w:val="20"/>
        </w:rPr>
        <w:t>DecisionTreeClassifier</w:t>
      </w:r>
      <w:proofErr w:type="spellEnd"/>
      <w:r w:rsidRPr="00917438">
        <w:rPr>
          <w:sz w:val="20"/>
        </w:rPr>
        <w:t xml:space="preserve"> (Python)</w:t>
      </w:r>
      <w:r w:rsidR="00D02050" w:rsidRPr="00917438">
        <w:rPr>
          <w:sz w:val="20"/>
        </w:rPr>
        <w:t xml:space="preserve"> </w:t>
      </w:r>
      <w:sdt>
        <w:sdtPr>
          <w:rPr>
            <w:sz w:val="20"/>
          </w:rPr>
          <w:id w:val="-1581060040"/>
          <w:citation/>
        </w:sdtPr>
        <w:sdtContent>
          <w:r w:rsidR="00ED44E5" w:rsidRPr="00917438">
            <w:rPr>
              <w:sz w:val="20"/>
            </w:rPr>
            <w:fldChar w:fldCharType="begin"/>
          </w:r>
          <w:r w:rsidR="00ED44E5" w:rsidRPr="00917438">
            <w:rPr>
              <w:sz w:val="20"/>
            </w:rPr>
            <w:instrText xml:space="preserve"> CITATION htt10 \l 1031 </w:instrText>
          </w:r>
          <w:r w:rsidR="00ED44E5" w:rsidRPr="00917438">
            <w:rPr>
              <w:sz w:val="20"/>
            </w:rPr>
            <w:fldChar w:fldCharType="separate"/>
          </w:r>
          <w:r w:rsidR="00ED44E5" w:rsidRPr="00917438">
            <w:rPr>
              <w:noProof/>
              <w:sz w:val="20"/>
            </w:rPr>
            <w:t>(htt10)</w:t>
          </w:r>
          <w:r w:rsidR="00ED44E5" w:rsidRPr="00917438">
            <w:rPr>
              <w:sz w:val="20"/>
            </w:rPr>
            <w:fldChar w:fldCharType="end"/>
          </w:r>
        </w:sdtContent>
      </w:sdt>
    </w:p>
    <w:p w14:paraId="624DE02E" w14:textId="71BF72B5" w:rsidR="00813FF0" w:rsidRDefault="00012F9D" w:rsidP="00761091">
      <w:pPr>
        <w:pStyle w:val="Funotentext"/>
        <w:jc w:val="both"/>
        <w:rPr>
          <w:sz w:val="20"/>
        </w:rPr>
      </w:pPr>
      <w:r w:rsidRPr="00917438">
        <w:rPr>
          <w:sz w:val="20"/>
        </w:rPr>
        <w:t>[</w:t>
      </w:r>
      <w:r w:rsidR="00B4250E">
        <w:rPr>
          <w:sz w:val="20"/>
        </w:rPr>
        <w:t>1</w:t>
      </w:r>
      <w:r w:rsidR="00987FBF">
        <w:rPr>
          <w:sz w:val="20"/>
        </w:rPr>
        <w:t>7</w:t>
      </w:r>
      <w:r w:rsidRPr="00917438">
        <w:rPr>
          <w:sz w:val="20"/>
        </w:rPr>
        <w:t xml:space="preserve">] Función Algoritmo </w:t>
      </w:r>
      <w:proofErr w:type="spellStart"/>
      <w:r w:rsidRPr="00917438">
        <w:rPr>
          <w:sz w:val="20"/>
        </w:rPr>
        <w:t>RandomForestClassifier</w:t>
      </w:r>
      <w:proofErr w:type="spellEnd"/>
      <w:r w:rsidRPr="00917438">
        <w:rPr>
          <w:sz w:val="20"/>
        </w:rPr>
        <w:t xml:space="preserve"> </w:t>
      </w:r>
      <w:proofErr w:type="spellStart"/>
      <w:proofErr w:type="gramStart"/>
      <w:r w:rsidRPr="00917438">
        <w:rPr>
          <w:sz w:val="20"/>
        </w:rPr>
        <w:t>slearn.tree</w:t>
      </w:r>
      <w:proofErr w:type="spellEnd"/>
      <w:proofErr w:type="gramEnd"/>
      <w:r w:rsidRPr="00917438">
        <w:rPr>
          <w:sz w:val="20"/>
        </w:rPr>
        <w:t xml:space="preserve">  (Python)</w:t>
      </w:r>
      <w:r w:rsidR="00D02050" w:rsidRPr="00917438">
        <w:rPr>
          <w:sz w:val="20"/>
        </w:rPr>
        <w:t xml:space="preserve"> </w:t>
      </w:r>
      <w:sdt>
        <w:sdtPr>
          <w:rPr>
            <w:sz w:val="20"/>
          </w:rPr>
          <w:id w:val="-1426102695"/>
          <w:citation/>
        </w:sdtPr>
        <w:sdtContent>
          <w:r w:rsidR="00D02050" w:rsidRPr="00917438">
            <w:rPr>
              <w:sz w:val="20"/>
            </w:rPr>
            <w:fldChar w:fldCharType="begin"/>
          </w:r>
          <w:r w:rsidR="00D02050" w:rsidRPr="00917438">
            <w:rPr>
              <w:sz w:val="20"/>
            </w:rPr>
            <w:instrText xml:space="preserve"> CITATION htt9 \l 1031 </w:instrText>
          </w:r>
          <w:r w:rsidR="00D02050" w:rsidRPr="00917438">
            <w:rPr>
              <w:sz w:val="20"/>
            </w:rPr>
            <w:fldChar w:fldCharType="separate"/>
          </w:r>
          <w:r w:rsidR="00D02050" w:rsidRPr="00917438">
            <w:rPr>
              <w:noProof/>
              <w:sz w:val="20"/>
            </w:rPr>
            <w:t>(htt9)</w:t>
          </w:r>
          <w:r w:rsidR="00D02050" w:rsidRPr="00917438">
            <w:rPr>
              <w:sz w:val="20"/>
            </w:rPr>
            <w:fldChar w:fldCharType="end"/>
          </w:r>
        </w:sdtContent>
      </w:sdt>
    </w:p>
    <w:p w14:paraId="6C2139F0" w14:textId="1B3C33E6" w:rsidR="00586597" w:rsidRPr="00917438" w:rsidRDefault="00586597" w:rsidP="00761091">
      <w:pPr>
        <w:pStyle w:val="Funotentext"/>
        <w:jc w:val="both"/>
        <w:rPr>
          <w:sz w:val="20"/>
        </w:rPr>
      </w:pPr>
    </w:p>
    <w:p w14:paraId="70635A26" w14:textId="77777777" w:rsidR="00D81417" w:rsidRPr="00917438" w:rsidRDefault="00D81417" w:rsidP="00761091">
      <w:pPr>
        <w:pStyle w:val="JENUINormal"/>
      </w:pPr>
    </w:p>
    <w:p w14:paraId="741399C4" w14:textId="77777777" w:rsidR="00D81417" w:rsidRPr="00917438" w:rsidRDefault="00D81417" w:rsidP="00123CA5">
      <w:pPr>
        <w:pStyle w:val="berschrift1"/>
        <w:tabs>
          <w:tab w:val="left" w:pos="1701"/>
        </w:tabs>
        <w:rPr>
          <w:lang w:val="es-ES"/>
        </w:rPr>
      </w:pPr>
      <w:bookmarkStart w:id="47" w:name="_Toc145326867"/>
      <w:bookmarkEnd w:id="47"/>
    </w:p>
    <w:p w14:paraId="2EFEF8AD" w14:textId="65D9A863" w:rsidR="00D81417" w:rsidRDefault="00501529" w:rsidP="00E95736">
      <w:pPr>
        <w:suppressAutoHyphens w:val="0"/>
        <w:spacing w:line="240" w:lineRule="auto"/>
        <w:ind w:firstLine="142"/>
        <w:textAlignment w:val="auto"/>
        <w:rPr>
          <w:rFonts w:ascii="Times" w:hAnsi="Times"/>
          <w:kern w:val="0"/>
          <w:sz w:val="20"/>
          <w:lang w:eastAsia="en-US"/>
        </w:rPr>
      </w:pPr>
      <w:r w:rsidRPr="00917438">
        <w:rPr>
          <w:rFonts w:ascii="Times" w:hAnsi="Times"/>
          <w:kern w:val="0"/>
          <w:sz w:val="20"/>
          <w:lang w:eastAsia="en-US"/>
        </w:rPr>
        <w:t>Se adjuntan como apéndice la siguiente documentación:</w:t>
      </w:r>
    </w:p>
    <w:p w14:paraId="56E017EA" w14:textId="77777777" w:rsidR="007D792F" w:rsidRPr="00917438" w:rsidRDefault="007D792F" w:rsidP="00E95736">
      <w:pPr>
        <w:suppressAutoHyphens w:val="0"/>
        <w:spacing w:line="240" w:lineRule="auto"/>
        <w:ind w:firstLine="142"/>
        <w:textAlignment w:val="auto"/>
        <w:rPr>
          <w:rFonts w:ascii="Times" w:hAnsi="Times"/>
          <w:kern w:val="0"/>
          <w:sz w:val="20"/>
          <w:lang w:eastAsia="en-US"/>
        </w:rPr>
      </w:pPr>
    </w:p>
    <w:p w14:paraId="157F5934" w14:textId="11C936EB" w:rsidR="00501529" w:rsidRDefault="00501529" w:rsidP="00E95736">
      <w:pPr>
        <w:suppressAutoHyphens w:val="0"/>
        <w:spacing w:line="240" w:lineRule="auto"/>
        <w:ind w:firstLine="142"/>
        <w:textAlignment w:val="auto"/>
        <w:rPr>
          <w:rStyle w:val="Hyperlink"/>
          <w:sz w:val="20"/>
        </w:rPr>
      </w:pPr>
      <w:r w:rsidRPr="00917438">
        <w:rPr>
          <w:rFonts w:ascii="Times" w:hAnsi="Times"/>
          <w:kern w:val="0"/>
          <w:sz w:val="20"/>
          <w:lang w:eastAsia="en-US"/>
        </w:rPr>
        <w:t>Código de programación en Python</w:t>
      </w:r>
      <w:r w:rsidR="00ED44E5" w:rsidRPr="00917438">
        <w:rPr>
          <w:rFonts w:ascii="Times" w:hAnsi="Times"/>
          <w:kern w:val="0"/>
          <w:sz w:val="20"/>
          <w:lang w:eastAsia="en-US"/>
        </w:rPr>
        <w:t>:</w:t>
      </w:r>
    </w:p>
    <w:p w14:paraId="26251A08" w14:textId="18F088D1" w:rsidR="007D792F" w:rsidRDefault="007D792F" w:rsidP="007D792F">
      <w:pPr>
        <w:suppressAutoHyphens w:val="0"/>
        <w:spacing w:line="240" w:lineRule="auto"/>
        <w:textAlignment w:val="auto"/>
        <w:rPr>
          <w:rFonts w:ascii="Times" w:hAnsi="Times"/>
          <w:kern w:val="0"/>
          <w:sz w:val="20"/>
          <w:lang w:eastAsia="en-US"/>
        </w:rPr>
      </w:pPr>
    </w:p>
    <w:p w14:paraId="411B86DB" w14:textId="5BF4AAEB" w:rsidR="007D792F" w:rsidRDefault="007D792F" w:rsidP="007D792F">
      <w:pPr>
        <w:suppressAutoHyphens w:val="0"/>
        <w:spacing w:line="240" w:lineRule="auto"/>
        <w:textAlignment w:val="auto"/>
        <w:rPr>
          <w:rFonts w:ascii="Times" w:hAnsi="Times"/>
          <w:kern w:val="0"/>
          <w:sz w:val="20"/>
          <w:lang w:eastAsia="en-US"/>
        </w:rPr>
      </w:pPr>
      <w:hyperlink r:id="rId38" w:history="1">
        <w:r w:rsidRPr="00C167B8">
          <w:rPr>
            <w:rStyle w:val="Hyperlink"/>
            <w:rFonts w:ascii="Times" w:hAnsi="Times"/>
            <w:kern w:val="0"/>
            <w:sz w:val="20"/>
            <w:lang w:eastAsia="en-US"/>
          </w:rPr>
          <w:t>https://github.com/jlazoros-uib/UIB-MADM-TFM-Open/blob/main/TFM%20Deteccion%20Fraude%20v0.4.ipynb</w:t>
        </w:r>
      </w:hyperlink>
    </w:p>
    <w:p w14:paraId="3F22815C" w14:textId="77777777" w:rsidR="007D792F" w:rsidRPr="00917438" w:rsidRDefault="007D792F" w:rsidP="007D792F">
      <w:pPr>
        <w:suppressAutoHyphens w:val="0"/>
        <w:spacing w:line="240" w:lineRule="auto"/>
        <w:textAlignment w:val="auto"/>
        <w:rPr>
          <w:rFonts w:ascii="Times" w:hAnsi="Times"/>
          <w:kern w:val="0"/>
          <w:sz w:val="20"/>
          <w:lang w:eastAsia="en-US"/>
        </w:rPr>
      </w:pPr>
    </w:p>
    <w:p w14:paraId="2727BA30" w14:textId="25C358FA" w:rsidR="00501529" w:rsidRDefault="00501529" w:rsidP="00E95736">
      <w:pPr>
        <w:suppressAutoHyphens w:val="0"/>
        <w:spacing w:line="240" w:lineRule="auto"/>
        <w:ind w:firstLine="142"/>
        <w:textAlignment w:val="auto"/>
        <w:rPr>
          <w:rFonts w:ascii="Times" w:hAnsi="Times"/>
          <w:kern w:val="0"/>
          <w:sz w:val="20"/>
          <w:lang w:eastAsia="en-US"/>
        </w:rPr>
      </w:pPr>
      <w:r w:rsidRPr="00917438">
        <w:rPr>
          <w:rFonts w:ascii="Times" w:hAnsi="Times"/>
          <w:kern w:val="0"/>
          <w:sz w:val="20"/>
          <w:lang w:eastAsia="en-US"/>
        </w:rPr>
        <w:t>Muestra (</w:t>
      </w:r>
      <w:proofErr w:type="spellStart"/>
      <w:r w:rsidRPr="00917438">
        <w:rPr>
          <w:rFonts w:ascii="Times" w:hAnsi="Times"/>
          <w:kern w:val="0"/>
          <w:sz w:val="20"/>
          <w:lang w:eastAsia="en-US"/>
        </w:rPr>
        <w:t>dataset</w:t>
      </w:r>
      <w:proofErr w:type="spellEnd"/>
      <w:r w:rsidRPr="00917438">
        <w:rPr>
          <w:rFonts w:ascii="Times" w:hAnsi="Times"/>
          <w:kern w:val="0"/>
          <w:sz w:val="20"/>
          <w:lang w:eastAsia="en-US"/>
        </w:rPr>
        <w:t>)</w:t>
      </w:r>
      <w:r w:rsidR="00ED44E5" w:rsidRPr="00917438">
        <w:rPr>
          <w:rFonts w:ascii="Times" w:hAnsi="Times"/>
          <w:kern w:val="0"/>
          <w:sz w:val="20"/>
          <w:lang w:eastAsia="en-US"/>
        </w:rPr>
        <w:t>:</w:t>
      </w:r>
    </w:p>
    <w:p w14:paraId="797A5A83" w14:textId="77777777" w:rsidR="007D792F" w:rsidRDefault="007D792F" w:rsidP="00E95736">
      <w:pPr>
        <w:suppressAutoHyphens w:val="0"/>
        <w:spacing w:line="240" w:lineRule="auto"/>
        <w:ind w:firstLine="142"/>
        <w:textAlignment w:val="auto"/>
        <w:rPr>
          <w:rFonts w:ascii="Times" w:hAnsi="Times"/>
          <w:kern w:val="0"/>
          <w:sz w:val="20"/>
          <w:lang w:eastAsia="en-US"/>
        </w:rPr>
      </w:pPr>
    </w:p>
    <w:p w14:paraId="66FF74EF" w14:textId="391F3080" w:rsidR="007D792F" w:rsidRDefault="007D792F" w:rsidP="007D792F">
      <w:pPr>
        <w:suppressAutoHyphens w:val="0"/>
        <w:spacing w:line="240" w:lineRule="auto"/>
        <w:ind w:firstLine="142"/>
        <w:textAlignment w:val="auto"/>
        <w:rPr>
          <w:rFonts w:ascii="Times" w:hAnsi="Times"/>
          <w:kern w:val="0"/>
          <w:sz w:val="20"/>
          <w:lang w:eastAsia="en-US"/>
        </w:rPr>
      </w:pPr>
      <w:hyperlink r:id="rId39" w:history="1">
        <w:r w:rsidRPr="00C167B8">
          <w:rPr>
            <w:rStyle w:val="Hyperlink"/>
            <w:rFonts w:ascii="Times" w:hAnsi="Times"/>
            <w:kern w:val="0"/>
            <w:sz w:val="20"/>
            <w:lang w:eastAsia="en-US"/>
          </w:rPr>
          <w:t>https://github.com/jlazoros-uib/UIB-MADM-TFM-Open/blob/main/credit%20card%20fraud%20v.01.csv</w:t>
        </w:r>
      </w:hyperlink>
    </w:p>
    <w:p w14:paraId="387F9ED8" w14:textId="77777777" w:rsidR="007D792F" w:rsidRDefault="007D792F" w:rsidP="00E95736">
      <w:pPr>
        <w:suppressAutoHyphens w:val="0"/>
        <w:spacing w:line="240" w:lineRule="auto"/>
        <w:ind w:firstLine="142"/>
        <w:textAlignment w:val="auto"/>
        <w:rPr>
          <w:rFonts w:ascii="Times" w:hAnsi="Times"/>
          <w:kern w:val="0"/>
          <w:sz w:val="20"/>
          <w:lang w:eastAsia="en-US"/>
        </w:rPr>
      </w:pPr>
    </w:p>
    <w:p w14:paraId="2F63A0CE" w14:textId="63A35843" w:rsidR="0006060E" w:rsidRDefault="00501529" w:rsidP="00E95736">
      <w:pPr>
        <w:suppressAutoHyphens w:val="0"/>
        <w:spacing w:line="240" w:lineRule="auto"/>
        <w:ind w:firstLine="142"/>
        <w:textAlignment w:val="auto"/>
        <w:rPr>
          <w:rFonts w:ascii="Times" w:hAnsi="Times"/>
          <w:kern w:val="0"/>
          <w:sz w:val="20"/>
          <w:lang w:eastAsia="en-US"/>
        </w:rPr>
      </w:pPr>
      <w:r w:rsidRPr="00917438">
        <w:rPr>
          <w:rFonts w:ascii="Times" w:hAnsi="Times"/>
          <w:kern w:val="0"/>
          <w:sz w:val="20"/>
          <w:lang w:eastAsia="en-US"/>
        </w:rPr>
        <w:t>Árbol de Decisión</w:t>
      </w:r>
      <w:r w:rsidR="00ED44E5" w:rsidRPr="00917438">
        <w:rPr>
          <w:rFonts w:ascii="Times" w:hAnsi="Times"/>
          <w:kern w:val="0"/>
          <w:sz w:val="20"/>
          <w:lang w:eastAsia="en-US"/>
        </w:rPr>
        <w:t>:</w:t>
      </w:r>
    </w:p>
    <w:p w14:paraId="578AF34F" w14:textId="77777777" w:rsidR="007D792F" w:rsidRDefault="007D792F" w:rsidP="00E95736">
      <w:pPr>
        <w:suppressAutoHyphens w:val="0"/>
        <w:spacing w:line="240" w:lineRule="auto"/>
        <w:ind w:firstLine="142"/>
        <w:textAlignment w:val="auto"/>
        <w:rPr>
          <w:rFonts w:ascii="Times" w:hAnsi="Times"/>
          <w:kern w:val="0"/>
          <w:sz w:val="20"/>
          <w:lang w:eastAsia="en-US"/>
        </w:rPr>
      </w:pPr>
    </w:p>
    <w:p w14:paraId="3B12824E" w14:textId="3E265010" w:rsidR="007D792F" w:rsidRDefault="007D792F" w:rsidP="00E95736">
      <w:pPr>
        <w:suppressAutoHyphens w:val="0"/>
        <w:spacing w:line="240" w:lineRule="auto"/>
        <w:ind w:firstLine="142"/>
        <w:textAlignment w:val="auto"/>
        <w:rPr>
          <w:rFonts w:ascii="Times" w:hAnsi="Times"/>
          <w:kern w:val="0"/>
          <w:sz w:val="20"/>
          <w:lang w:eastAsia="en-US"/>
        </w:rPr>
      </w:pPr>
      <w:hyperlink r:id="rId40" w:history="1">
        <w:r w:rsidRPr="00C167B8">
          <w:rPr>
            <w:rStyle w:val="Hyperlink"/>
            <w:rFonts w:ascii="Times" w:hAnsi="Times"/>
            <w:kern w:val="0"/>
            <w:sz w:val="20"/>
            <w:lang w:eastAsia="en-US"/>
          </w:rPr>
          <w:t>https://github.com/jlazoros-uib/UIB-MADM-TFM-Open/blob/main/TFM%20A%CC%81rboles%20de%20Clasificacio%CC%81n.pdf</w:t>
        </w:r>
      </w:hyperlink>
    </w:p>
    <w:p w14:paraId="3D0DCBC4" w14:textId="77777777" w:rsidR="007D792F" w:rsidRDefault="007D792F" w:rsidP="00E95736">
      <w:pPr>
        <w:suppressAutoHyphens w:val="0"/>
        <w:spacing w:line="240" w:lineRule="auto"/>
        <w:ind w:firstLine="142"/>
        <w:textAlignment w:val="auto"/>
        <w:rPr>
          <w:rFonts w:ascii="Times" w:hAnsi="Times"/>
          <w:kern w:val="0"/>
          <w:sz w:val="20"/>
          <w:lang w:eastAsia="en-US"/>
        </w:rPr>
      </w:pPr>
    </w:p>
    <w:p w14:paraId="64258913" w14:textId="77777777" w:rsidR="007D792F" w:rsidRPr="00917438" w:rsidRDefault="007D792F" w:rsidP="00E95736">
      <w:pPr>
        <w:suppressAutoHyphens w:val="0"/>
        <w:spacing w:line="240" w:lineRule="auto"/>
        <w:ind w:firstLine="142"/>
        <w:textAlignment w:val="auto"/>
        <w:rPr>
          <w:rFonts w:ascii="Times" w:hAnsi="Times"/>
          <w:kern w:val="0"/>
          <w:sz w:val="20"/>
          <w:lang w:eastAsia="en-US"/>
        </w:rPr>
      </w:pPr>
    </w:p>
    <w:sectPr w:rsidR="007D792F" w:rsidRPr="00917438" w:rsidSect="00F252A2">
      <w:headerReference w:type="default" r:id="rId41"/>
      <w:endnotePr>
        <w:numFmt w:val="decimal"/>
      </w:endnotePr>
      <w:type w:val="continuous"/>
      <w:pgSz w:w="11905" w:h="16837"/>
      <w:pgMar w:top="1757" w:right="1417" w:bottom="1757" w:left="1417" w:header="1984" w:footer="708" w:gutter="0"/>
      <w:cols w:num="2"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9691F0" w14:textId="77777777" w:rsidR="00590F5C" w:rsidRDefault="00590F5C">
      <w:pPr>
        <w:spacing w:line="240" w:lineRule="auto"/>
      </w:pPr>
      <w:r>
        <w:separator/>
      </w:r>
    </w:p>
  </w:endnote>
  <w:endnote w:type="continuationSeparator" w:id="0">
    <w:p w14:paraId="2325E371" w14:textId="77777777" w:rsidR="00590F5C" w:rsidRDefault="00590F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OpenSymbol">
    <w:panose1 w:val="020B0604020202020204"/>
    <w:charset w:val="00"/>
    <w:family w:val="auto"/>
    <w:pitch w:val="variable"/>
    <w:sig w:usb0="800000AF" w:usb1="1001ECEA" w:usb2="00000000" w:usb3="00000000" w:csb0="00000001" w:csb1="00000000"/>
  </w:font>
  <w:font w:name="DejaVu Sans">
    <w:altName w:val="Heiti TC Light"/>
    <w:panose1 w:val="020B0604020202020204"/>
    <w:charset w:val="80"/>
    <w:family w:val="auto"/>
    <w:pitch w:val="variable"/>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Times">
    <w:altName w:val="Times New Roman"/>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E0DC3" w14:textId="680E8E87" w:rsidR="00362AE0" w:rsidRDefault="00362AE0" w:rsidP="00C167B8">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p w14:paraId="33737BDF" w14:textId="77777777" w:rsidR="00CB2F6D" w:rsidRDefault="00CB2F6D" w:rsidP="00362AE0">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3D812" w14:textId="3D33B031" w:rsidR="00D9749B" w:rsidRPr="001701F8" w:rsidRDefault="00D9749B" w:rsidP="00DD21FA">
    <w:pPr>
      <w:pStyle w:val="KeinLeerraum"/>
      <w:rPr>
        <w:color w:val="44546A" w:themeColor="text2"/>
        <w:spacing w:val="10"/>
        <w:sz w:val="20"/>
        <w:szCs w:val="20"/>
        <w:lang w:val="es-ES"/>
      </w:rPr>
    </w:pPr>
    <w:r w:rsidRPr="001701F8">
      <w:rPr>
        <w:color w:val="44546A" w:themeColor="text2"/>
        <w:spacing w:val="10"/>
        <w:sz w:val="20"/>
        <w:szCs w:val="20"/>
        <w:lang w:val="es-ES"/>
      </w:rPr>
      <w:t xml:space="preserve">Estudios </w:t>
    </w:r>
    <w:r w:rsidR="00E95736">
      <w:rPr>
        <w:color w:val="44546A" w:themeColor="text2"/>
        <w:spacing w:val="10"/>
        <w:sz w:val="20"/>
        <w:szCs w:val="20"/>
        <w:lang w:val="es-ES"/>
      </w:rPr>
      <w:t>e</w:t>
    </w:r>
    <w:r w:rsidRPr="001701F8">
      <w:rPr>
        <w:color w:val="44546A" w:themeColor="text2"/>
        <w:spacing w:val="10"/>
        <w:sz w:val="20"/>
        <w:szCs w:val="20"/>
        <w:lang w:val="es-ES"/>
      </w:rPr>
      <w:t>xploratorio</w:t>
    </w:r>
    <w:r w:rsidR="008875B7">
      <w:rPr>
        <w:color w:val="44546A" w:themeColor="text2"/>
        <w:spacing w:val="10"/>
        <w:sz w:val="20"/>
        <w:szCs w:val="20"/>
        <w:lang w:val="es-ES"/>
      </w:rPr>
      <w:t>s</w:t>
    </w:r>
    <w:r w:rsidRPr="001701F8">
      <w:rPr>
        <w:color w:val="44546A" w:themeColor="text2"/>
        <w:spacing w:val="10"/>
        <w:sz w:val="20"/>
        <w:szCs w:val="20"/>
        <w:lang w:val="es-ES"/>
      </w:rPr>
      <w:t xml:space="preserve"> sobre detección de fraude con tarjetas de crédito</w:t>
    </w:r>
  </w:p>
  <w:p w14:paraId="70083760" w14:textId="3665DF3B" w:rsidR="00D9749B" w:rsidRPr="001701F8" w:rsidRDefault="00003AC6" w:rsidP="00DD21FA">
    <w:pPr>
      <w:pStyle w:val="KeinLeerraum"/>
      <w:rPr>
        <w:color w:val="44546A" w:themeColor="text2"/>
        <w:spacing w:val="10"/>
        <w:sz w:val="20"/>
        <w:szCs w:val="20"/>
        <w:lang w:val="es-ES"/>
      </w:rPr>
    </w:pPr>
    <w:r w:rsidRPr="001701F8">
      <w:rPr>
        <w:color w:val="44546A" w:themeColor="text2"/>
        <w:spacing w:val="10"/>
        <w:sz w:val="20"/>
        <w:szCs w:val="20"/>
        <w:lang w:val="es-ES"/>
      </w:rPr>
      <w:t>Máster</w:t>
    </w:r>
    <w:r w:rsidR="00DD21FA" w:rsidRPr="001701F8">
      <w:rPr>
        <w:color w:val="44546A" w:themeColor="text2"/>
        <w:spacing w:val="10"/>
        <w:sz w:val="20"/>
        <w:szCs w:val="20"/>
        <w:lang w:val="es-ES"/>
      </w:rPr>
      <w:t xml:space="preserve"> </w:t>
    </w:r>
    <w:r>
      <w:rPr>
        <w:color w:val="44546A" w:themeColor="text2"/>
        <w:spacing w:val="10"/>
        <w:sz w:val="20"/>
        <w:szCs w:val="20"/>
        <w:lang w:val="es-ES"/>
      </w:rPr>
      <w:t xml:space="preserve">en </w:t>
    </w:r>
    <w:r w:rsidR="00DD21FA" w:rsidRPr="001701F8">
      <w:rPr>
        <w:color w:val="44546A" w:themeColor="text2"/>
        <w:spacing w:val="10"/>
        <w:sz w:val="20"/>
        <w:szCs w:val="20"/>
        <w:lang w:val="es-ES"/>
      </w:rPr>
      <w:t>Análisis de Datos Masivos (Universidad de las Islas Baleares)</w:t>
    </w:r>
  </w:p>
  <w:p w14:paraId="254541B3" w14:textId="60A8281B" w:rsidR="00DD21FA" w:rsidRPr="001701F8" w:rsidRDefault="00DD21FA" w:rsidP="00DD21FA">
    <w:pPr>
      <w:pStyle w:val="KeinLeerraum"/>
      <w:rPr>
        <w:color w:val="44546A" w:themeColor="text2"/>
        <w:spacing w:val="10"/>
        <w:sz w:val="20"/>
        <w:szCs w:val="20"/>
        <w:lang w:val="es-ES"/>
      </w:rPr>
    </w:pPr>
    <w:r w:rsidRPr="001701F8">
      <w:rPr>
        <w:color w:val="44546A" w:themeColor="text2"/>
        <w:spacing w:val="10"/>
        <w:sz w:val="20"/>
        <w:szCs w:val="20"/>
        <w:lang w:val="es-ES"/>
      </w:rPr>
      <w:t>Autor: Jorge Lazo Rosado</w:t>
    </w:r>
    <w:r w:rsidR="00E047AA">
      <w:rPr>
        <w:color w:val="44546A" w:themeColor="text2"/>
        <w:spacing w:val="10"/>
        <w:sz w:val="20"/>
        <w:szCs w:val="20"/>
        <w:lang w:val="es-ES"/>
      </w:rPr>
      <w:t>. Sept. 2023</w:t>
    </w:r>
  </w:p>
  <w:p w14:paraId="451EA8E9" w14:textId="77777777" w:rsidR="00CB2F6D" w:rsidRPr="001701F8" w:rsidRDefault="00CB2F6D" w:rsidP="00362AE0">
    <w:pPr>
      <w:pStyle w:val="Fuzeile"/>
      <w:ind w:right="360"/>
      <w:rPr>
        <w:lang w:val="es-E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EE75CA" w14:textId="77777777" w:rsidR="007D792F" w:rsidRDefault="007D792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295B00" w14:textId="77777777" w:rsidR="00590F5C" w:rsidRDefault="00590F5C">
      <w:pPr>
        <w:spacing w:line="240" w:lineRule="auto"/>
      </w:pPr>
      <w:r>
        <w:separator/>
      </w:r>
    </w:p>
  </w:footnote>
  <w:footnote w:type="continuationSeparator" w:id="0">
    <w:p w14:paraId="569B1BEC" w14:textId="77777777" w:rsidR="00590F5C" w:rsidRDefault="00590F5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8D643" w14:textId="77777777" w:rsidR="00E5205A" w:rsidRDefault="00E5205A">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A351D" w14:textId="07B332A5" w:rsidR="00E5205A" w:rsidRDefault="005862E2">
    <w:pPr>
      <w:pStyle w:val="Kopfzeile"/>
    </w:pPr>
    <w:r>
      <w:rPr>
        <w:noProof/>
      </w:rPr>
      <w:drawing>
        <wp:anchor distT="0" distB="0" distL="114300" distR="114300" simplePos="0" relativeHeight="251665408" behindDoc="0" locked="0" layoutInCell="1" allowOverlap="1" wp14:anchorId="4A3EFC13" wp14:editId="118840F8">
          <wp:simplePos x="0" y="0"/>
          <wp:positionH relativeFrom="page">
            <wp:posOffset>899795</wp:posOffset>
          </wp:positionH>
          <wp:positionV relativeFrom="page">
            <wp:posOffset>448945</wp:posOffset>
          </wp:positionV>
          <wp:extent cx="2444115" cy="899795"/>
          <wp:effectExtent l="0" t="0" r="0" b="0"/>
          <wp:wrapNone/>
          <wp:docPr id="20" name="Grafik 1545160881" descr="Ein Bild, das Text, Logo, Schrift, Grafike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1545160881" descr="Ein Bild, das Text, Logo, Schrift, Grafiken enthält.&#10;&#10;Automatisch generierte Beschreibung"/>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44115" cy="899795"/>
                  </a:xfrm>
                  <a:prstGeom prst="rect">
                    <a:avLst/>
                  </a:prstGeom>
                  <a:noFill/>
                  <a:ln>
                    <a:noFill/>
                  </a:ln>
                </pic:spPr>
              </pic:pic>
            </a:graphicData>
          </a:graphic>
          <wp14:sizeRelH relativeFrom="page">
            <wp14:pctWidth>0</wp14:pctWidth>
          </wp14:sizeRelH>
          <wp14:sizeRelV relativeFrom="page">
            <wp14:pctHeight>0</wp14:pctHeight>
          </wp14:sizeRelV>
        </wp:anchor>
      </w:drawing>
    </w:r>
    <w:r w:rsidR="00D9749B">
      <w:t>D</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A5D718" w14:textId="77777777" w:rsidR="00E5205A" w:rsidRDefault="00E5205A">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FA49C" w14:textId="77777777" w:rsidR="007E3453" w:rsidRDefault="007E3453">
    <w:pPr>
      <w:pStyle w:val="Kopfzeile"/>
    </w:pPr>
    <w:r>
      <w:rPr>
        <w:noProof/>
      </w:rPr>
      <w:drawing>
        <wp:anchor distT="0" distB="0" distL="114300" distR="114300" simplePos="0" relativeHeight="251668480" behindDoc="0" locked="0" layoutInCell="1" allowOverlap="1" wp14:anchorId="66C879E3" wp14:editId="33F8E1D7">
          <wp:simplePos x="0" y="0"/>
          <wp:positionH relativeFrom="page">
            <wp:posOffset>899795</wp:posOffset>
          </wp:positionH>
          <wp:positionV relativeFrom="page">
            <wp:posOffset>448945</wp:posOffset>
          </wp:positionV>
          <wp:extent cx="2444115" cy="899795"/>
          <wp:effectExtent l="0" t="0" r="0" b="0"/>
          <wp:wrapNone/>
          <wp:docPr id="419417158" name="Grafik 419417158" descr="Ein Bild, das Text, Logo, Schrift, Grafike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1545160881" descr="Ein Bild, das Text, Logo, Schrift, Grafiken enthält.&#10;&#10;Automatisch generierte Beschreibung"/>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44115" cy="89979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AB0ED4B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3E96855A"/>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F118C8E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758B07C"/>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42CAAC3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3F003AA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FB98B8C0"/>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CB7CD91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C1FC52B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F566E9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4076541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0001"/>
    <w:multiLevelType w:val="multilevel"/>
    <w:tmpl w:val="00000001"/>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12" w15:restartNumberingAfterBreak="0">
    <w:nsid w:val="00000002"/>
    <w:multiLevelType w:val="multilevel"/>
    <w:tmpl w:val="00000002"/>
    <w:name w:val="[JENUI] Numeracion Referencias"/>
    <w:lvl w:ilvl="0">
      <w:start w:val="1"/>
      <w:numFmt w:val="decimal"/>
      <w:lvlText w:val="[%1]"/>
      <w:lvlJc w:val="left"/>
      <w:pPr>
        <w:tabs>
          <w:tab w:val="num" w:pos="510"/>
        </w:tabs>
        <w:ind w:left="510" w:hanging="170"/>
      </w:pPr>
      <w:rPr>
        <w:i w:val="0"/>
        <w:sz w:val="20"/>
        <w:szCs w:val="20"/>
      </w:rPr>
    </w:lvl>
    <w:lvl w:ilvl="1">
      <w:start w:val="1"/>
      <w:numFmt w:val="decimal"/>
      <w:lvlText w:val="[%2]"/>
      <w:lvlJc w:val="left"/>
      <w:pPr>
        <w:tabs>
          <w:tab w:val="num" w:pos="510"/>
        </w:tabs>
        <w:ind w:left="510" w:hanging="170"/>
      </w:pPr>
      <w:rPr>
        <w:i w:val="0"/>
        <w:sz w:val="20"/>
        <w:szCs w:val="20"/>
      </w:rPr>
    </w:lvl>
    <w:lvl w:ilvl="2">
      <w:start w:val="1"/>
      <w:numFmt w:val="decimal"/>
      <w:lvlText w:val="[%3]"/>
      <w:lvlJc w:val="left"/>
      <w:pPr>
        <w:tabs>
          <w:tab w:val="num" w:pos="510"/>
        </w:tabs>
        <w:ind w:left="510" w:hanging="170"/>
      </w:pPr>
      <w:rPr>
        <w:i w:val="0"/>
        <w:sz w:val="20"/>
        <w:szCs w:val="20"/>
      </w:rPr>
    </w:lvl>
    <w:lvl w:ilvl="3">
      <w:start w:val="1"/>
      <w:numFmt w:val="decimal"/>
      <w:lvlText w:val="[%4]"/>
      <w:lvlJc w:val="left"/>
      <w:pPr>
        <w:tabs>
          <w:tab w:val="num" w:pos="510"/>
        </w:tabs>
        <w:ind w:left="510" w:hanging="170"/>
      </w:pPr>
      <w:rPr>
        <w:i w:val="0"/>
        <w:sz w:val="20"/>
        <w:szCs w:val="20"/>
      </w:rPr>
    </w:lvl>
    <w:lvl w:ilvl="4">
      <w:start w:val="1"/>
      <w:numFmt w:val="decimal"/>
      <w:lvlText w:val="[%5]"/>
      <w:lvlJc w:val="left"/>
      <w:pPr>
        <w:tabs>
          <w:tab w:val="num" w:pos="510"/>
        </w:tabs>
        <w:ind w:left="510" w:hanging="170"/>
      </w:pPr>
      <w:rPr>
        <w:i w:val="0"/>
        <w:sz w:val="20"/>
        <w:szCs w:val="20"/>
      </w:rPr>
    </w:lvl>
    <w:lvl w:ilvl="5">
      <w:start w:val="1"/>
      <w:numFmt w:val="decimal"/>
      <w:lvlText w:val="[%6]"/>
      <w:lvlJc w:val="left"/>
      <w:pPr>
        <w:tabs>
          <w:tab w:val="num" w:pos="510"/>
        </w:tabs>
        <w:ind w:left="510" w:hanging="170"/>
      </w:pPr>
      <w:rPr>
        <w:i w:val="0"/>
        <w:sz w:val="20"/>
        <w:szCs w:val="20"/>
      </w:rPr>
    </w:lvl>
    <w:lvl w:ilvl="6">
      <w:start w:val="1"/>
      <w:numFmt w:val="decimal"/>
      <w:lvlText w:val="[%7]"/>
      <w:lvlJc w:val="left"/>
      <w:pPr>
        <w:tabs>
          <w:tab w:val="num" w:pos="510"/>
        </w:tabs>
        <w:ind w:left="510" w:hanging="170"/>
      </w:pPr>
      <w:rPr>
        <w:i w:val="0"/>
        <w:sz w:val="20"/>
        <w:szCs w:val="20"/>
      </w:rPr>
    </w:lvl>
    <w:lvl w:ilvl="7">
      <w:start w:val="1"/>
      <w:numFmt w:val="decimal"/>
      <w:lvlText w:val="[%8]"/>
      <w:lvlJc w:val="left"/>
      <w:pPr>
        <w:tabs>
          <w:tab w:val="num" w:pos="510"/>
        </w:tabs>
        <w:ind w:left="510" w:hanging="170"/>
      </w:pPr>
      <w:rPr>
        <w:i w:val="0"/>
        <w:sz w:val="20"/>
        <w:szCs w:val="20"/>
      </w:rPr>
    </w:lvl>
    <w:lvl w:ilvl="8">
      <w:start w:val="1"/>
      <w:numFmt w:val="decimal"/>
      <w:lvlText w:val="[%9]"/>
      <w:lvlJc w:val="left"/>
      <w:pPr>
        <w:tabs>
          <w:tab w:val="num" w:pos="510"/>
        </w:tabs>
        <w:ind w:left="510" w:hanging="170"/>
      </w:pPr>
      <w:rPr>
        <w:i w:val="0"/>
        <w:sz w:val="20"/>
        <w:szCs w:val="20"/>
      </w:rPr>
    </w:lvl>
  </w:abstractNum>
  <w:abstractNum w:abstractNumId="13" w15:restartNumberingAfterBreak="0">
    <w:nsid w:val="00000003"/>
    <w:multiLevelType w:val="multilevel"/>
    <w:tmpl w:val="00000003"/>
    <w:name w:val="[JENUI] Enumeracion Lista Viñetas"/>
    <w:lvl w:ilvl="0">
      <w:start w:val="1"/>
      <w:numFmt w:val="bullet"/>
      <w:pStyle w:val="JENUIListaVietasCont"/>
      <w:lvlText w:val=""/>
      <w:lvlJc w:val="center"/>
      <w:pPr>
        <w:tabs>
          <w:tab w:val="num" w:pos="-255"/>
        </w:tabs>
        <w:ind w:left="-255" w:firstLine="0"/>
      </w:pPr>
      <w:rPr>
        <w:rFonts w:ascii="Symbol" w:hAnsi="Symbol" w:cs="OpenSymbol"/>
      </w:rPr>
    </w:lvl>
    <w:lvl w:ilvl="1">
      <w:start w:val="1"/>
      <w:numFmt w:val="bullet"/>
      <w:suff w:val="nothing"/>
      <w:lvlText w:val="◦"/>
      <w:lvlJc w:val="center"/>
      <w:pPr>
        <w:tabs>
          <w:tab w:val="num" w:pos="-255"/>
        </w:tabs>
        <w:ind w:left="-255" w:firstLine="0"/>
      </w:pPr>
      <w:rPr>
        <w:rFonts w:ascii="OpenSymbol" w:hAnsi="OpenSymbol" w:cs="OpenSymbol"/>
      </w:rPr>
    </w:lvl>
    <w:lvl w:ilvl="2">
      <w:start w:val="1"/>
      <w:numFmt w:val="bullet"/>
      <w:suff w:val="nothing"/>
      <w:lvlText w:val="▪"/>
      <w:lvlJc w:val="center"/>
      <w:pPr>
        <w:tabs>
          <w:tab w:val="num" w:pos="-255"/>
        </w:tabs>
        <w:ind w:left="-255" w:firstLine="0"/>
      </w:pPr>
      <w:rPr>
        <w:rFonts w:ascii="OpenSymbol" w:hAnsi="OpenSymbol" w:cs="OpenSymbol"/>
      </w:rPr>
    </w:lvl>
    <w:lvl w:ilvl="3">
      <w:start w:val="1"/>
      <w:numFmt w:val="bullet"/>
      <w:suff w:val="nothing"/>
      <w:lvlText w:val=""/>
      <w:lvlJc w:val="center"/>
      <w:pPr>
        <w:tabs>
          <w:tab w:val="num" w:pos="-255"/>
        </w:tabs>
        <w:ind w:left="-255" w:firstLine="0"/>
      </w:pPr>
      <w:rPr>
        <w:rFonts w:ascii="Symbol" w:hAnsi="Symbol" w:cs="OpenSymbol"/>
      </w:rPr>
    </w:lvl>
    <w:lvl w:ilvl="4">
      <w:start w:val="1"/>
      <w:numFmt w:val="bullet"/>
      <w:suff w:val="nothing"/>
      <w:lvlText w:val="◦"/>
      <w:lvlJc w:val="center"/>
      <w:pPr>
        <w:tabs>
          <w:tab w:val="num" w:pos="-255"/>
        </w:tabs>
        <w:ind w:left="-255" w:firstLine="0"/>
      </w:pPr>
      <w:rPr>
        <w:rFonts w:ascii="OpenSymbol" w:hAnsi="OpenSymbol" w:cs="OpenSymbol"/>
      </w:rPr>
    </w:lvl>
    <w:lvl w:ilvl="5">
      <w:start w:val="1"/>
      <w:numFmt w:val="bullet"/>
      <w:suff w:val="nothing"/>
      <w:lvlText w:val="▪"/>
      <w:lvlJc w:val="center"/>
      <w:pPr>
        <w:tabs>
          <w:tab w:val="num" w:pos="-255"/>
        </w:tabs>
        <w:ind w:left="-255" w:firstLine="0"/>
      </w:pPr>
      <w:rPr>
        <w:rFonts w:ascii="OpenSymbol" w:hAnsi="OpenSymbol" w:cs="OpenSymbol"/>
      </w:rPr>
    </w:lvl>
    <w:lvl w:ilvl="6">
      <w:start w:val="1"/>
      <w:numFmt w:val="bullet"/>
      <w:suff w:val="nothing"/>
      <w:lvlText w:val=""/>
      <w:lvlJc w:val="center"/>
      <w:pPr>
        <w:tabs>
          <w:tab w:val="num" w:pos="-255"/>
        </w:tabs>
        <w:ind w:left="-255" w:firstLine="0"/>
      </w:pPr>
      <w:rPr>
        <w:rFonts w:ascii="Symbol" w:hAnsi="Symbol" w:cs="OpenSymbol"/>
      </w:rPr>
    </w:lvl>
    <w:lvl w:ilvl="7">
      <w:start w:val="1"/>
      <w:numFmt w:val="bullet"/>
      <w:suff w:val="nothing"/>
      <w:lvlText w:val="◦"/>
      <w:lvlJc w:val="center"/>
      <w:pPr>
        <w:tabs>
          <w:tab w:val="num" w:pos="-255"/>
        </w:tabs>
        <w:ind w:left="-255" w:firstLine="0"/>
      </w:pPr>
      <w:rPr>
        <w:rFonts w:ascii="OpenSymbol" w:hAnsi="OpenSymbol" w:cs="OpenSymbol"/>
      </w:rPr>
    </w:lvl>
    <w:lvl w:ilvl="8">
      <w:start w:val="1"/>
      <w:numFmt w:val="bullet"/>
      <w:suff w:val="nothing"/>
      <w:lvlText w:val="▪"/>
      <w:lvlJc w:val="center"/>
      <w:pPr>
        <w:tabs>
          <w:tab w:val="num" w:pos="-255"/>
        </w:tabs>
        <w:ind w:left="-255" w:firstLine="0"/>
      </w:pPr>
      <w:rPr>
        <w:rFonts w:ascii="OpenSymbol" w:hAnsi="OpenSymbol" w:cs="OpenSymbol"/>
      </w:rPr>
    </w:lvl>
  </w:abstractNum>
  <w:abstractNum w:abstractNumId="14" w15:restartNumberingAfterBreak="0">
    <w:nsid w:val="00000004"/>
    <w:multiLevelType w:val="multilevel"/>
    <w:tmpl w:val="00000004"/>
    <w:name w:val="[JENUI] Numeración Lista Numerada"/>
    <w:lvl w:ilvl="0">
      <w:start w:val="1"/>
      <w:numFmt w:val="decimal"/>
      <w:lvlText w:val="%1."/>
      <w:lvlJc w:val="left"/>
      <w:pPr>
        <w:tabs>
          <w:tab w:val="num" w:pos="0"/>
        </w:tabs>
        <w:ind w:left="720" w:hanging="360"/>
      </w:pPr>
    </w:lvl>
    <w:lvl w:ilvl="1">
      <w:start w:val="1"/>
      <w:numFmt w:val="decimal"/>
      <w:lvlText w:val="%2."/>
      <w:lvlJc w:val="left"/>
      <w:pPr>
        <w:tabs>
          <w:tab w:val="num" w:pos="0"/>
        </w:tabs>
        <w:ind w:left="1080" w:hanging="360"/>
      </w:pPr>
    </w:lvl>
    <w:lvl w:ilvl="2">
      <w:start w:val="1"/>
      <w:numFmt w:val="decimal"/>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decimal"/>
      <w:lvlText w:val="%5."/>
      <w:lvlJc w:val="left"/>
      <w:pPr>
        <w:tabs>
          <w:tab w:val="num" w:pos="0"/>
        </w:tabs>
        <w:ind w:left="2160" w:hanging="360"/>
      </w:pPr>
    </w:lvl>
    <w:lvl w:ilvl="5">
      <w:start w:val="1"/>
      <w:numFmt w:val="decimal"/>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decimal"/>
      <w:lvlText w:val="%8."/>
      <w:lvlJc w:val="left"/>
      <w:pPr>
        <w:tabs>
          <w:tab w:val="num" w:pos="0"/>
        </w:tabs>
        <w:ind w:left="3240" w:hanging="360"/>
      </w:pPr>
    </w:lvl>
    <w:lvl w:ilvl="8">
      <w:start w:val="1"/>
      <w:numFmt w:val="decimal"/>
      <w:lvlText w:val="%9."/>
      <w:lvlJc w:val="left"/>
      <w:pPr>
        <w:tabs>
          <w:tab w:val="num" w:pos="0"/>
        </w:tabs>
        <w:ind w:left="3600" w:hanging="360"/>
      </w:pPr>
    </w:lvl>
  </w:abstractNum>
  <w:abstractNum w:abstractNumId="15" w15:restartNumberingAfterBreak="0">
    <w:nsid w:val="00000005"/>
    <w:multiLevelType w:val="multilevel"/>
    <w:tmpl w:val="00000005"/>
    <w:lvl w:ilvl="0">
      <w:start w:val="1"/>
      <w:numFmt w:val="decimal"/>
      <w:lvlText w:val="%1."/>
      <w:lvlJc w:val="left"/>
      <w:pPr>
        <w:tabs>
          <w:tab w:val="num" w:pos="0"/>
        </w:tabs>
        <w:ind w:left="720" w:hanging="360"/>
      </w:pPr>
    </w:lvl>
    <w:lvl w:ilvl="1">
      <w:start w:val="1"/>
      <w:numFmt w:val="decimal"/>
      <w:lvlText w:val="%2."/>
      <w:lvlJc w:val="left"/>
      <w:pPr>
        <w:tabs>
          <w:tab w:val="num" w:pos="0"/>
        </w:tabs>
        <w:ind w:left="1080" w:hanging="360"/>
      </w:pPr>
    </w:lvl>
    <w:lvl w:ilvl="2">
      <w:start w:val="1"/>
      <w:numFmt w:val="decimal"/>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decimal"/>
      <w:lvlText w:val="%5."/>
      <w:lvlJc w:val="left"/>
      <w:pPr>
        <w:tabs>
          <w:tab w:val="num" w:pos="0"/>
        </w:tabs>
        <w:ind w:left="2160" w:hanging="360"/>
      </w:pPr>
    </w:lvl>
    <w:lvl w:ilvl="5">
      <w:start w:val="1"/>
      <w:numFmt w:val="decimal"/>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decimal"/>
      <w:lvlText w:val="%8."/>
      <w:lvlJc w:val="left"/>
      <w:pPr>
        <w:tabs>
          <w:tab w:val="num" w:pos="0"/>
        </w:tabs>
        <w:ind w:left="3240" w:hanging="360"/>
      </w:pPr>
    </w:lvl>
    <w:lvl w:ilvl="8">
      <w:start w:val="1"/>
      <w:numFmt w:val="decimal"/>
      <w:lvlText w:val="%9."/>
      <w:lvlJc w:val="left"/>
      <w:pPr>
        <w:tabs>
          <w:tab w:val="num" w:pos="0"/>
        </w:tabs>
        <w:ind w:left="3600" w:hanging="360"/>
      </w:pPr>
    </w:lvl>
  </w:abstractNum>
  <w:abstractNum w:abstractNumId="16" w15:restartNumberingAfterBreak="0">
    <w:nsid w:val="00000006"/>
    <w:multiLevelType w:val="multilevel"/>
    <w:tmpl w:val="00000006"/>
    <w:lvl w:ilvl="0">
      <w:start w:val="1"/>
      <w:numFmt w:val="decimal"/>
      <w:lvlText w:val="%1."/>
      <w:lvlJc w:val="left"/>
      <w:pPr>
        <w:tabs>
          <w:tab w:val="num" w:pos="0"/>
        </w:tabs>
        <w:ind w:left="720" w:hanging="360"/>
      </w:pPr>
    </w:lvl>
    <w:lvl w:ilvl="1">
      <w:start w:val="1"/>
      <w:numFmt w:val="decimal"/>
      <w:lvlText w:val="%2."/>
      <w:lvlJc w:val="left"/>
      <w:pPr>
        <w:tabs>
          <w:tab w:val="num" w:pos="0"/>
        </w:tabs>
        <w:ind w:left="1080" w:hanging="360"/>
      </w:pPr>
    </w:lvl>
    <w:lvl w:ilvl="2">
      <w:start w:val="1"/>
      <w:numFmt w:val="decimal"/>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decimal"/>
      <w:lvlText w:val="%5."/>
      <w:lvlJc w:val="left"/>
      <w:pPr>
        <w:tabs>
          <w:tab w:val="num" w:pos="0"/>
        </w:tabs>
        <w:ind w:left="2160" w:hanging="360"/>
      </w:pPr>
    </w:lvl>
    <w:lvl w:ilvl="5">
      <w:start w:val="1"/>
      <w:numFmt w:val="decimal"/>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decimal"/>
      <w:lvlText w:val="%8."/>
      <w:lvlJc w:val="left"/>
      <w:pPr>
        <w:tabs>
          <w:tab w:val="num" w:pos="0"/>
        </w:tabs>
        <w:ind w:left="3240" w:hanging="360"/>
      </w:pPr>
    </w:lvl>
    <w:lvl w:ilvl="8">
      <w:start w:val="1"/>
      <w:numFmt w:val="decimal"/>
      <w:lvlText w:val="%9."/>
      <w:lvlJc w:val="left"/>
      <w:pPr>
        <w:tabs>
          <w:tab w:val="num" w:pos="0"/>
        </w:tabs>
        <w:ind w:left="3600" w:hanging="360"/>
      </w:pPr>
    </w:lvl>
  </w:abstractNum>
  <w:abstractNum w:abstractNumId="17" w15:restartNumberingAfterBreak="0">
    <w:nsid w:val="00000007"/>
    <w:multiLevelType w:val="multilevel"/>
    <w:tmpl w:val="00000007"/>
    <w:lvl w:ilvl="0">
      <w:start w:val="1"/>
      <w:numFmt w:val="decimal"/>
      <w:lvlText w:val="%1."/>
      <w:lvlJc w:val="left"/>
      <w:pPr>
        <w:tabs>
          <w:tab w:val="num" w:pos="0"/>
        </w:tabs>
        <w:ind w:left="720" w:hanging="360"/>
      </w:pPr>
    </w:lvl>
    <w:lvl w:ilvl="1">
      <w:start w:val="1"/>
      <w:numFmt w:val="decimal"/>
      <w:lvlText w:val="%2."/>
      <w:lvlJc w:val="left"/>
      <w:pPr>
        <w:tabs>
          <w:tab w:val="num" w:pos="0"/>
        </w:tabs>
        <w:ind w:left="1080" w:hanging="360"/>
      </w:pPr>
    </w:lvl>
    <w:lvl w:ilvl="2">
      <w:start w:val="1"/>
      <w:numFmt w:val="decimal"/>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decimal"/>
      <w:lvlText w:val="%5."/>
      <w:lvlJc w:val="left"/>
      <w:pPr>
        <w:tabs>
          <w:tab w:val="num" w:pos="0"/>
        </w:tabs>
        <w:ind w:left="2160" w:hanging="360"/>
      </w:pPr>
    </w:lvl>
    <w:lvl w:ilvl="5">
      <w:start w:val="1"/>
      <w:numFmt w:val="decimal"/>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decimal"/>
      <w:lvlText w:val="%8."/>
      <w:lvlJc w:val="left"/>
      <w:pPr>
        <w:tabs>
          <w:tab w:val="num" w:pos="0"/>
        </w:tabs>
        <w:ind w:left="3240" w:hanging="360"/>
      </w:pPr>
    </w:lvl>
    <w:lvl w:ilvl="8">
      <w:start w:val="1"/>
      <w:numFmt w:val="decimal"/>
      <w:lvlText w:val="%9."/>
      <w:lvlJc w:val="left"/>
      <w:pPr>
        <w:tabs>
          <w:tab w:val="num" w:pos="0"/>
        </w:tabs>
        <w:ind w:left="3600" w:hanging="360"/>
      </w:pPr>
    </w:lvl>
  </w:abstractNum>
  <w:abstractNum w:abstractNumId="18" w15:restartNumberingAfterBreak="0">
    <w:nsid w:val="00000008"/>
    <w:multiLevelType w:val="multilevel"/>
    <w:tmpl w:val="00000008"/>
    <w:lvl w:ilvl="0">
      <w:start w:val="1"/>
      <w:numFmt w:val="decimal"/>
      <w:lvlText w:val="%1."/>
      <w:lvlJc w:val="left"/>
      <w:pPr>
        <w:tabs>
          <w:tab w:val="num" w:pos="0"/>
        </w:tabs>
        <w:ind w:left="720" w:hanging="360"/>
      </w:pPr>
    </w:lvl>
    <w:lvl w:ilvl="1">
      <w:start w:val="1"/>
      <w:numFmt w:val="decimal"/>
      <w:lvlText w:val="%2."/>
      <w:lvlJc w:val="left"/>
      <w:pPr>
        <w:tabs>
          <w:tab w:val="num" w:pos="0"/>
        </w:tabs>
        <w:ind w:left="1080" w:hanging="360"/>
      </w:pPr>
    </w:lvl>
    <w:lvl w:ilvl="2">
      <w:start w:val="1"/>
      <w:numFmt w:val="decimal"/>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decimal"/>
      <w:lvlText w:val="%5."/>
      <w:lvlJc w:val="left"/>
      <w:pPr>
        <w:tabs>
          <w:tab w:val="num" w:pos="0"/>
        </w:tabs>
        <w:ind w:left="2160" w:hanging="360"/>
      </w:pPr>
    </w:lvl>
    <w:lvl w:ilvl="5">
      <w:start w:val="1"/>
      <w:numFmt w:val="decimal"/>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decimal"/>
      <w:lvlText w:val="%8."/>
      <w:lvlJc w:val="left"/>
      <w:pPr>
        <w:tabs>
          <w:tab w:val="num" w:pos="0"/>
        </w:tabs>
        <w:ind w:left="3240" w:hanging="360"/>
      </w:pPr>
    </w:lvl>
    <w:lvl w:ilvl="8">
      <w:start w:val="1"/>
      <w:numFmt w:val="decimal"/>
      <w:lvlText w:val="%9."/>
      <w:lvlJc w:val="left"/>
      <w:pPr>
        <w:tabs>
          <w:tab w:val="num" w:pos="0"/>
        </w:tabs>
        <w:ind w:left="3600" w:hanging="360"/>
      </w:pPr>
    </w:lvl>
  </w:abstractNum>
  <w:abstractNum w:abstractNumId="19" w15:restartNumberingAfterBreak="0">
    <w:nsid w:val="00000009"/>
    <w:multiLevelType w:val="multilevel"/>
    <w:tmpl w:val="00000009"/>
    <w:lvl w:ilvl="0">
      <w:start w:val="1"/>
      <w:numFmt w:val="decimal"/>
      <w:lvlText w:val="%1."/>
      <w:lvlJc w:val="left"/>
      <w:pPr>
        <w:tabs>
          <w:tab w:val="num" w:pos="0"/>
        </w:tabs>
        <w:ind w:left="720" w:hanging="360"/>
      </w:pPr>
    </w:lvl>
    <w:lvl w:ilvl="1">
      <w:start w:val="1"/>
      <w:numFmt w:val="decimal"/>
      <w:lvlText w:val="%2."/>
      <w:lvlJc w:val="left"/>
      <w:pPr>
        <w:tabs>
          <w:tab w:val="num" w:pos="0"/>
        </w:tabs>
        <w:ind w:left="1080" w:hanging="360"/>
      </w:pPr>
    </w:lvl>
    <w:lvl w:ilvl="2">
      <w:start w:val="1"/>
      <w:numFmt w:val="decimal"/>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decimal"/>
      <w:lvlText w:val="%5."/>
      <w:lvlJc w:val="left"/>
      <w:pPr>
        <w:tabs>
          <w:tab w:val="num" w:pos="0"/>
        </w:tabs>
        <w:ind w:left="2160" w:hanging="360"/>
      </w:pPr>
    </w:lvl>
    <w:lvl w:ilvl="5">
      <w:start w:val="1"/>
      <w:numFmt w:val="decimal"/>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decimal"/>
      <w:lvlText w:val="%8."/>
      <w:lvlJc w:val="left"/>
      <w:pPr>
        <w:tabs>
          <w:tab w:val="num" w:pos="0"/>
        </w:tabs>
        <w:ind w:left="3240" w:hanging="360"/>
      </w:pPr>
    </w:lvl>
    <w:lvl w:ilvl="8">
      <w:start w:val="1"/>
      <w:numFmt w:val="decimal"/>
      <w:lvlText w:val="%9."/>
      <w:lvlJc w:val="left"/>
      <w:pPr>
        <w:tabs>
          <w:tab w:val="num" w:pos="0"/>
        </w:tabs>
        <w:ind w:left="3600" w:hanging="360"/>
      </w:pPr>
    </w:lvl>
  </w:abstractNum>
  <w:abstractNum w:abstractNumId="20" w15:restartNumberingAfterBreak="0">
    <w:nsid w:val="00CA71D3"/>
    <w:multiLevelType w:val="hybridMultilevel"/>
    <w:tmpl w:val="E14A977E"/>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1" w15:restartNumberingAfterBreak="0">
    <w:nsid w:val="032842A7"/>
    <w:multiLevelType w:val="hybridMultilevel"/>
    <w:tmpl w:val="8654E4C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2" w15:restartNumberingAfterBreak="0">
    <w:nsid w:val="054F68B7"/>
    <w:multiLevelType w:val="multilevel"/>
    <w:tmpl w:val="11401E76"/>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055A7985"/>
    <w:multiLevelType w:val="multilevel"/>
    <w:tmpl w:val="329E3E7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4" w15:restartNumberingAfterBreak="0">
    <w:nsid w:val="057B5FDA"/>
    <w:multiLevelType w:val="hybridMultilevel"/>
    <w:tmpl w:val="87A8D1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080E3949"/>
    <w:multiLevelType w:val="multilevel"/>
    <w:tmpl w:val="D9843FAA"/>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09483F45"/>
    <w:multiLevelType w:val="hybridMultilevel"/>
    <w:tmpl w:val="E9AE44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0A46403C"/>
    <w:multiLevelType w:val="hybridMultilevel"/>
    <w:tmpl w:val="F834A9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0D2D226F"/>
    <w:multiLevelType w:val="multilevel"/>
    <w:tmpl w:val="6A325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0E591009"/>
    <w:multiLevelType w:val="multilevel"/>
    <w:tmpl w:val="1AB03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12EB00CC"/>
    <w:multiLevelType w:val="hybridMultilevel"/>
    <w:tmpl w:val="6CA464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135D147B"/>
    <w:multiLevelType w:val="hybridMultilevel"/>
    <w:tmpl w:val="EC1686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15C42567"/>
    <w:multiLevelType w:val="hybridMultilevel"/>
    <w:tmpl w:val="847C198A"/>
    <w:name w:val="[JENUI] Numeracion Referencias2"/>
    <w:lvl w:ilvl="0" w:tplc="70BE91E4">
      <w:start w:val="1"/>
      <w:numFmt w:val="decimal"/>
      <w:pStyle w:val="JENUIReferencias"/>
      <w:lvlText w:val="[%1]"/>
      <w:lvlJc w:val="right"/>
      <w:pPr>
        <w:ind w:left="1117" w:hanging="360"/>
      </w:pPr>
      <w:rPr>
        <w:rFonts w:hint="default"/>
      </w:r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33" w15:restartNumberingAfterBreak="0">
    <w:nsid w:val="1690361C"/>
    <w:multiLevelType w:val="hybridMultilevel"/>
    <w:tmpl w:val="047C6B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177804DE"/>
    <w:multiLevelType w:val="hybridMultilevel"/>
    <w:tmpl w:val="AE12557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1A655888"/>
    <w:multiLevelType w:val="multilevel"/>
    <w:tmpl w:val="1CC06D54"/>
    <w:lvl w:ilvl="0">
      <w:start w:val="1"/>
      <w:numFmt w:val="decimal"/>
      <w:lvlText w:val="%1."/>
      <w:lvlJc w:val="left"/>
      <w:pPr>
        <w:ind w:left="1080" w:hanging="360"/>
      </w:pPr>
    </w:lvl>
    <w:lvl w:ilvl="1">
      <w:start w:val="1"/>
      <w:numFmt w:val="decimal"/>
      <w:isLgl/>
      <w:lvlText w:val="%1.%2."/>
      <w:lvlJc w:val="left"/>
      <w:pPr>
        <w:ind w:left="1551" w:hanging="360"/>
      </w:pPr>
      <w:rPr>
        <w:rFonts w:hint="default"/>
      </w:rPr>
    </w:lvl>
    <w:lvl w:ilvl="2">
      <w:start w:val="1"/>
      <w:numFmt w:val="decimal"/>
      <w:isLgl/>
      <w:lvlText w:val="%1.%2.%3."/>
      <w:lvlJc w:val="left"/>
      <w:pPr>
        <w:ind w:left="2382" w:hanging="720"/>
      </w:pPr>
      <w:rPr>
        <w:rFonts w:hint="default"/>
      </w:rPr>
    </w:lvl>
    <w:lvl w:ilvl="3">
      <w:start w:val="1"/>
      <w:numFmt w:val="decimal"/>
      <w:isLgl/>
      <w:lvlText w:val="%1.%2.%3.%4."/>
      <w:lvlJc w:val="left"/>
      <w:pPr>
        <w:ind w:left="2853" w:hanging="720"/>
      </w:pPr>
      <w:rPr>
        <w:rFonts w:hint="default"/>
      </w:rPr>
    </w:lvl>
    <w:lvl w:ilvl="4">
      <w:start w:val="1"/>
      <w:numFmt w:val="decimal"/>
      <w:isLgl/>
      <w:lvlText w:val="%1.%2.%3.%4.%5."/>
      <w:lvlJc w:val="left"/>
      <w:pPr>
        <w:ind w:left="3684" w:hanging="1080"/>
      </w:pPr>
      <w:rPr>
        <w:rFonts w:hint="default"/>
      </w:rPr>
    </w:lvl>
    <w:lvl w:ilvl="5">
      <w:start w:val="1"/>
      <w:numFmt w:val="decimal"/>
      <w:isLgl/>
      <w:lvlText w:val="%1.%2.%3.%4.%5.%6."/>
      <w:lvlJc w:val="left"/>
      <w:pPr>
        <w:ind w:left="4155" w:hanging="1080"/>
      </w:pPr>
      <w:rPr>
        <w:rFonts w:hint="default"/>
      </w:rPr>
    </w:lvl>
    <w:lvl w:ilvl="6">
      <w:start w:val="1"/>
      <w:numFmt w:val="decimal"/>
      <w:isLgl/>
      <w:lvlText w:val="%1.%2.%3.%4.%5.%6.%7."/>
      <w:lvlJc w:val="left"/>
      <w:pPr>
        <w:ind w:left="4986" w:hanging="1440"/>
      </w:pPr>
      <w:rPr>
        <w:rFonts w:hint="default"/>
      </w:rPr>
    </w:lvl>
    <w:lvl w:ilvl="7">
      <w:start w:val="1"/>
      <w:numFmt w:val="decimal"/>
      <w:isLgl/>
      <w:lvlText w:val="%1.%2.%3.%4.%5.%6.%7.%8."/>
      <w:lvlJc w:val="left"/>
      <w:pPr>
        <w:ind w:left="5457" w:hanging="1440"/>
      </w:pPr>
      <w:rPr>
        <w:rFonts w:hint="default"/>
      </w:rPr>
    </w:lvl>
    <w:lvl w:ilvl="8">
      <w:start w:val="1"/>
      <w:numFmt w:val="decimal"/>
      <w:isLgl/>
      <w:lvlText w:val="%1.%2.%3.%4.%5.%6.%7.%8.%9."/>
      <w:lvlJc w:val="left"/>
      <w:pPr>
        <w:ind w:left="6288" w:hanging="1800"/>
      </w:pPr>
      <w:rPr>
        <w:rFonts w:hint="default"/>
      </w:rPr>
    </w:lvl>
  </w:abstractNum>
  <w:abstractNum w:abstractNumId="36" w15:restartNumberingAfterBreak="0">
    <w:nsid w:val="1D3B17B4"/>
    <w:multiLevelType w:val="hybridMultilevel"/>
    <w:tmpl w:val="021C3D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206324E2"/>
    <w:multiLevelType w:val="multilevel"/>
    <w:tmpl w:val="8306F3B2"/>
    <w:lvl w:ilvl="0">
      <w:start w:val="1"/>
      <w:numFmt w:val="upperLetter"/>
      <w:pStyle w:val="berschrift1"/>
      <w:lvlText w:val="Apéndice  %1."/>
      <w:lvlJc w:val="left"/>
      <w:pPr>
        <w:ind w:left="0" w:firstLine="0"/>
      </w:pPr>
      <w:rPr>
        <w:rFonts w:hint="default"/>
      </w:rPr>
    </w:lvl>
    <w:lvl w:ilvl="1">
      <w:start w:val="1"/>
      <w:numFmt w:val="decimalZero"/>
      <w:pStyle w:val="berschrift2"/>
      <w:isLgl/>
      <w:lvlText w:val="Section %1.%2"/>
      <w:lvlJc w:val="left"/>
      <w:pPr>
        <w:ind w:left="0" w:firstLine="0"/>
      </w:pPr>
      <w:rPr>
        <w:rFonts w:hint="default"/>
      </w:rPr>
    </w:lvl>
    <w:lvl w:ilvl="2">
      <w:start w:val="1"/>
      <w:numFmt w:val="lowerLetter"/>
      <w:pStyle w:val="berschrift3"/>
      <w:lvlText w:val="(%3)"/>
      <w:lvlJc w:val="left"/>
      <w:pPr>
        <w:ind w:left="720" w:hanging="432"/>
      </w:pPr>
      <w:rPr>
        <w:rFonts w:hint="default"/>
      </w:rPr>
    </w:lvl>
    <w:lvl w:ilvl="3">
      <w:start w:val="1"/>
      <w:numFmt w:val="lowerRoman"/>
      <w:pStyle w:val="berschrift4"/>
      <w:lvlText w:val="(%4)"/>
      <w:lvlJc w:val="right"/>
      <w:pPr>
        <w:ind w:left="864" w:hanging="144"/>
      </w:pPr>
      <w:rPr>
        <w:rFonts w:hint="default"/>
      </w:rPr>
    </w:lvl>
    <w:lvl w:ilvl="4">
      <w:start w:val="1"/>
      <w:numFmt w:val="decimal"/>
      <w:pStyle w:val="berschrift5"/>
      <w:lvlText w:val="%5)"/>
      <w:lvlJc w:val="left"/>
      <w:pPr>
        <w:ind w:left="1008" w:hanging="432"/>
      </w:pPr>
      <w:rPr>
        <w:rFonts w:hint="default"/>
      </w:rPr>
    </w:lvl>
    <w:lvl w:ilvl="5">
      <w:start w:val="1"/>
      <w:numFmt w:val="lowerLetter"/>
      <w:pStyle w:val="berschrift6"/>
      <w:lvlText w:val="%6)"/>
      <w:lvlJc w:val="left"/>
      <w:pPr>
        <w:ind w:left="1152" w:hanging="432"/>
      </w:pPr>
      <w:rPr>
        <w:rFonts w:hint="default"/>
      </w:rPr>
    </w:lvl>
    <w:lvl w:ilvl="6">
      <w:start w:val="1"/>
      <w:numFmt w:val="lowerRoman"/>
      <w:pStyle w:val="berschrift7"/>
      <w:lvlText w:val="%7)"/>
      <w:lvlJc w:val="right"/>
      <w:pPr>
        <w:ind w:left="1296" w:hanging="288"/>
      </w:pPr>
      <w:rPr>
        <w:rFonts w:hint="default"/>
      </w:rPr>
    </w:lvl>
    <w:lvl w:ilvl="7">
      <w:start w:val="1"/>
      <w:numFmt w:val="lowerLetter"/>
      <w:pStyle w:val="berschrift8"/>
      <w:lvlText w:val="%8."/>
      <w:lvlJc w:val="left"/>
      <w:pPr>
        <w:ind w:left="1440" w:hanging="432"/>
      </w:pPr>
      <w:rPr>
        <w:rFonts w:hint="default"/>
      </w:rPr>
    </w:lvl>
    <w:lvl w:ilvl="8">
      <w:start w:val="1"/>
      <w:numFmt w:val="lowerRoman"/>
      <w:pStyle w:val="berschrift9"/>
      <w:lvlText w:val="%9."/>
      <w:lvlJc w:val="right"/>
      <w:pPr>
        <w:ind w:left="1584" w:hanging="144"/>
      </w:pPr>
      <w:rPr>
        <w:rFonts w:hint="default"/>
      </w:rPr>
    </w:lvl>
  </w:abstractNum>
  <w:abstractNum w:abstractNumId="38" w15:restartNumberingAfterBreak="0">
    <w:nsid w:val="20D70BDB"/>
    <w:multiLevelType w:val="hybridMultilevel"/>
    <w:tmpl w:val="1F7ACC76"/>
    <w:lvl w:ilvl="0" w:tplc="21EA8B02">
      <w:start w:val="1"/>
      <w:numFmt w:val="decimal"/>
      <w:pStyle w:val="JENUIListaNumeradaCont"/>
      <w:lvlText w:val="%1."/>
      <w:lvlJc w:val="right"/>
      <w:pPr>
        <w:ind w:left="975" w:hanging="360"/>
      </w:pPr>
      <w:rPr>
        <w:rFonts w:hint="default"/>
      </w:rPr>
    </w:lvl>
    <w:lvl w:ilvl="1" w:tplc="0C0A0019" w:tentative="1">
      <w:start w:val="1"/>
      <w:numFmt w:val="lowerLetter"/>
      <w:lvlText w:val="%2."/>
      <w:lvlJc w:val="left"/>
      <w:pPr>
        <w:ind w:left="1695" w:hanging="360"/>
      </w:pPr>
    </w:lvl>
    <w:lvl w:ilvl="2" w:tplc="0C0A001B" w:tentative="1">
      <w:start w:val="1"/>
      <w:numFmt w:val="lowerRoman"/>
      <w:lvlText w:val="%3."/>
      <w:lvlJc w:val="right"/>
      <w:pPr>
        <w:ind w:left="2415" w:hanging="180"/>
      </w:pPr>
    </w:lvl>
    <w:lvl w:ilvl="3" w:tplc="0C0A000F" w:tentative="1">
      <w:start w:val="1"/>
      <w:numFmt w:val="decimal"/>
      <w:lvlText w:val="%4."/>
      <w:lvlJc w:val="left"/>
      <w:pPr>
        <w:ind w:left="3135" w:hanging="360"/>
      </w:pPr>
    </w:lvl>
    <w:lvl w:ilvl="4" w:tplc="0C0A0019" w:tentative="1">
      <w:start w:val="1"/>
      <w:numFmt w:val="lowerLetter"/>
      <w:lvlText w:val="%5."/>
      <w:lvlJc w:val="left"/>
      <w:pPr>
        <w:ind w:left="3855" w:hanging="360"/>
      </w:pPr>
    </w:lvl>
    <w:lvl w:ilvl="5" w:tplc="0C0A001B" w:tentative="1">
      <w:start w:val="1"/>
      <w:numFmt w:val="lowerRoman"/>
      <w:lvlText w:val="%6."/>
      <w:lvlJc w:val="right"/>
      <w:pPr>
        <w:ind w:left="4575" w:hanging="180"/>
      </w:pPr>
    </w:lvl>
    <w:lvl w:ilvl="6" w:tplc="0C0A000F" w:tentative="1">
      <w:start w:val="1"/>
      <w:numFmt w:val="decimal"/>
      <w:lvlText w:val="%7."/>
      <w:lvlJc w:val="left"/>
      <w:pPr>
        <w:ind w:left="5295" w:hanging="360"/>
      </w:pPr>
    </w:lvl>
    <w:lvl w:ilvl="7" w:tplc="0C0A0019" w:tentative="1">
      <w:start w:val="1"/>
      <w:numFmt w:val="lowerLetter"/>
      <w:lvlText w:val="%8."/>
      <w:lvlJc w:val="left"/>
      <w:pPr>
        <w:ind w:left="6015" w:hanging="360"/>
      </w:pPr>
    </w:lvl>
    <w:lvl w:ilvl="8" w:tplc="0C0A001B" w:tentative="1">
      <w:start w:val="1"/>
      <w:numFmt w:val="lowerRoman"/>
      <w:lvlText w:val="%9."/>
      <w:lvlJc w:val="right"/>
      <w:pPr>
        <w:ind w:left="6735" w:hanging="180"/>
      </w:pPr>
    </w:lvl>
  </w:abstractNum>
  <w:abstractNum w:abstractNumId="39" w15:restartNumberingAfterBreak="0">
    <w:nsid w:val="21864A65"/>
    <w:multiLevelType w:val="hybridMultilevel"/>
    <w:tmpl w:val="8AF08B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257B180E"/>
    <w:multiLevelType w:val="hybridMultilevel"/>
    <w:tmpl w:val="EDE6346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27897A00"/>
    <w:multiLevelType w:val="hybridMultilevel"/>
    <w:tmpl w:val="56BA87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2907310E"/>
    <w:multiLevelType w:val="multilevel"/>
    <w:tmpl w:val="1CC06D54"/>
    <w:lvl w:ilvl="0">
      <w:start w:val="1"/>
      <w:numFmt w:val="decimal"/>
      <w:lvlText w:val="%1."/>
      <w:lvlJc w:val="left"/>
      <w:pPr>
        <w:ind w:left="1080" w:hanging="360"/>
      </w:pPr>
    </w:lvl>
    <w:lvl w:ilvl="1">
      <w:start w:val="1"/>
      <w:numFmt w:val="decimal"/>
      <w:isLgl/>
      <w:lvlText w:val="%1.%2."/>
      <w:lvlJc w:val="left"/>
      <w:pPr>
        <w:ind w:left="1551" w:hanging="360"/>
      </w:pPr>
      <w:rPr>
        <w:rFonts w:hint="default"/>
      </w:rPr>
    </w:lvl>
    <w:lvl w:ilvl="2">
      <w:start w:val="1"/>
      <w:numFmt w:val="decimal"/>
      <w:isLgl/>
      <w:lvlText w:val="%1.%2.%3."/>
      <w:lvlJc w:val="left"/>
      <w:pPr>
        <w:ind w:left="2382" w:hanging="720"/>
      </w:pPr>
      <w:rPr>
        <w:rFonts w:hint="default"/>
      </w:rPr>
    </w:lvl>
    <w:lvl w:ilvl="3">
      <w:start w:val="1"/>
      <w:numFmt w:val="decimal"/>
      <w:isLgl/>
      <w:lvlText w:val="%1.%2.%3.%4."/>
      <w:lvlJc w:val="left"/>
      <w:pPr>
        <w:ind w:left="2853" w:hanging="720"/>
      </w:pPr>
      <w:rPr>
        <w:rFonts w:hint="default"/>
      </w:rPr>
    </w:lvl>
    <w:lvl w:ilvl="4">
      <w:start w:val="1"/>
      <w:numFmt w:val="decimal"/>
      <w:isLgl/>
      <w:lvlText w:val="%1.%2.%3.%4.%5."/>
      <w:lvlJc w:val="left"/>
      <w:pPr>
        <w:ind w:left="3684" w:hanging="1080"/>
      </w:pPr>
      <w:rPr>
        <w:rFonts w:hint="default"/>
      </w:rPr>
    </w:lvl>
    <w:lvl w:ilvl="5">
      <w:start w:val="1"/>
      <w:numFmt w:val="decimal"/>
      <w:isLgl/>
      <w:lvlText w:val="%1.%2.%3.%4.%5.%6."/>
      <w:lvlJc w:val="left"/>
      <w:pPr>
        <w:ind w:left="4155" w:hanging="1080"/>
      </w:pPr>
      <w:rPr>
        <w:rFonts w:hint="default"/>
      </w:rPr>
    </w:lvl>
    <w:lvl w:ilvl="6">
      <w:start w:val="1"/>
      <w:numFmt w:val="decimal"/>
      <w:isLgl/>
      <w:lvlText w:val="%1.%2.%3.%4.%5.%6.%7."/>
      <w:lvlJc w:val="left"/>
      <w:pPr>
        <w:ind w:left="4986" w:hanging="1440"/>
      </w:pPr>
      <w:rPr>
        <w:rFonts w:hint="default"/>
      </w:rPr>
    </w:lvl>
    <w:lvl w:ilvl="7">
      <w:start w:val="1"/>
      <w:numFmt w:val="decimal"/>
      <w:isLgl/>
      <w:lvlText w:val="%1.%2.%3.%4.%5.%6.%7.%8."/>
      <w:lvlJc w:val="left"/>
      <w:pPr>
        <w:ind w:left="5457" w:hanging="1440"/>
      </w:pPr>
      <w:rPr>
        <w:rFonts w:hint="default"/>
      </w:rPr>
    </w:lvl>
    <w:lvl w:ilvl="8">
      <w:start w:val="1"/>
      <w:numFmt w:val="decimal"/>
      <w:isLgl/>
      <w:lvlText w:val="%1.%2.%3.%4.%5.%6.%7.%8.%9."/>
      <w:lvlJc w:val="left"/>
      <w:pPr>
        <w:ind w:left="6288" w:hanging="1800"/>
      </w:pPr>
      <w:rPr>
        <w:rFonts w:hint="default"/>
      </w:rPr>
    </w:lvl>
  </w:abstractNum>
  <w:abstractNum w:abstractNumId="43" w15:restartNumberingAfterBreak="0">
    <w:nsid w:val="2AC57DD9"/>
    <w:multiLevelType w:val="hybridMultilevel"/>
    <w:tmpl w:val="85441F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2BF33BDF"/>
    <w:multiLevelType w:val="hybridMultilevel"/>
    <w:tmpl w:val="C9429D7E"/>
    <w:lvl w:ilvl="0" w:tplc="04070013">
      <w:start w:val="1"/>
      <w:numFmt w:val="upp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2CA328B9"/>
    <w:multiLevelType w:val="multilevel"/>
    <w:tmpl w:val="3C3294BC"/>
    <w:lvl w:ilvl="0">
      <w:start w:val="1"/>
      <w:numFmt w:val="decimal"/>
      <w:lvlText w:val="%1."/>
      <w:lvlJc w:val="left"/>
      <w:pPr>
        <w:tabs>
          <w:tab w:val="num" w:pos="360"/>
        </w:tabs>
        <w:ind w:left="360" w:hanging="360"/>
      </w:pPr>
      <w:rPr>
        <w:rFonts w:ascii="Times New Roman" w:hAnsi="Times New Roman" w:hint="default"/>
        <w:b/>
        <w:i w:val="0"/>
        <w:sz w:val="28"/>
      </w:rPr>
    </w:lvl>
    <w:lvl w:ilvl="1">
      <w:start w:val="1"/>
      <w:numFmt w:val="decimal"/>
      <w:pStyle w:val="JENUITtulo2"/>
      <w:isLgl/>
      <w:lvlText w:val="%1.%2."/>
      <w:lvlJc w:val="left"/>
      <w:pPr>
        <w:tabs>
          <w:tab w:val="num" w:pos="1191"/>
        </w:tabs>
        <w:ind w:left="1191" w:hanging="1191"/>
      </w:pPr>
      <w:rPr>
        <w:rFonts w:ascii="Times New Roman" w:hAnsi="Times New Roman" w:hint="default"/>
        <w:b/>
        <w:i w:val="0"/>
        <w:sz w:val="24"/>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520"/>
        </w:tabs>
        <w:ind w:left="2520" w:hanging="108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240"/>
        </w:tabs>
        <w:ind w:left="3240" w:hanging="108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320"/>
        </w:tabs>
        <w:ind w:left="4320" w:hanging="1440"/>
      </w:pPr>
      <w:rPr>
        <w:rFonts w:hint="default"/>
      </w:rPr>
    </w:lvl>
  </w:abstractNum>
  <w:abstractNum w:abstractNumId="46" w15:restartNumberingAfterBreak="0">
    <w:nsid w:val="32CA2281"/>
    <w:multiLevelType w:val="hybridMultilevel"/>
    <w:tmpl w:val="AED811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38EF55EF"/>
    <w:multiLevelType w:val="hybridMultilevel"/>
    <w:tmpl w:val="FC1664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8" w15:restartNumberingAfterBreak="0">
    <w:nsid w:val="3A9069F4"/>
    <w:multiLevelType w:val="hybridMultilevel"/>
    <w:tmpl w:val="E5404C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3C886018"/>
    <w:multiLevelType w:val="hybridMultilevel"/>
    <w:tmpl w:val="63F084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3CD049F5"/>
    <w:multiLevelType w:val="multilevel"/>
    <w:tmpl w:val="26840F60"/>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1" w15:restartNumberingAfterBreak="0">
    <w:nsid w:val="3D6511BB"/>
    <w:multiLevelType w:val="multilevel"/>
    <w:tmpl w:val="9954BF0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2" w15:restartNumberingAfterBreak="0">
    <w:nsid w:val="3F100C54"/>
    <w:multiLevelType w:val="hybridMultilevel"/>
    <w:tmpl w:val="25D6C5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3" w15:restartNumberingAfterBreak="0">
    <w:nsid w:val="41301BBE"/>
    <w:multiLevelType w:val="multilevel"/>
    <w:tmpl w:val="26840F60"/>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4" w15:restartNumberingAfterBreak="0">
    <w:nsid w:val="42447BD1"/>
    <w:multiLevelType w:val="hybridMultilevel"/>
    <w:tmpl w:val="C70466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5" w15:restartNumberingAfterBreak="0">
    <w:nsid w:val="42A03BD0"/>
    <w:multiLevelType w:val="hybridMultilevel"/>
    <w:tmpl w:val="BBFC3C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6" w15:restartNumberingAfterBreak="0">
    <w:nsid w:val="45C01C76"/>
    <w:multiLevelType w:val="hybridMultilevel"/>
    <w:tmpl w:val="00AE64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7" w15:restartNumberingAfterBreak="0">
    <w:nsid w:val="460E57C7"/>
    <w:multiLevelType w:val="hybridMultilevel"/>
    <w:tmpl w:val="48D2F1CE"/>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58" w15:restartNumberingAfterBreak="0">
    <w:nsid w:val="46840C65"/>
    <w:multiLevelType w:val="multilevel"/>
    <w:tmpl w:val="3E70C8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9" w15:restartNumberingAfterBreak="0">
    <w:nsid w:val="4A0E4D9A"/>
    <w:multiLevelType w:val="hybridMultilevel"/>
    <w:tmpl w:val="C55A9584"/>
    <w:lvl w:ilvl="0" w:tplc="04030001">
      <w:start w:val="1"/>
      <w:numFmt w:val="bullet"/>
      <w:lvlText w:val=""/>
      <w:lvlJc w:val="left"/>
      <w:pPr>
        <w:ind w:left="558" w:hanging="360"/>
      </w:pPr>
      <w:rPr>
        <w:rFonts w:ascii="Symbol" w:hAnsi="Symbol" w:hint="default"/>
      </w:rPr>
    </w:lvl>
    <w:lvl w:ilvl="1" w:tplc="04030003" w:tentative="1">
      <w:start w:val="1"/>
      <w:numFmt w:val="bullet"/>
      <w:lvlText w:val="o"/>
      <w:lvlJc w:val="left"/>
      <w:pPr>
        <w:ind w:left="1278" w:hanging="360"/>
      </w:pPr>
      <w:rPr>
        <w:rFonts w:ascii="Courier New" w:hAnsi="Courier New" w:cs="Courier New" w:hint="default"/>
      </w:rPr>
    </w:lvl>
    <w:lvl w:ilvl="2" w:tplc="04030005" w:tentative="1">
      <w:start w:val="1"/>
      <w:numFmt w:val="bullet"/>
      <w:lvlText w:val=""/>
      <w:lvlJc w:val="left"/>
      <w:pPr>
        <w:ind w:left="1998" w:hanging="360"/>
      </w:pPr>
      <w:rPr>
        <w:rFonts w:ascii="Wingdings" w:hAnsi="Wingdings" w:hint="default"/>
      </w:rPr>
    </w:lvl>
    <w:lvl w:ilvl="3" w:tplc="04030001" w:tentative="1">
      <w:start w:val="1"/>
      <w:numFmt w:val="bullet"/>
      <w:lvlText w:val=""/>
      <w:lvlJc w:val="left"/>
      <w:pPr>
        <w:ind w:left="2718" w:hanging="360"/>
      </w:pPr>
      <w:rPr>
        <w:rFonts w:ascii="Symbol" w:hAnsi="Symbol" w:hint="default"/>
      </w:rPr>
    </w:lvl>
    <w:lvl w:ilvl="4" w:tplc="04030003" w:tentative="1">
      <w:start w:val="1"/>
      <w:numFmt w:val="bullet"/>
      <w:lvlText w:val="o"/>
      <w:lvlJc w:val="left"/>
      <w:pPr>
        <w:ind w:left="3438" w:hanging="360"/>
      </w:pPr>
      <w:rPr>
        <w:rFonts w:ascii="Courier New" w:hAnsi="Courier New" w:cs="Courier New" w:hint="default"/>
      </w:rPr>
    </w:lvl>
    <w:lvl w:ilvl="5" w:tplc="04030005" w:tentative="1">
      <w:start w:val="1"/>
      <w:numFmt w:val="bullet"/>
      <w:lvlText w:val=""/>
      <w:lvlJc w:val="left"/>
      <w:pPr>
        <w:ind w:left="4158" w:hanging="360"/>
      </w:pPr>
      <w:rPr>
        <w:rFonts w:ascii="Wingdings" w:hAnsi="Wingdings" w:hint="default"/>
      </w:rPr>
    </w:lvl>
    <w:lvl w:ilvl="6" w:tplc="04030001" w:tentative="1">
      <w:start w:val="1"/>
      <w:numFmt w:val="bullet"/>
      <w:lvlText w:val=""/>
      <w:lvlJc w:val="left"/>
      <w:pPr>
        <w:ind w:left="4878" w:hanging="360"/>
      </w:pPr>
      <w:rPr>
        <w:rFonts w:ascii="Symbol" w:hAnsi="Symbol" w:hint="default"/>
      </w:rPr>
    </w:lvl>
    <w:lvl w:ilvl="7" w:tplc="04030003" w:tentative="1">
      <w:start w:val="1"/>
      <w:numFmt w:val="bullet"/>
      <w:lvlText w:val="o"/>
      <w:lvlJc w:val="left"/>
      <w:pPr>
        <w:ind w:left="5598" w:hanging="360"/>
      </w:pPr>
      <w:rPr>
        <w:rFonts w:ascii="Courier New" w:hAnsi="Courier New" w:cs="Courier New" w:hint="default"/>
      </w:rPr>
    </w:lvl>
    <w:lvl w:ilvl="8" w:tplc="04030005" w:tentative="1">
      <w:start w:val="1"/>
      <w:numFmt w:val="bullet"/>
      <w:lvlText w:val=""/>
      <w:lvlJc w:val="left"/>
      <w:pPr>
        <w:ind w:left="6318" w:hanging="360"/>
      </w:pPr>
      <w:rPr>
        <w:rFonts w:ascii="Wingdings" w:hAnsi="Wingdings" w:hint="default"/>
      </w:rPr>
    </w:lvl>
  </w:abstractNum>
  <w:abstractNum w:abstractNumId="60" w15:restartNumberingAfterBreak="0">
    <w:nsid w:val="4A0F6D3F"/>
    <w:multiLevelType w:val="multilevel"/>
    <w:tmpl w:val="1AB03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4E5601E9"/>
    <w:multiLevelType w:val="hybridMultilevel"/>
    <w:tmpl w:val="E52C83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2" w15:restartNumberingAfterBreak="0">
    <w:nsid w:val="4F0544A6"/>
    <w:multiLevelType w:val="multilevel"/>
    <w:tmpl w:val="26840F60"/>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3" w15:restartNumberingAfterBreak="0">
    <w:nsid w:val="4F105480"/>
    <w:multiLevelType w:val="hybridMultilevel"/>
    <w:tmpl w:val="E1E497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4" w15:restartNumberingAfterBreak="0">
    <w:nsid w:val="4F693516"/>
    <w:multiLevelType w:val="hybridMultilevel"/>
    <w:tmpl w:val="A8821E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5" w15:restartNumberingAfterBreak="0">
    <w:nsid w:val="50633AF0"/>
    <w:multiLevelType w:val="hybridMultilevel"/>
    <w:tmpl w:val="ABDC8AB2"/>
    <w:lvl w:ilvl="0" w:tplc="04070013">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6" w15:restartNumberingAfterBreak="0">
    <w:nsid w:val="507D2090"/>
    <w:multiLevelType w:val="hybridMultilevel"/>
    <w:tmpl w:val="C92AD9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7" w15:restartNumberingAfterBreak="0">
    <w:nsid w:val="565D008A"/>
    <w:multiLevelType w:val="hybridMultilevel"/>
    <w:tmpl w:val="976211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8" w15:restartNumberingAfterBreak="0">
    <w:nsid w:val="56E734B1"/>
    <w:multiLevelType w:val="multilevel"/>
    <w:tmpl w:val="D9843FAA"/>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9" w15:restartNumberingAfterBreak="0">
    <w:nsid w:val="59527752"/>
    <w:multiLevelType w:val="multilevel"/>
    <w:tmpl w:val="1AB03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5B1E5B23"/>
    <w:multiLevelType w:val="hybridMultilevel"/>
    <w:tmpl w:val="533E06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1" w15:restartNumberingAfterBreak="0">
    <w:nsid w:val="621F0D78"/>
    <w:multiLevelType w:val="hybridMultilevel"/>
    <w:tmpl w:val="DD00F9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2" w15:restartNumberingAfterBreak="0">
    <w:nsid w:val="65B17C47"/>
    <w:multiLevelType w:val="multilevel"/>
    <w:tmpl w:val="0AF0D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5FA6DCD"/>
    <w:multiLevelType w:val="hybridMultilevel"/>
    <w:tmpl w:val="32706E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4" w15:restartNumberingAfterBreak="0">
    <w:nsid w:val="670875E0"/>
    <w:multiLevelType w:val="multilevel"/>
    <w:tmpl w:val="1AB03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6849143A"/>
    <w:multiLevelType w:val="hybridMultilevel"/>
    <w:tmpl w:val="453EAC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6" w15:restartNumberingAfterBreak="0">
    <w:nsid w:val="6886341F"/>
    <w:multiLevelType w:val="multilevel"/>
    <w:tmpl w:val="30B4E32E"/>
    <w:lvl w:ilvl="0">
      <w:start w:val="1"/>
      <w:numFmt w:val="decimal"/>
      <w:lvlText w:val="%1."/>
      <w:lvlJc w:val="left"/>
      <w:pPr>
        <w:ind w:left="720" w:hanging="360"/>
      </w:pPr>
      <w:rPr>
        <w:rFonts w:hint="default"/>
      </w:rPr>
    </w:lvl>
    <w:lvl w:ilvl="1">
      <w:start w:val="1"/>
      <w:numFmt w:val="decimal"/>
      <w:lvlText w:val="%2."/>
      <w:lvlJc w:val="lef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7" w15:restartNumberingAfterBreak="0">
    <w:nsid w:val="68B24E62"/>
    <w:multiLevelType w:val="hybridMultilevel"/>
    <w:tmpl w:val="BB6EFA9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8" w15:restartNumberingAfterBreak="0">
    <w:nsid w:val="694E30C1"/>
    <w:multiLevelType w:val="hybridMultilevel"/>
    <w:tmpl w:val="18A85B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9" w15:restartNumberingAfterBreak="0">
    <w:nsid w:val="69B7543B"/>
    <w:multiLevelType w:val="multilevel"/>
    <w:tmpl w:val="8D9AC9B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70C745D8"/>
    <w:multiLevelType w:val="multilevel"/>
    <w:tmpl w:val="329E3E7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81" w15:restartNumberingAfterBreak="0">
    <w:nsid w:val="71383C82"/>
    <w:multiLevelType w:val="hybridMultilevel"/>
    <w:tmpl w:val="1AD0F7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2" w15:restartNumberingAfterBreak="0">
    <w:nsid w:val="72130AAC"/>
    <w:multiLevelType w:val="hybridMultilevel"/>
    <w:tmpl w:val="3940DB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3" w15:restartNumberingAfterBreak="0">
    <w:nsid w:val="75841957"/>
    <w:multiLevelType w:val="multilevel"/>
    <w:tmpl w:val="00000009"/>
    <w:lvl w:ilvl="0">
      <w:start w:val="1"/>
      <w:numFmt w:val="decimal"/>
      <w:lvlText w:val="%1."/>
      <w:lvlJc w:val="left"/>
      <w:pPr>
        <w:tabs>
          <w:tab w:val="num" w:pos="0"/>
        </w:tabs>
        <w:ind w:left="720" w:hanging="360"/>
      </w:pPr>
    </w:lvl>
    <w:lvl w:ilvl="1">
      <w:start w:val="1"/>
      <w:numFmt w:val="decimal"/>
      <w:lvlText w:val="%2."/>
      <w:lvlJc w:val="left"/>
      <w:pPr>
        <w:tabs>
          <w:tab w:val="num" w:pos="0"/>
        </w:tabs>
        <w:ind w:left="1080" w:hanging="360"/>
      </w:pPr>
    </w:lvl>
    <w:lvl w:ilvl="2">
      <w:start w:val="1"/>
      <w:numFmt w:val="decimal"/>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decimal"/>
      <w:lvlText w:val="%5."/>
      <w:lvlJc w:val="left"/>
      <w:pPr>
        <w:tabs>
          <w:tab w:val="num" w:pos="0"/>
        </w:tabs>
        <w:ind w:left="2160" w:hanging="360"/>
      </w:pPr>
    </w:lvl>
    <w:lvl w:ilvl="5">
      <w:start w:val="1"/>
      <w:numFmt w:val="decimal"/>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decimal"/>
      <w:lvlText w:val="%8."/>
      <w:lvlJc w:val="left"/>
      <w:pPr>
        <w:tabs>
          <w:tab w:val="num" w:pos="0"/>
        </w:tabs>
        <w:ind w:left="3240" w:hanging="360"/>
      </w:pPr>
    </w:lvl>
    <w:lvl w:ilvl="8">
      <w:start w:val="1"/>
      <w:numFmt w:val="decimal"/>
      <w:lvlText w:val="%9."/>
      <w:lvlJc w:val="left"/>
      <w:pPr>
        <w:tabs>
          <w:tab w:val="num" w:pos="0"/>
        </w:tabs>
        <w:ind w:left="3600" w:hanging="360"/>
      </w:pPr>
    </w:lvl>
  </w:abstractNum>
  <w:abstractNum w:abstractNumId="84" w15:restartNumberingAfterBreak="0">
    <w:nsid w:val="771E159A"/>
    <w:multiLevelType w:val="hybridMultilevel"/>
    <w:tmpl w:val="BEFA36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5" w15:restartNumberingAfterBreak="0">
    <w:nsid w:val="79505182"/>
    <w:multiLevelType w:val="multilevel"/>
    <w:tmpl w:val="1AB03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7AA0246B"/>
    <w:multiLevelType w:val="hybridMultilevel"/>
    <w:tmpl w:val="AC7484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7" w15:restartNumberingAfterBreak="0">
    <w:nsid w:val="7ADF1E62"/>
    <w:multiLevelType w:val="hybridMultilevel"/>
    <w:tmpl w:val="BF8847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8" w15:restartNumberingAfterBreak="0">
    <w:nsid w:val="7AE32C9A"/>
    <w:multiLevelType w:val="hybridMultilevel"/>
    <w:tmpl w:val="9424B0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9" w15:restartNumberingAfterBreak="0">
    <w:nsid w:val="7BBF340A"/>
    <w:multiLevelType w:val="multilevel"/>
    <w:tmpl w:val="1E0AE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58742299">
    <w:abstractNumId w:val="11"/>
  </w:num>
  <w:num w:numId="2" w16cid:durableId="1790122958">
    <w:abstractNumId w:val="12"/>
  </w:num>
  <w:num w:numId="3" w16cid:durableId="1877497450">
    <w:abstractNumId w:val="13"/>
  </w:num>
  <w:num w:numId="4" w16cid:durableId="1657031697">
    <w:abstractNumId w:val="14"/>
  </w:num>
  <w:num w:numId="5" w16cid:durableId="1795054206">
    <w:abstractNumId w:val="15"/>
  </w:num>
  <w:num w:numId="6" w16cid:durableId="1717585807">
    <w:abstractNumId w:val="16"/>
  </w:num>
  <w:num w:numId="7" w16cid:durableId="1924409133">
    <w:abstractNumId w:val="17"/>
  </w:num>
  <w:num w:numId="8" w16cid:durableId="367877551">
    <w:abstractNumId w:val="18"/>
  </w:num>
  <w:num w:numId="9" w16cid:durableId="1457795175">
    <w:abstractNumId w:val="19"/>
  </w:num>
  <w:num w:numId="10" w16cid:durableId="562527422">
    <w:abstractNumId w:val="83"/>
  </w:num>
  <w:num w:numId="11" w16cid:durableId="1671903917">
    <w:abstractNumId w:val="9"/>
  </w:num>
  <w:num w:numId="12" w16cid:durableId="1313825213">
    <w:abstractNumId w:val="4"/>
  </w:num>
  <w:num w:numId="13" w16cid:durableId="1288898265">
    <w:abstractNumId w:val="3"/>
  </w:num>
  <w:num w:numId="14" w16cid:durableId="1409352298">
    <w:abstractNumId w:val="2"/>
  </w:num>
  <w:num w:numId="15" w16cid:durableId="1484732287">
    <w:abstractNumId w:val="1"/>
  </w:num>
  <w:num w:numId="16" w16cid:durableId="1228299575">
    <w:abstractNumId w:val="10"/>
  </w:num>
  <w:num w:numId="17" w16cid:durableId="1575581204">
    <w:abstractNumId w:val="8"/>
  </w:num>
  <w:num w:numId="18" w16cid:durableId="874193013">
    <w:abstractNumId w:val="7"/>
  </w:num>
  <w:num w:numId="19" w16cid:durableId="1652783812">
    <w:abstractNumId w:val="6"/>
  </w:num>
  <w:num w:numId="20" w16cid:durableId="322128313">
    <w:abstractNumId w:val="5"/>
  </w:num>
  <w:num w:numId="21" w16cid:durableId="1902709353">
    <w:abstractNumId w:val="38"/>
  </w:num>
  <w:num w:numId="22" w16cid:durableId="490410424">
    <w:abstractNumId w:val="32"/>
  </w:num>
  <w:num w:numId="23" w16cid:durableId="2043430869">
    <w:abstractNumId w:val="80"/>
  </w:num>
  <w:num w:numId="24" w16cid:durableId="1893154713">
    <w:abstractNumId w:val="25"/>
  </w:num>
  <w:num w:numId="25" w16cid:durableId="408118728">
    <w:abstractNumId w:val="68"/>
  </w:num>
  <w:num w:numId="26" w16cid:durableId="95831902">
    <w:abstractNumId w:val="23"/>
  </w:num>
  <w:num w:numId="27" w16cid:durableId="496766623">
    <w:abstractNumId w:val="45"/>
  </w:num>
  <w:num w:numId="28" w16cid:durableId="711079889">
    <w:abstractNumId w:val="72"/>
  </w:num>
  <w:num w:numId="29" w16cid:durableId="271321596">
    <w:abstractNumId w:val="89"/>
  </w:num>
  <w:num w:numId="30" w16cid:durableId="956595163">
    <w:abstractNumId w:val="59"/>
  </w:num>
  <w:num w:numId="31" w16cid:durableId="1528134662">
    <w:abstractNumId w:val="0"/>
  </w:num>
  <w:num w:numId="32" w16cid:durableId="974988796">
    <w:abstractNumId w:val="37"/>
  </w:num>
  <w:num w:numId="33" w16cid:durableId="1878542371">
    <w:abstractNumId w:val="58"/>
  </w:num>
  <w:num w:numId="34" w16cid:durableId="1274433946">
    <w:abstractNumId w:val="76"/>
  </w:num>
  <w:num w:numId="35" w16cid:durableId="1079908286">
    <w:abstractNumId w:val="34"/>
  </w:num>
  <w:num w:numId="36" w16cid:durableId="125584499">
    <w:abstractNumId w:val="39"/>
  </w:num>
  <w:num w:numId="37" w16cid:durableId="630408055">
    <w:abstractNumId w:val="22"/>
  </w:num>
  <w:num w:numId="38" w16cid:durableId="1558082633">
    <w:abstractNumId w:val="50"/>
  </w:num>
  <w:num w:numId="39" w16cid:durableId="1883513233">
    <w:abstractNumId w:val="63"/>
  </w:num>
  <w:num w:numId="40" w16cid:durableId="1695184887">
    <w:abstractNumId w:val="87"/>
  </w:num>
  <w:num w:numId="41" w16cid:durableId="423502060">
    <w:abstractNumId w:val="86"/>
  </w:num>
  <w:num w:numId="42" w16cid:durableId="813452837">
    <w:abstractNumId w:val="57"/>
  </w:num>
  <w:num w:numId="43" w16cid:durableId="779375389">
    <w:abstractNumId w:val="30"/>
  </w:num>
  <w:num w:numId="44" w16cid:durableId="974717845">
    <w:abstractNumId w:val="55"/>
  </w:num>
  <w:num w:numId="45" w16cid:durableId="636883211">
    <w:abstractNumId w:val="41"/>
  </w:num>
  <w:num w:numId="46" w16cid:durableId="186065375">
    <w:abstractNumId w:val="33"/>
  </w:num>
  <w:num w:numId="47" w16cid:durableId="853804937">
    <w:abstractNumId w:val="54"/>
  </w:num>
  <w:num w:numId="48" w16cid:durableId="1146360950">
    <w:abstractNumId w:val="48"/>
  </w:num>
  <w:num w:numId="49" w16cid:durableId="357703916">
    <w:abstractNumId w:val="73"/>
  </w:num>
  <w:num w:numId="50" w16cid:durableId="582029835">
    <w:abstractNumId w:val="88"/>
  </w:num>
  <w:num w:numId="51" w16cid:durableId="1801415272">
    <w:abstractNumId w:val="64"/>
  </w:num>
  <w:num w:numId="52" w16cid:durableId="2007319566">
    <w:abstractNumId w:val="70"/>
  </w:num>
  <w:num w:numId="53" w16cid:durableId="170488054">
    <w:abstractNumId w:val="52"/>
  </w:num>
  <w:num w:numId="54" w16cid:durableId="1333220203">
    <w:abstractNumId w:val="49"/>
  </w:num>
  <w:num w:numId="55" w16cid:durableId="170150781">
    <w:abstractNumId w:val="67"/>
  </w:num>
  <w:num w:numId="56" w16cid:durableId="758259839">
    <w:abstractNumId w:val="20"/>
  </w:num>
  <w:num w:numId="57" w16cid:durableId="1454134526">
    <w:abstractNumId w:val="43"/>
  </w:num>
  <w:num w:numId="58" w16cid:durableId="1320423188">
    <w:abstractNumId w:val="85"/>
  </w:num>
  <w:num w:numId="59" w16cid:durableId="653996122">
    <w:abstractNumId w:val="29"/>
  </w:num>
  <w:num w:numId="60" w16cid:durableId="968901407">
    <w:abstractNumId w:val="79"/>
  </w:num>
  <w:num w:numId="61" w16cid:durableId="1184436974">
    <w:abstractNumId w:val="62"/>
  </w:num>
  <w:num w:numId="62" w16cid:durableId="2004122014">
    <w:abstractNumId w:val="74"/>
  </w:num>
  <w:num w:numId="63" w16cid:durableId="1669401488">
    <w:abstractNumId w:val="60"/>
  </w:num>
  <w:num w:numId="64" w16cid:durableId="1143276668">
    <w:abstractNumId w:val="53"/>
  </w:num>
  <w:num w:numId="65" w16cid:durableId="1216118644">
    <w:abstractNumId w:val="69"/>
  </w:num>
  <w:num w:numId="66" w16cid:durableId="1390034313">
    <w:abstractNumId w:val="77"/>
  </w:num>
  <w:num w:numId="67" w16cid:durableId="1926456241">
    <w:abstractNumId w:val="28"/>
  </w:num>
  <w:num w:numId="68" w16cid:durableId="1242367668">
    <w:abstractNumId w:val="66"/>
  </w:num>
  <w:num w:numId="69" w16cid:durableId="1753579189">
    <w:abstractNumId w:val="82"/>
  </w:num>
  <w:num w:numId="70" w16cid:durableId="1024209645">
    <w:abstractNumId w:val="26"/>
  </w:num>
  <w:num w:numId="71" w16cid:durableId="1555697748">
    <w:abstractNumId w:val="78"/>
  </w:num>
  <w:num w:numId="72" w16cid:durableId="620185747">
    <w:abstractNumId w:val="51"/>
  </w:num>
  <w:num w:numId="73" w16cid:durableId="2077781517">
    <w:abstractNumId w:val="46"/>
  </w:num>
  <w:num w:numId="74" w16cid:durableId="948006705">
    <w:abstractNumId w:val="56"/>
  </w:num>
  <w:num w:numId="75" w16cid:durableId="76752410">
    <w:abstractNumId w:val="36"/>
  </w:num>
  <w:num w:numId="76" w16cid:durableId="318272375">
    <w:abstractNumId w:val="45"/>
  </w:num>
  <w:num w:numId="77" w16cid:durableId="891162838">
    <w:abstractNumId w:val="21"/>
  </w:num>
  <w:num w:numId="78" w16cid:durableId="1762212977">
    <w:abstractNumId w:val="45"/>
  </w:num>
  <w:num w:numId="79" w16cid:durableId="207646677">
    <w:abstractNumId w:val="37"/>
  </w:num>
  <w:num w:numId="80" w16cid:durableId="2053462402">
    <w:abstractNumId w:val="37"/>
  </w:num>
  <w:num w:numId="81" w16cid:durableId="1009985184">
    <w:abstractNumId w:val="31"/>
  </w:num>
  <w:num w:numId="82" w16cid:durableId="450173436">
    <w:abstractNumId w:val="24"/>
  </w:num>
  <w:num w:numId="83" w16cid:durableId="599795339">
    <w:abstractNumId w:val="45"/>
  </w:num>
  <w:num w:numId="84" w16cid:durableId="1620140003">
    <w:abstractNumId w:val="71"/>
  </w:num>
  <w:num w:numId="85" w16cid:durableId="1252466830">
    <w:abstractNumId w:val="37"/>
  </w:num>
  <w:num w:numId="86" w16cid:durableId="427383439">
    <w:abstractNumId w:val="37"/>
  </w:num>
  <w:num w:numId="87" w16cid:durableId="1815097354">
    <w:abstractNumId w:val="37"/>
  </w:num>
  <w:num w:numId="88" w16cid:durableId="1272203720">
    <w:abstractNumId w:val="37"/>
  </w:num>
  <w:num w:numId="89" w16cid:durableId="630600800">
    <w:abstractNumId w:val="45"/>
  </w:num>
  <w:num w:numId="90" w16cid:durableId="1801412813">
    <w:abstractNumId w:val="45"/>
  </w:num>
  <w:num w:numId="91" w16cid:durableId="23143579">
    <w:abstractNumId w:val="45"/>
  </w:num>
  <w:num w:numId="92" w16cid:durableId="1066487838">
    <w:abstractNumId w:val="45"/>
  </w:num>
  <w:num w:numId="93" w16cid:durableId="199126913">
    <w:abstractNumId w:val="45"/>
  </w:num>
  <w:num w:numId="94" w16cid:durableId="167403337">
    <w:abstractNumId w:val="13"/>
  </w:num>
  <w:num w:numId="95" w16cid:durableId="1044334446">
    <w:abstractNumId w:val="13"/>
  </w:num>
  <w:num w:numId="96" w16cid:durableId="709110492">
    <w:abstractNumId w:val="84"/>
  </w:num>
  <w:num w:numId="97" w16cid:durableId="1559708098">
    <w:abstractNumId w:val="45"/>
  </w:num>
  <w:num w:numId="98" w16cid:durableId="253126698">
    <w:abstractNumId w:val="81"/>
  </w:num>
  <w:num w:numId="99" w16cid:durableId="1971935908">
    <w:abstractNumId w:val="45"/>
  </w:num>
  <w:num w:numId="100" w16cid:durableId="1469711334">
    <w:abstractNumId w:val="37"/>
  </w:num>
  <w:num w:numId="101" w16cid:durableId="1070345366">
    <w:abstractNumId w:val="37"/>
  </w:num>
  <w:num w:numId="102" w16cid:durableId="37440416">
    <w:abstractNumId w:val="37"/>
  </w:num>
  <w:num w:numId="103" w16cid:durableId="1845166803">
    <w:abstractNumId w:val="37"/>
  </w:num>
  <w:num w:numId="104" w16cid:durableId="2064402062">
    <w:abstractNumId w:val="37"/>
  </w:num>
  <w:num w:numId="105" w16cid:durableId="1457064343">
    <w:abstractNumId w:val="37"/>
  </w:num>
  <w:num w:numId="106" w16cid:durableId="1113598390">
    <w:abstractNumId w:val="13"/>
  </w:num>
  <w:num w:numId="107" w16cid:durableId="2143502419">
    <w:abstractNumId w:val="45"/>
  </w:num>
  <w:num w:numId="108" w16cid:durableId="1262568069">
    <w:abstractNumId w:val="37"/>
  </w:num>
  <w:num w:numId="109" w16cid:durableId="2121676282">
    <w:abstractNumId w:val="13"/>
  </w:num>
  <w:num w:numId="110" w16cid:durableId="984045723">
    <w:abstractNumId w:val="45"/>
  </w:num>
  <w:num w:numId="111" w16cid:durableId="1892574739">
    <w:abstractNumId w:val="13"/>
  </w:num>
  <w:num w:numId="112" w16cid:durableId="554466193">
    <w:abstractNumId w:val="13"/>
  </w:num>
  <w:num w:numId="113" w16cid:durableId="1315833641">
    <w:abstractNumId w:val="13"/>
  </w:num>
  <w:num w:numId="114" w16cid:durableId="1044402573">
    <w:abstractNumId w:val="13"/>
  </w:num>
  <w:num w:numId="115" w16cid:durableId="1223713285">
    <w:abstractNumId w:val="40"/>
  </w:num>
  <w:num w:numId="116" w16cid:durableId="2005550080">
    <w:abstractNumId w:val="13"/>
  </w:num>
  <w:num w:numId="117" w16cid:durableId="590548672">
    <w:abstractNumId w:val="45"/>
  </w:num>
  <w:num w:numId="118" w16cid:durableId="567884351">
    <w:abstractNumId w:val="13"/>
  </w:num>
  <w:num w:numId="119" w16cid:durableId="1395422795">
    <w:abstractNumId w:val="13"/>
  </w:num>
  <w:num w:numId="120" w16cid:durableId="1854689392">
    <w:abstractNumId w:val="13"/>
  </w:num>
  <w:num w:numId="121" w16cid:durableId="436410243">
    <w:abstractNumId w:val="42"/>
  </w:num>
  <w:num w:numId="122" w16cid:durableId="1457871951">
    <w:abstractNumId w:val="45"/>
  </w:num>
  <w:num w:numId="123" w16cid:durableId="986397165">
    <w:abstractNumId w:val="45"/>
  </w:num>
  <w:num w:numId="124" w16cid:durableId="2119793227">
    <w:abstractNumId w:val="45"/>
  </w:num>
  <w:num w:numId="125" w16cid:durableId="1641300372">
    <w:abstractNumId w:val="45"/>
  </w:num>
  <w:num w:numId="126" w16cid:durableId="761606026">
    <w:abstractNumId w:val="45"/>
  </w:num>
  <w:num w:numId="127" w16cid:durableId="461919956">
    <w:abstractNumId w:val="45"/>
  </w:num>
  <w:num w:numId="128" w16cid:durableId="2060156454">
    <w:abstractNumId w:val="45"/>
  </w:num>
  <w:num w:numId="129" w16cid:durableId="1921524291">
    <w:abstractNumId w:val="45"/>
  </w:num>
  <w:num w:numId="130" w16cid:durableId="1606036713">
    <w:abstractNumId w:val="45"/>
  </w:num>
  <w:num w:numId="131" w16cid:durableId="212816954">
    <w:abstractNumId w:val="45"/>
  </w:num>
  <w:num w:numId="132" w16cid:durableId="2010477042">
    <w:abstractNumId w:val="45"/>
  </w:num>
  <w:num w:numId="133" w16cid:durableId="36055823">
    <w:abstractNumId w:val="45"/>
  </w:num>
  <w:num w:numId="134" w16cid:durableId="511995547">
    <w:abstractNumId w:val="45"/>
  </w:num>
  <w:num w:numId="135" w16cid:durableId="1233662286">
    <w:abstractNumId w:val="45"/>
  </w:num>
  <w:num w:numId="136" w16cid:durableId="857042097">
    <w:abstractNumId w:val="45"/>
  </w:num>
  <w:num w:numId="137" w16cid:durableId="1481728934">
    <w:abstractNumId w:val="45"/>
  </w:num>
  <w:num w:numId="138" w16cid:durableId="1803183638">
    <w:abstractNumId w:val="45"/>
  </w:num>
  <w:num w:numId="139" w16cid:durableId="219829135">
    <w:abstractNumId w:val="45"/>
  </w:num>
  <w:num w:numId="140" w16cid:durableId="2042510292">
    <w:abstractNumId w:val="45"/>
  </w:num>
  <w:num w:numId="141" w16cid:durableId="2024891662">
    <w:abstractNumId w:val="45"/>
  </w:num>
  <w:num w:numId="142" w16cid:durableId="318851660">
    <w:abstractNumId w:val="45"/>
  </w:num>
  <w:num w:numId="143" w16cid:durableId="332075917">
    <w:abstractNumId w:val="13"/>
  </w:num>
  <w:num w:numId="144" w16cid:durableId="1415082708">
    <w:abstractNumId w:val="27"/>
  </w:num>
  <w:num w:numId="145" w16cid:durableId="318003680">
    <w:abstractNumId w:val="47"/>
  </w:num>
  <w:num w:numId="146" w16cid:durableId="287399838">
    <w:abstractNumId w:val="35"/>
  </w:num>
  <w:num w:numId="147" w16cid:durableId="412512145">
    <w:abstractNumId w:val="45"/>
  </w:num>
  <w:num w:numId="148" w16cid:durableId="2090809605">
    <w:abstractNumId w:val="45"/>
  </w:num>
  <w:num w:numId="149" w16cid:durableId="188492527">
    <w:abstractNumId w:val="61"/>
  </w:num>
  <w:num w:numId="150" w16cid:durableId="735280232">
    <w:abstractNumId w:val="75"/>
  </w:num>
  <w:num w:numId="151" w16cid:durableId="1765227107">
    <w:abstractNumId w:val="45"/>
  </w:num>
  <w:num w:numId="152" w16cid:durableId="1589584324">
    <w:abstractNumId w:val="45"/>
  </w:num>
  <w:num w:numId="153" w16cid:durableId="314913363">
    <w:abstractNumId w:val="37"/>
  </w:num>
  <w:num w:numId="154" w16cid:durableId="352802539">
    <w:abstractNumId w:val="65"/>
  </w:num>
  <w:num w:numId="155" w16cid:durableId="582370977">
    <w:abstractNumId w:val="13"/>
  </w:num>
  <w:num w:numId="156" w16cid:durableId="383214867">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activeWritingStyle w:appName="MSWord" w:lang="es-ES" w:vendorID="64" w:dllVersion="6" w:nlCheck="1" w:checkStyle="1"/>
  <w:activeWritingStyle w:appName="MSWord" w:lang="en-GB" w:vendorID="64" w:dllVersion="6" w:nlCheck="1" w:checkStyle="1"/>
  <w:activeWritingStyle w:appName="MSWord" w:lang="en-US" w:vendorID="64" w:dllVersion="6" w:nlCheck="1" w:checkStyle="1"/>
  <w:activeWritingStyle w:appName="MSWord" w:lang="en-GB" w:vendorID="64" w:dllVersion="4096" w:nlCheck="1" w:checkStyle="0"/>
  <w:activeWritingStyle w:appName="MSWord" w:lang="en-US" w:vendorID="64" w:dllVersion="4096" w:nlCheck="1" w:checkStyle="0"/>
  <w:activeWritingStyle w:appName="MSWord" w:lang="es-ES" w:vendorID="64" w:dllVersion="4096" w:nlCheck="1" w:checkStyle="0"/>
  <w:activeWritingStyle w:appName="MSWord" w:lang="es-ES_tradnl" w:vendorID="64" w:dllVersion="4096" w:nlCheck="1" w:checkStyle="0"/>
  <w:activeWritingStyle w:appName="MSWord" w:lang="en-GB" w:vendorID="64" w:dllVersion="0" w:nlCheck="1" w:checkStyle="0"/>
  <w:activeWritingStyle w:appName="MSWord" w:lang="es-ES" w:vendorID="64" w:dllVersion="0" w:nlCheck="1" w:checkStyle="0"/>
  <w:activeWritingStyle w:appName="MSWord" w:lang="en-US" w:vendorID="64" w:dllVersion="0" w:nlCheck="1" w:checkStyle="0"/>
  <w:activeWritingStyle w:appName="MSWord" w:lang="es-ES_tradnl" w:vendorID="64" w:dllVersion="0" w:nlCheck="1" w:checkStyle="0"/>
  <w:activeWritingStyle w:appName="MSWord" w:lang="de-DE" w:vendorID="64" w:dllVersion="0" w:nlCheck="1" w:checkStyle="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autoHyphenation/>
  <w:hyphenationZone w:val="510"/>
  <w:defaultTableStyle w:val="Standard"/>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5769"/>
    <w:rsid w:val="00003AC6"/>
    <w:rsid w:val="000053D8"/>
    <w:rsid w:val="00012F9D"/>
    <w:rsid w:val="0001405B"/>
    <w:rsid w:val="000240E9"/>
    <w:rsid w:val="00037384"/>
    <w:rsid w:val="00042B28"/>
    <w:rsid w:val="00046E19"/>
    <w:rsid w:val="00046EC7"/>
    <w:rsid w:val="000505C6"/>
    <w:rsid w:val="00056997"/>
    <w:rsid w:val="0006060E"/>
    <w:rsid w:val="000649E4"/>
    <w:rsid w:val="000762F4"/>
    <w:rsid w:val="00080D08"/>
    <w:rsid w:val="00080FE2"/>
    <w:rsid w:val="00092ED9"/>
    <w:rsid w:val="000A1CF4"/>
    <w:rsid w:val="000C3A30"/>
    <w:rsid w:val="000C3F40"/>
    <w:rsid w:val="000D7D75"/>
    <w:rsid w:val="00102785"/>
    <w:rsid w:val="00102C13"/>
    <w:rsid w:val="001047EE"/>
    <w:rsid w:val="00112C73"/>
    <w:rsid w:val="00123CA5"/>
    <w:rsid w:val="00130682"/>
    <w:rsid w:val="00132029"/>
    <w:rsid w:val="001460AF"/>
    <w:rsid w:val="001505E5"/>
    <w:rsid w:val="00152C53"/>
    <w:rsid w:val="00153E9E"/>
    <w:rsid w:val="00155DE2"/>
    <w:rsid w:val="00161A0F"/>
    <w:rsid w:val="001655F1"/>
    <w:rsid w:val="001701F8"/>
    <w:rsid w:val="00170913"/>
    <w:rsid w:val="001859F0"/>
    <w:rsid w:val="001B100F"/>
    <w:rsid w:val="001B5911"/>
    <w:rsid w:val="001D20D9"/>
    <w:rsid w:val="001D6879"/>
    <w:rsid w:val="001F21A7"/>
    <w:rsid w:val="001F4B3E"/>
    <w:rsid w:val="001F54BD"/>
    <w:rsid w:val="00202897"/>
    <w:rsid w:val="00204E8A"/>
    <w:rsid w:val="00206ABD"/>
    <w:rsid w:val="0021508F"/>
    <w:rsid w:val="002277F7"/>
    <w:rsid w:val="00227A48"/>
    <w:rsid w:val="002308D9"/>
    <w:rsid w:val="00234EF8"/>
    <w:rsid w:val="00241C32"/>
    <w:rsid w:val="00252C79"/>
    <w:rsid w:val="002579F7"/>
    <w:rsid w:val="002647FE"/>
    <w:rsid w:val="00264DA0"/>
    <w:rsid w:val="00266D63"/>
    <w:rsid w:val="00274CA1"/>
    <w:rsid w:val="00275085"/>
    <w:rsid w:val="00285F90"/>
    <w:rsid w:val="00291996"/>
    <w:rsid w:val="00294A6E"/>
    <w:rsid w:val="002B18CB"/>
    <w:rsid w:val="002C156B"/>
    <w:rsid w:val="002C37CF"/>
    <w:rsid w:val="002C518A"/>
    <w:rsid w:val="002E3E30"/>
    <w:rsid w:val="002E4019"/>
    <w:rsid w:val="003014D4"/>
    <w:rsid w:val="00310613"/>
    <w:rsid w:val="0032324F"/>
    <w:rsid w:val="0033755B"/>
    <w:rsid w:val="00341C66"/>
    <w:rsid w:val="0034715D"/>
    <w:rsid w:val="00360A62"/>
    <w:rsid w:val="00361AF2"/>
    <w:rsid w:val="00362AE0"/>
    <w:rsid w:val="00367E8A"/>
    <w:rsid w:val="00370AA5"/>
    <w:rsid w:val="003815B9"/>
    <w:rsid w:val="00383BC0"/>
    <w:rsid w:val="003C38B1"/>
    <w:rsid w:val="003D1165"/>
    <w:rsid w:val="003D3608"/>
    <w:rsid w:val="003D5C29"/>
    <w:rsid w:val="003F25B2"/>
    <w:rsid w:val="003F5CEB"/>
    <w:rsid w:val="00402049"/>
    <w:rsid w:val="00402545"/>
    <w:rsid w:val="00415769"/>
    <w:rsid w:val="0041602E"/>
    <w:rsid w:val="004324BA"/>
    <w:rsid w:val="00440858"/>
    <w:rsid w:val="0044153C"/>
    <w:rsid w:val="00442080"/>
    <w:rsid w:val="00444B60"/>
    <w:rsid w:val="00446421"/>
    <w:rsid w:val="00450EC2"/>
    <w:rsid w:val="004538ED"/>
    <w:rsid w:val="0045552D"/>
    <w:rsid w:val="004578AB"/>
    <w:rsid w:val="00462579"/>
    <w:rsid w:val="004725E4"/>
    <w:rsid w:val="0047431E"/>
    <w:rsid w:val="00482F91"/>
    <w:rsid w:val="00486B7A"/>
    <w:rsid w:val="00487432"/>
    <w:rsid w:val="004A22D8"/>
    <w:rsid w:val="004B1F0C"/>
    <w:rsid w:val="004B4FA5"/>
    <w:rsid w:val="004C145D"/>
    <w:rsid w:val="004C39BB"/>
    <w:rsid w:val="004C4691"/>
    <w:rsid w:val="004D5380"/>
    <w:rsid w:val="004D5798"/>
    <w:rsid w:val="004E4F68"/>
    <w:rsid w:val="00501529"/>
    <w:rsid w:val="0050691F"/>
    <w:rsid w:val="00512C59"/>
    <w:rsid w:val="00522641"/>
    <w:rsid w:val="00524E48"/>
    <w:rsid w:val="00534A39"/>
    <w:rsid w:val="0053692F"/>
    <w:rsid w:val="00537031"/>
    <w:rsid w:val="00547465"/>
    <w:rsid w:val="00566AA3"/>
    <w:rsid w:val="00575520"/>
    <w:rsid w:val="00581656"/>
    <w:rsid w:val="00582762"/>
    <w:rsid w:val="005862E2"/>
    <w:rsid w:val="00586597"/>
    <w:rsid w:val="00590F5C"/>
    <w:rsid w:val="00593A45"/>
    <w:rsid w:val="005A2AF3"/>
    <w:rsid w:val="005C031A"/>
    <w:rsid w:val="005C1B10"/>
    <w:rsid w:val="005E36BF"/>
    <w:rsid w:val="005E4BC6"/>
    <w:rsid w:val="005F6250"/>
    <w:rsid w:val="00603C4B"/>
    <w:rsid w:val="0062448D"/>
    <w:rsid w:val="00624767"/>
    <w:rsid w:val="00626C8B"/>
    <w:rsid w:val="00631C4D"/>
    <w:rsid w:val="00635E8B"/>
    <w:rsid w:val="00641A1D"/>
    <w:rsid w:val="0065051A"/>
    <w:rsid w:val="00652DD5"/>
    <w:rsid w:val="00660338"/>
    <w:rsid w:val="00661566"/>
    <w:rsid w:val="0066429E"/>
    <w:rsid w:val="006746C3"/>
    <w:rsid w:val="0067798F"/>
    <w:rsid w:val="00677B8B"/>
    <w:rsid w:val="0068140D"/>
    <w:rsid w:val="00691CB7"/>
    <w:rsid w:val="006A6E51"/>
    <w:rsid w:val="006A73BC"/>
    <w:rsid w:val="006B0DE0"/>
    <w:rsid w:val="006B1BA6"/>
    <w:rsid w:val="006B6DBB"/>
    <w:rsid w:val="006C5C09"/>
    <w:rsid w:val="006F6AF7"/>
    <w:rsid w:val="006F7EEE"/>
    <w:rsid w:val="007064A9"/>
    <w:rsid w:val="00721D4A"/>
    <w:rsid w:val="007236CC"/>
    <w:rsid w:val="00730768"/>
    <w:rsid w:val="00730E06"/>
    <w:rsid w:val="00730F9C"/>
    <w:rsid w:val="0073453F"/>
    <w:rsid w:val="00741EFC"/>
    <w:rsid w:val="00752A0C"/>
    <w:rsid w:val="007550CA"/>
    <w:rsid w:val="00761091"/>
    <w:rsid w:val="00763E48"/>
    <w:rsid w:val="00765440"/>
    <w:rsid w:val="00774015"/>
    <w:rsid w:val="007802B4"/>
    <w:rsid w:val="00793221"/>
    <w:rsid w:val="0079392A"/>
    <w:rsid w:val="00796352"/>
    <w:rsid w:val="007A4EAE"/>
    <w:rsid w:val="007A751B"/>
    <w:rsid w:val="007B568A"/>
    <w:rsid w:val="007B7889"/>
    <w:rsid w:val="007C1A7B"/>
    <w:rsid w:val="007C53F4"/>
    <w:rsid w:val="007C5A18"/>
    <w:rsid w:val="007D792F"/>
    <w:rsid w:val="007E15C1"/>
    <w:rsid w:val="007E3453"/>
    <w:rsid w:val="007E5769"/>
    <w:rsid w:val="007E591E"/>
    <w:rsid w:val="007E600A"/>
    <w:rsid w:val="007E635A"/>
    <w:rsid w:val="007F1918"/>
    <w:rsid w:val="007F5762"/>
    <w:rsid w:val="00802197"/>
    <w:rsid w:val="00802ED5"/>
    <w:rsid w:val="00802FD4"/>
    <w:rsid w:val="00806757"/>
    <w:rsid w:val="00811C72"/>
    <w:rsid w:val="00813FF0"/>
    <w:rsid w:val="00816CF4"/>
    <w:rsid w:val="00817709"/>
    <w:rsid w:val="00820471"/>
    <w:rsid w:val="008275CA"/>
    <w:rsid w:val="00833979"/>
    <w:rsid w:val="00834C65"/>
    <w:rsid w:val="0083772A"/>
    <w:rsid w:val="008712B3"/>
    <w:rsid w:val="00871FBE"/>
    <w:rsid w:val="00875E5F"/>
    <w:rsid w:val="00882C2B"/>
    <w:rsid w:val="008832E4"/>
    <w:rsid w:val="008875B7"/>
    <w:rsid w:val="00887C13"/>
    <w:rsid w:val="008908E5"/>
    <w:rsid w:val="00897F2A"/>
    <w:rsid w:val="008B7229"/>
    <w:rsid w:val="008B7709"/>
    <w:rsid w:val="008C1DB6"/>
    <w:rsid w:val="008C238B"/>
    <w:rsid w:val="008C431B"/>
    <w:rsid w:val="008C4BAD"/>
    <w:rsid w:val="008D0408"/>
    <w:rsid w:val="008D09F8"/>
    <w:rsid w:val="008D1B59"/>
    <w:rsid w:val="008E1167"/>
    <w:rsid w:val="008E6BEF"/>
    <w:rsid w:val="00907344"/>
    <w:rsid w:val="009127B6"/>
    <w:rsid w:val="00917438"/>
    <w:rsid w:val="00920AED"/>
    <w:rsid w:val="00920DFF"/>
    <w:rsid w:val="00924864"/>
    <w:rsid w:val="00925C6A"/>
    <w:rsid w:val="00926FF9"/>
    <w:rsid w:val="00931B57"/>
    <w:rsid w:val="00940D75"/>
    <w:rsid w:val="00947F68"/>
    <w:rsid w:val="00960353"/>
    <w:rsid w:val="009625FE"/>
    <w:rsid w:val="00976B76"/>
    <w:rsid w:val="0098276F"/>
    <w:rsid w:val="00987FBF"/>
    <w:rsid w:val="009B101E"/>
    <w:rsid w:val="009D2880"/>
    <w:rsid w:val="009E5789"/>
    <w:rsid w:val="009F0694"/>
    <w:rsid w:val="009F671E"/>
    <w:rsid w:val="00A01287"/>
    <w:rsid w:val="00A05A7D"/>
    <w:rsid w:val="00A1651D"/>
    <w:rsid w:val="00A304E4"/>
    <w:rsid w:val="00A42488"/>
    <w:rsid w:val="00A47F53"/>
    <w:rsid w:val="00A54D14"/>
    <w:rsid w:val="00A573CB"/>
    <w:rsid w:val="00A606E3"/>
    <w:rsid w:val="00A67002"/>
    <w:rsid w:val="00A71CE3"/>
    <w:rsid w:val="00A75CFC"/>
    <w:rsid w:val="00A833FE"/>
    <w:rsid w:val="00A84264"/>
    <w:rsid w:val="00AC3380"/>
    <w:rsid w:val="00AF0DC0"/>
    <w:rsid w:val="00AF4E8B"/>
    <w:rsid w:val="00B1137A"/>
    <w:rsid w:val="00B1164A"/>
    <w:rsid w:val="00B146A7"/>
    <w:rsid w:val="00B147A0"/>
    <w:rsid w:val="00B15B9F"/>
    <w:rsid w:val="00B172BE"/>
    <w:rsid w:val="00B207F5"/>
    <w:rsid w:val="00B21507"/>
    <w:rsid w:val="00B34FA5"/>
    <w:rsid w:val="00B4250E"/>
    <w:rsid w:val="00B51757"/>
    <w:rsid w:val="00B5467F"/>
    <w:rsid w:val="00B54754"/>
    <w:rsid w:val="00B553A3"/>
    <w:rsid w:val="00B62689"/>
    <w:rsid w:val="00B6361D"/>
    <w:rsid w:val="00B63FBC"/>
    <w:rsid w:val="00B8570E"/>
    <w:rsid w:val="00B86CCB"/>
    <w:rsid w:val="00B9204B"/>
    <w:rsid w:val="00B97899"/>
    <w:rsid w:val="00BA034F"/>
    <w:rsid w:val="00BA20B6"/>
    <w:rsid w:val="00BA6CAF"/>
    <w:rsid w:val="00BA7512"/>
    <w:rsid w:val="00BB465F"/>
    <w:rsid w:val="00BB6A73"/>
    <w:rsid w:val="00BC0A58"/>
    <w:rsid w:val="00BC3167"/>
    <w:rsid w:val="00BC4C61"/>
    <w:rsid w:val="00BD1164"/>
    <w:rsid w:val="00BD32DA"/>
    <w:rsid w:val="00BD57A7"/>
    <w:rsid w:val="00BD6677"/>
    <w:rsid w:val="00BE37CC"/>
    <w:rsid w:val="00BF3AC2"/>
    <w:rsid w:val="00C023CC"/>
    <w:rsid w:val="00C072A2"/>
    <w:rsid w:val="00C14D80"/>
    <w:rsid w:val="00C22E5D"/>
    <w:rsid w:val="00C231B9"/>
    <w:rsid w:val="00C30299"/>
    <w:rsid w:val="00C30FE8"/>
    <w:rsid w:val="00C330F8"/>
    <w:rsid w:val="00C46640"/>
    <w:rsid w:val="00C532EC"/>
    <w:rsid w:val="00C61250"/>
    <w:rsid w:val="00C61B01"/>
    <w:rsid w:val="00C62F88"/>
    <w:rsid w:val="00C6581C"/>
    <w:rsid w:val="00C71D5C"/>
    <w:rsid w:val="00C80A57"/>
    <w:rsid w:val="00C82492"/>
    <w:rsid w:val="00C90CE0"/>
    <w:rsid w:val="00C92718"/>
    <w:rsid w:val="00CA3DAB"/>
    <w:rsid w:val="00CA4E34"/>
    <w:rsid w:val="00CA630B"/>
    <w:rsid w:val="00CA797A"/>
    <w:rsid w:val="00CB2F6D"/>
    <w:rsid w:val="00CB7DB0"/>
    <w:rsid w:val="00CC103F"/>
    <w:rsid w:val="00CC1952"/>
    <w:rsid w:val="00CC2DB5"/>
    <w:rsid w:val="00CC5A34"/>
    <w:rsid w:val="00CE07D5"/>
    <w:rsid w:val="00CF17EE"/>
    <w:rsid w:val="00D013EF"/>
    <w:rsid w:val="00D017A4"/>
    <w:rsid w:val="00D02050"/>
    <w:rsid w:val="00D02173"/>
    <w:rsid w:val="00D171B7"/>
    <w:rsid w:val="00D2394C"/>
    <w:rsid w:val="00D26B4F"/>
    <w:rsid w:val="00D35F57"/>
    <w:rsid w:val="00D411D6"/>
    <w:rsid w:val="00D45457"/>
    <w:rsid w:val="00D55ABF"/>
    <w:rsid w:val="00D56A5C"/>
    <w:rsid w:val="00D630E4"/>
    <w:rsid w:val="00D63CFE"/>
    <w:rsid w:val="00D6458C"/>
    <w:rsid w:val="00D65F66"/>
    <w:rsid w:val="00D6745C"/>
    <w:rsid w:val="00D679FB"/>
    <w:rsid w:val="00D71090"/>
    <w:rsid w:val="00D81417"/>
    <w:rsid w:val="00D9749B"/>
    <w:rsid w:val="00DA144E"/>
    <w:rsid w:val="00DB04B5"/>
    <w:rsid w:val="00DB7922"/>
    <w:rsid w:val="00DC1B1E"/>
    <w:rsid w:val="00DC4431"/>
    <w:rsid w:val="00DC510A"/>
    <w:rsid w:val="00DD21FA"/>
    <w:rsid w:val="00DD36BB"/>
    <w:rsid w:val="00DF2B43"/>
    <w:rsid w:val="00DF484A"/>
    <w:rsid w:val="00DF6C5D"/>
    <w:rsid w:val="00E03D1B"/>
    <w:rsid w:val="00E047AA"/>
    <w:rsid w:val="00E147D5"/>
    <w:rsid w:val="00E24E85"/>
    <w:rsid w:val="00E25C38"/>
    <w:rsid w:val="00E5205A"/>
    <w:rsid w:val="00E544A7"/>
    <w:rsid w:val="00E57B6D"/>
    <w:rsid w:val="00E660AA"/>
    <w:rsid w:val="00E678C3"/>
    <w:rsid w:val="00E80676"/>
    <w:rsid w:val="00E81EBB"/>
    <w:rsid w:val="00E95736"/>
    <w:rsid w:val="00EA282F"/>
    <w:rsid w:val="00EB1F08"/>
    <w:rsid w:val="00EB4A50"/>
    <w:rsid w:val="00EB6870"/>
    <w:rsid w:val="00EC770E"/>
    <w:rsid w:val="00EC7D70"/>
    <w:rsid w:val="00ED44E5"/>
    <w:rsid w:val="00ED53B4"/>
    <w:rsid w:val="00EE70A2"/>
    <w:rsid w:val="00EF1025"/>
    <w:rsid w:val="00EF20D8"/>
    <w:rsid w:val="00EF34DF"/>
    <w:rsid w:val="00F00207"/>
    <w:rsid w:val="00F02DB7"/>
    <w:rsid w:val="00F02E40"/>
    <w:rsid w:val="00F0718A"/>
    <w:rsid w:val="00F1051A"/>
    <w:rsid w:val="00F15629"/>
    <w:rsid w:val="00F20C88"/>
    <w:rsid w:val="00F252A2"/>
    <w:rsid w:val="00F527E4"/>
    <w:rsid w:val="00F52E90"/>
    <w:rsid w:val="00F544D9"/>
    <w:rsid w:val="00F56378"/>
    <w:rsid w:val="00F62CA2"/>
    <w:rsid w:val="00F94D62"/>
    <w:rsid w:val="00FA3809"/>
    <w:rsid w:val="00FB2CD5"/>
    <w:rsid w:val="00FB74FA"/>
    <w:rsid w:val="00FC4B8E"/>
    <w:rsid w:val="00FC4C6E"/>
    <w:rsid w:val="00FD2111"/>
    <w:rsid w:val="00FD6187"/>
    <w:rsid w:val="00FE0DE1"/>
    <w:rsid w:val="00FE4ED7"/>
    <w:rsid w:val="00FF176A"/>
    <w:rsid w:val="00FF5C5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3A395546"/>
  <w15:chartTrackingRefBased/>
  <w15:docId w15:val="{E399370A-0D42-6145-BD37-C1B655E84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C53F4"/>
    <w:pPr>
      <w:suppressAutoHyphens/>
      <w:spacing w:line="100" w:lineRule="atLeast"/>
      <w:textAlignment w:val="baseline"/>
    </w:pPr>
    <w:rPr>
      <w:kern w:val="1"/>
      <w:sz w:val="24"/>
      <w:lang w:val="es-ES" w:eastAsia="ar-SA"/>
    </w:rPr>
  </w:style>
  <w:style w:type="paragraph" w:styleId="berschrift1">
    <w:name w:val="heading 1"/>
    <w:basedOn w:val="Encabezado1"/>
    <w:next w:val="Textkrper"/>
    <w:link w:val="berschrift1Zchn"/>
    <w:uiPriority w:val="9"/>
    <w:qFormat/>
    <w:rsid w:val="00D630E4"/>
    <w:pPr>
      <w:numPr>
        <w:numId w:val="32"/>
      </w:numPr>
      <w:outlineLvl w:val="0"/>
    </w:pPr>
    <w:rPr>
      <w:b/>
      <w:bCs/>
      <w:sz w:val="28"/>
      <w:szCs w:val="28"/>
    </w:rPr>
  </w:style>
  <w:style w:type="paragraph" w:styleId="berschrift2">
    <w:name w:val="heading 2"/>
    <w:basedOn w:val="Encabezado1"/>
    <w:next w:val="Textkrper"/>
    <w:link w:val="berschrift2Zchn"/>
    <w:uiPriority w:val="9"/>
    <w:qFormat/>
    <w:pPr>
      <w:numPr>
        <w:ilvl w:val="1"/>
        <w:numId w:val="32"/>
      </w:numPr>
      <w:outlineLvl w:val="1"/>
    </w:pPr>
    <w:rPr>
      <w:b/>
      <w:bCs/>
      <w:i/>
      <w:iCs/>
      <w:sz w:val="28"/>
      <w:szCs w:val="28"/>
    </w:rPr>
  </w:style>
  <w:style w:type="paragraph" w:styleId="berschrift3">
    <w:name w:val="heading 3"/>
    <w:basedOn w:val="Standard"/>
    <w:next w:val="Standard"/>
    <w:link w:val="berschrift3Zchn"/>
    <w:uiPriority w:val="9"/>
    <w:qFormat/>
    <w:rsid w:val="00D630E4"/>
    <w:pPr>
      <w:keepNext/>
      <w:numPr>
        <w:ilvl w:val="2"/>
        <w:numId w:val="32"/>
      </w:numPr>
      <w:spacing w:before="240" w:after="60"/>
      <w:outlineLvl w:val="2"/>
    </w:pPr>
    <w:rPr>
      <w:rFonts w:ascii="Cambria" w:hAnsi="Cambria"/>
      <w:b/>
      <w:bCs/>
      <w:sz w:val="26"/>
      <w:szCs w:val="26"/>
    </w:rPr>
  </w:style>
  <w:style w:type="paragraph" w:styleId="berschrift4">
    <w:name w:val="heading 4"/>
    <w:basedOn w:val="Standard"/>
    <w:next w:val="Standard"/>
    <w:link w:val="berschrift4Zchn"/>
    <w:uiPriority w:val="9"/>
    <w:qFormat/>
    <w:rsid w:val="00D630E4"/>
    <w:pPr>
      <w:keepNext/>
      <w:numPr>
        <w:ilvl w:val="3"/>
        <w:numId w:val="32"/>
      </w:numPr>
      <w:spacing w:before="240" w:after="60"/>
      <w:outlineLvl w:val="3"/>
    </w:pPr>
    <w:rPr>
      <w:b/>
      <w:bCs/>
      <w:sz w:val="28"/>
      <w:szCs w:val="28"/>
    </w:rPr>
  </w:style>
  <w:style w:type="paragraph" w:styleId="berschrift5">
    <w:name w:val="heading 5"/>
    <w:basedOn w:val="Standard"/>
    <w:next w:val="Standard"/>
    <w:link w:val="berschrift5Zchn"/>
    <w:uiPriority w:val="9"/>
    <w:qFormat/>
    <w:rsid w:val="00D630E4"/>
    <w:pPr>
      <w:numPr>
        <w:ilvl w:val="4"/>
        <w:numId w:val="32"/>
      </w:numPr>
      <w:spacing w:before="240" w:after="60"/>
      <w:outlineLvl w:val="4"/>
    </w:pPr>
    <w:rPr>
      <w:b/>
      <w:bCs/>
      <w:i/>
      <w:iCs/>
      <w:sz w:val="26"/>
      <w:szCs w:val="26"/>
    </w:rPr>
  </w:style>
  <w:style w:type="paragraph" w:styleId="berschrift6">
    <w:name w:val="heading 6"/>
    <w:basedOn w:val="Standard"/>
    <w:next w:val="Standard"/>
    <w:qFormat/>
    <w:rsid w:val="00D630E4"/>
    <w:pPr>
      <w:numPr>
        <w:ilvl w:val="5"/>
        <w:numId w:val="32"/>
      </w:numPr>
      <w:spacing w:before="240" w:after="60"/>
      <w:outlineLvl w:val="5"/>
    </w:pPr>
    <w:rPr>
      <w:b/>
      <w:bCs/>
      <w:sz w:val="22"/>
      <w:szCs w:val="22"/>
    </w:rPr>
  </w:style>
  <w:style w:type="paragraph" w:styleId="berschrift7">
    <w:name w:val="heading 7"/>
    <w:basedOn w:val="Standard"/>
    <w:next w:val="Standard"/>
    <w:qFormat/>
    <w:rsid w:val="00D630E4"/>
    <w:pPr>
      <w:numPr>
        <w:ilvl w:val="6"/>
        <w:numId w:val="32"/>
      </w:numPr>
      <w:spacing w:before="240" w:after="60"/>
      <w:outlineLvl w:val="6"/>
    </w:pPr>
    <w:rPr>
      <w:szCs w:val="24"/>
    </w:rPr>
  </w:style>
  <w:style w:type="paragraph" w:styleId="berschrift8">
    <w:name w:val="heading 8"/>
    <w:basedOn w:val="Standard"/>
    <w:next w:val="Standard"/>
    <w:qFormat/>
    <w:rsid w:val="00D630E4"/>
    <w:pPr>
      <w:numPr>
        <w:ilvl w:val="7"/>
        <w:numId w:val="32"/>
      </w:numPr>
      <w:spacing w:before="240" w:after="60"/>
      <w:outlineLvl w:val="7"/>
    </w:pPr>
    <w:rPr>
      <w:i/>
      <w:iCs/>
      <w:szCs w:val="24"/>
    </w:rPr>
  </w:style>
  <w:style w:type="paragraph" w:styleId="berschrift9">
    <w:name w:val="heading 9"/>
    <w:basedOn w:val="Standard"/>
    <w:next w:val="Standard"/>
    <w:qFormat/>
    <w:rsid w:val="00D630E4"/>
    <w:pPr>
      <w:numPr>
        <w:ilvl w:val="8"/>
        <w:numId w:val="32"/>
      </w:numPr>
      <w:spacing w:before="240" w:after="60"/>
      <w:outlineLvl w:val="8"/>
    </w:pPr>
    <w:rPr>
      <w:rFonts w:ascii="Arial" w:hAnsi="Arial" w:cs="Arial"/>
      <w:sz w:val="22"/>
      <w:szCs w:val="2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Fuentedeprrafopredeter1">
    <w:name w:val="Fuente de párrafo predeter.1"/>
  </w:style>
  <w:style w:type="character" w:customStyle="1" w:styleId="WW8Num3z0">
    <w:name w:val="WW8Num3z0"/>
    <w:rPr>
      <w:rFonts w:ascii="Wingdings" w:hAnsi="Wingdings"/>
    </w:rPr>
  </w:style>
  <w:style w:type="character" w:customStyle="1" w:styleId="WW8Num4z0">
    <w:name w:val="WW8Num4z0"/>
    <w:rPr>
      <w:rFonts w:ascii="Symbol" w:hAnsi="Symbol"/>
    </w:rPr>
  </w:style>
  <w:style w:type="character" w:customStyle="1" w:styleId="WW8Num5z0">
    <w:name w:val="WW8Num5z0"/>
    <w:rPr>
      <w:rFonts w:ascii="Times New Roman" w:hAnsi="Times New Roman"/>
      <w:b w:val="0"/>
      <w:i w:val="0"/>
      <w:sz w:val="16"/>
    </w:rPr>
  </w:style>
  <w:style w:type="character" w:customStyle="1" w:styleId="WW8Num7z0">
    <w:name w:val="WW8Num7z0"/>
    <w:rPr>
      <w:rFonts w:ascii="Times New Roman" w:hAnsi="Times New Roman"/>
      <w:b w:val="0"/>
      <w:i w:val="0"/>
      <w:sz w:val="18"/>
    </w:rPr>
  </w:style>
  <w:style w:type="character" w:customStyle="1" w:styleId="WW8Num7z1">
    <w:name w:val="WW8Num7z1"/>
    <w:rPr>
      <w:sz w:val="24"/>
    </w:rPr>
  </w:style>
  <w:style w:type="character" w:customStyle="1" w:styleId="WW8Num8z0">
    <w:name w:val="WW8Num8z0"/>
    <w:rPr>
      <w:rFonts w:ascii="Times New Roman" w:hAnsi="Times New Roman"/>
      <w:b w:val="0"/>
      <w:i w:val="0"/>
      <w:sz w:val="16"/>
    </w:rPr>
  </w:style>
  <w:style w:type="character" w:customStyle="1" w:styleId="WW8Num9z0">
    <w:name w:val="WW8Num9z0"/>
    <w:rPr>
      <w:rFonts w:ascii="Times New Roman" w:hAnsi="Times New Roman"/>
      <w:b w:val="0"/>
      <w:i w:val="0"/>
      <w:sz w:val="16"/>
    </w:rPr>
  </w:style>
  <w:style w:type="character" w:customStyle="1" w:styleId="WW8Num10z0">
    <w:name w:val="WW8Num10z0"/>
    <w:rPr>
      <w:rFonts w:ascii="Times New Roman" w:hAnsi="Times New Roman"/>
      <w:b w:val="0"/>
      <w:i w:val="0"/>
      <w:sz w:val="16"/>
    </w:rPr>
  </w:style>
  <w:style w:type="character" w:customStyle="1" w:styleId="WW8Num11z0">
    <w:name w:val="WW8Num11z0"/>
    <w:rPr>
      <w:rFonts w:ascii="Times New Roman" w:hAnsi="Times New Roman"/>
      <w:b/>
      <w:i w:val="0"/>
      <w:sz w:val="20"/>
    </w:rPr>
  </w:style>
  <w:style w:type="character" w:customStyle="1" w:styleId="WW8Num11z1">
    <w:name w:val="WW8Num11z1"/>
    <w:rPr>
      <w:rFonts w:ascii="Times New Roman" w:hAnsi="Times New Roman"/>
      <w:b/>
      <w:i w:val="0"/>
      <w:sz w:val="18"/>
    </w:rPr>
  </w:style>
  <w:style w:type="character" w:customStyle="1" w:styleId="WW8Num12z0">
    <w:name w:val="WW8Num12z0"/>
    <w:rPr>
      <w:rFonts w:ascii="Times New Roman" w:hAnsi="Times New Roman"/>
      <w:b w:val="0"/>
      <w:i w:val="0"/>
      <w:sz w:val="18"/>
    </w:rPr>
  </w:style>
  <w:style w:type="character" w:customStyle="1" w:styleId="WW8Num12z3">
    <w:name w:val="WW8Num12z3"/>
    <w:rPr>
      <w:sz w:val="24"/>
    </w:rPr>
  </w:style>
  <w:style w:type="character" w:styleId="Hyperlink">
    <w:name w:val="Hyperlink"/>
    <w:uiPriority w:val="99"/>
    <w:rPr>
      <w:color w:val="0000FF"/>
      <w:u w:val="single"/>
    </w:rPr>
  </w:style>
  <w:style w:type="character" w:styleId="BesuchterLink">
    <w:name w:val="FollowedHyperlink"/>
    <w:uiPriority w:val="99"/>
    <w:rPr>
      <w:color w:val="800080"/>
      <w:u w:val="single"/>
    </w:rPr>
  </w:style>
  <w:style w:type="character" w:styleId="Seitenzahl">
    <w:name w:val="page number"/>
    <w:uiPriority w:val="99"/>
    <w:rPr>
      <w:sz w:val="16"/>
    </w:rPr>
  </w:style>
  <w:style w:type="character" w:customStyle="1" w:styleId="Smbolodenotaalpie">
    <w:name w:val="Símbolo de nota al pie"/>
    <w:rPr>
      <w:position w:val="24"/>
      <w:sz w:val="16"/>
    </w:rPr>
  </w:style>
  <w:style w:type="character" w:customStyle="1" w:styleId="Vietas">
    <w:name w:val="Viñetas"/>
    <w:rPr>
      <w:rFonts w:ascii="OpenSymbol" w:eastAsia="OpenSymbol" w:hAnsi="OpenSymbol" w:cs="OpenSymbol"/>
    </w:rPr>
  </w:style>
  <w:style w:type="character" w:customStyle="1" w:styleId="Carcterdenumeracin">
    <w:name w:val="Carácter de numeración"/>
  </w:style>
  <w:style w:type="character" w:customStyle="1" w:styleId="EncabezadoCar">
    <w:name w:val="Encabezado Car"/>
    <w:basedOn w:val="Fuentedeprrafopredeter1"/>
  </w:style>
  <w:style w:type="character" w:customStyle="1" w:styleId="PiedepginaCar">
    <w:name w:val="Pie de página Car"/>
    <w:basedOn w:val="Fuentedeprrafopredeter1"/>
  </w:style>
  <w:style w:type="character" w:customStyle="1" w:styleId="WWCharLFO3LVL1">
    <w:name w:val="WW_CharLFO3LVL1"/>
    <w:rPr>
      <w:rFonts w:ascii="Wingdings" w:hAnsi="Wingdings"/>
    </w:rPr>
  </w:style>
  <w:style w:type="character" w:customStyle="1" w:styleId="WWCharLFO4LVL1">
    <w:name w:val="WW_CharLFO4LVL1"/>
    <w:rPr>
      <w:rFonts w:ascii="Symbol" w:hAnsi="Symbol"/>
    </w:rPr>
  </w:style>
  <w:style w:type="character" w:customStyle="1" w:styleId="WWCharLFO5LVL1">
    <w:name w:val="WW_CharLFO5LVL1"/>
    <w:rPr>
      <w:rFonts w:ascii="Times New Roman" w:hAnsi="Times New Roman"/>
      <w:b w:val="0"/>
      <w:i w:val="0"/>
      <w:sz w:val="16"/>
    </w:rPr>
  </w:style>
  <w:style w:type="character" w:customStyle="1" w:styleId="WWCharLFO7LVL1">
    <w:name w:val="WW_CharLFO7LVL1"/>
    <w:rPr>
      <w:rFonts w:ascii="Times New Roman" w:hAnsi="Times New Roman"/>
      <w:b w:val="0"/>
      <w:i w:val="0"/>
      <w:sz w:val="18"/>
    </w:rPr>
  </w:style>
  <w:style w:type="character" w:customStyle="1" w:styleId="WWCharLFO7LVL2">
    <w:name w:val="WW_CharLFO7LVL2"/>
    <w:rPr>
      <w:sz w:val="24"/>
    </w:rPr>
  </w:style>
  <w:style w:type="character" w:customStyle="1" w:styleId="WWCharLFO7LVL3">
    <w:name w:val="WW_CharLFO7LVL3"/>
    <w:rPr>
      <w:sz w:val="24"/>
    </w:rPr>
  </w:style>
  <w:style w:type="character" w:customStyle="1" w:styleId="WWCharLFO7LVL4">
    <w:name w:val="WW_CharLFO7LVL4"/>
    <w:rPr>
      <w:sz w:val="24"/>
    </w:rPr>
  </w:style>
  <w:style w:type="character" w:customStyle="1" w:styleId="WWCharLFO7LVL5">
    <w:name w:val="WW_CharLFO7LVL5"/>
    <w:rPr>
      <w:sz w:val="24"/>
    </w:rPr>
  </w:style>
  <w:style w:type="character" w:customStyle="1" w:styleId="WWCharLFO7LVL6">
    <w:name w:val="WW_CharLFO7LVL6"/>
    <w:rPr>
      <w:sz w:val="24"/>
    </w:rPr>
  </w:style>
  <w:style w:type="character" w:customStyle="1" w:styleId="WWCharLFO7LVL7">
    <w:name w:val="WW_CharLFO7LVL7"/>
    <w:rPr>
      <w:sz w:val="24"/>
    </w:rPr>
  </w:style>
  <w:style w:type="character" w:customStyle="1" w:styleId="WWCharLFO7LVL8">
    <w:name w:val="WW_CharLFO7LVL8"/>
    <w:rPr>
      <w:sz w:val="24"/>
    </w:rPr>
  </w:style>
  <w:style w:type="character" w:customStyle="1" w:styleId="WWCharLFO7LVL9">
    <w:name w:val="WW_CharLFO7LVL9"/>
    <w:rPr>
      <w:sz w:val="24"/>
    </w:rPr>
  </w:style>
  <w:style w:type="character" w:customStyle="1" w:styleId="WWCharLFO8LVL1">
    <w:name w:val="WW_CharLFO8LVL1"/>
    <w:rPr>
      <w:rFonts w:ascii="Times New Roman" w:hAnsi="Times New Roman"/>
      <w:b w:val="0"/>
      <w:i w:val="0"/>
      <w:sz w:val="16"/>
    </w:rPr>
  </w:style>
  <w:style w:type="character" w:customStyle="1" w:styleId="WWCharLFO9LVL1">
    <w:name w:val="WW_CharLFO9LVL1"/>
    <w:rPr>
      <w:rFonts w:ascii="Times New Roman" w:hAnsi="Times New Roman"/>
      <w:b w:val="0"/>
      <w:i w:val="0"/>
      <w:sz w:val="16"/>
    </w:rPr>
  </w:style>
  <w:style w:type="character" w:customStyle="1" w:styleId="WWCharLFO10LVL1">
    <w:name w:val="WW_CharLFO10LVL1"/>
    <w:rPr>
      <w:rFonts w:ascii="Times New Roman" w:hAnsi="Times New Roman"/>
      <w:b w:val="0"/>
      <w:i w:val="0"/>
      <w:sz w:val="16"/>
    </w:rPr>
  </w:style>
  <w:style w:type="character" w:customStyle="1" w:styleId="WWCharLFO11LVL1">
    <w:name w:val="WW_CharLFO11LVL1"/>
    <w:rPr>
      <w:rFonts w:ascii="Times New Roman" w:hAnsi="Times New Roman"/>
      <w:b/>
      <w:i w:val="0"/>
      <w:sz w:val="20"/>
    </w:rPr>
  </w:style>
  <w:style w:type="character" w:customStyle="1" w:styleId="WWCharLFO11LVL2">
    <w:name w:val="WW_CharLFO11LVL2"/>
    <w:rPr>
      <w:rFonts w:ascii="Times New Roman" w:hAnsi="Times New Roman"/>
      <w:b/>
      <w:i w:val="0"/>
      <w:sz w:val="18"/>
    </w:rPr>
  </w:style>
  <w:style w:type="character" w:customStyle="1" w:styleId="WWCharLFO12LVL1">
    <w:name w:val="WW_CharLFO12LVL1"/>
    <w:rPr>
      <w:rFonts w:ascii="Times New Roman" w:hAnsi="Times New Roman"/>
      <w:b w:val="0"/>
      <w:i w:val="0"/>
      <w:sz w:val="18"/>
    </w:rPr>
  </w:style>
  <w:style w:type="character" w:customStyle="1" w:styleId="WWCharLFO12LVL2">
    <w:name w:val="WW_CharLFO12LVL2"/>
    <w:rPr>
      <w:rFonts w:ascii="Times New Roman" w:hAnsi="Times New Roman"/>
      <w:b w:val="0"/>
      <w:i w:val="0"/>
      <w:sz w:val="18"/>
    </w:rPr>
  </w:style>
  <w:style w:type="character" w:customStyle="1" w:styleId="WWCharLFO12LVL3">
    <w:name w:val="WW_CharLFO12LVL3"/>
    <w:rPr>
      <w:rFonts w:ascii="Times New Roman" w:hAnsi="Times New Roman"/>
      <w:b w:val="0"/>
      <w:i w:val="0"/>
      <w:sz w:val="18"/>
    </w:rPr>
  </w:style>
  <w:style w:type="character" w:customStyle="1" w:styleId="WWCharLFO12LVL4">
    <w:name w:val="WW_CharLFO12LVL4"/>
    <w:rPr>
      <w:sz w:val="24"/>
    </w:rPr>
  </w:style>
  <w:style w:type="character" w:customStyle="1" w:styleId="WWCharLFO12LVL5">
    <w:name w:val="WW_CharLFO12LVL5"/>
    <w:rPr>
      <w:sz w:val="24"/>
    </w:rPr>
  </w:style>
  <w:style w:type="character" w:customStyle="1" w:styleId="WWCharLFO12LVL6">
    <w:name w:val="WW_CharLFO12LVL6"/>
    <w:rPr>
      <w:sz w:val="24"/>
    </w:rPr>
  </w:style>
  <w:style w:type="character" w:customStyle="1" w:styleId="WWCharLFO12LVL7">
    <w:name w:val="WW_CharLFO12LVL7"/>
    <w:rPr>
      <w:sz w:val="24"/>
    </w:rPr>
  </w:style>
  <w:style w:type="character" w:customStyle="1" w:styleId="WWCharLFO12LVL8">
    <w:name w:val="WW_CharLFO12LVL8"/>
    <w:rPr>
      <w:sz w:val="24"/>
    </w:rPr>
  </w:style>
  <w:style w:type="character" w:customStyle="1" w:styleId="WWCharLFO12LVL9">
    <w:name w:val="WW_CharLFO12LVL9"/>
    <w:rPr>
      <w:sz w:val="24"/>
    </w:rPr>
  </w:style>
  <w:style w:type="character" w:customStyle="1" w:styleId="WWCharLFO14LVL1">
    <w:name w:val="WW_CharLFO14LVL1"/>
    <w:rPr>
      <w:rFonts w:ascii="OpenSymbol" w:eastAsia="OpenSymbol" w:hAnsi="OpenSymbol" w:cs="OpenSymbol"/>
    </w:rPr>
  </w:style>
  <w:style w:type="character" w:customStyle="1" w:styleId="WWCharLFO14LVL2">
    <w:name w:val="WW_CharLFO14LVL2"/>
    <w:rPr>
      <w:rFonts w:ascii="OpenSymbol" w:eastAsia="OpenSymbol" w:hAnsi="OpenSymbol" w:cs="OpenSymbol"/>
    </w:rPr>
  </w:style>
  <w:style w:type="character" w:customStyle="1" w:styleId="WWCharLFO14LVL3">
    <w:name w:val="WW_CharLFO14LVL3"/>
    <w:rPr>
      <w:rFonts w:ascii="OpenSymbol" w:eastAsia="OpenSymbol" w:hAnsi="OpenSymbol" w:cs="OpenSymbol"/>
    </w:rPr>
  </w:style>
  <w:style w:type="character" w:customStyle="1" w:styleId="WWCharLFO14LVL4">
    <w:name w:val="WW_CharLFO14LVL4"/>
    <w:rPr>
      <w:rFonts w:ascii="OpenSymbol" w:eastAsia="OpenSymbol" w:hAnsi="OpenSymbol" w:cs="OpenSymbol"/>
    </w:rPr>
  </w:style>
  <w:style w:type="character" w:customStyle="1" w:styleId="WWCharLFO14LVL5">
    <w:name w:val="WW_CharLFO14LVL5"/>
    <w:rPr>
      <w:rFonts w:ascii="OpenSymbol" w:eastAsia="OpenSymbol" w:hAnsi="OpenSymbol" w:cs="OpenSymbol"/>
    </w:rPr>
  </w:style>
  <w:style w:type="character" w:customStyle="1" w:styleId="WWCharLFO14LVL6">
    <w:name w:val="WW_CharLFO14LVL6"/>
    <w:rPr>
      <w:rFonts w:ascii="OpenSymbol" w:eastAsia="OpenSymbol" w:hAnsi="OpenSymbol" w:cs="OpenSymbol"/>
    </w:rPr>
  </w:style>
  <w:style w:type="character" w:customStyle="1" w:styleId="WWCharLFO14LVL7">
    <w:name w:val="WW_CharLFO14LVL7"/>
    <w:rPr>
      <w:rFonts w:ascii="OpenSymbol" w:eastAsia="OpenSymbol" w:hAnsi="OpenSymbol" w:cs="OpenSymbol"/>
    </w:rPr>
  </w:style>
  <w:style w:type="character" w:customStyle="1" w:styleId="WWCharLFO14LVL8">
    <w:name w:val="WW_CharLFO14LVL8"/>
    <w:rPr>
      <w:rFonts w:ascii="OpenSymbol" w:eastAsia="OpenSymbol" w:hAnsi="OpenSymbol" w:cs="OpenSymbol"/>
    </w:rPr>
  </w:style>
  <w:style w:type="character" w:customStyle="1" w:styleId="WWCharLFO14LVL9">
    <w:name w:val="WW_CharLFO14LVL9"/>
    <w:rPr>
      <w:rFonts w:ascii="OpenSymbol" w:eastAsia="OpenSymbol" w:hAnsi="OpenSymbol" w:cs="OpenSymbol"/>
    </w:rPr>
  </w:style>
  <w:style w:type="character" w:customStyle="1" w:styleId="JENUITextoEnfatizado">
    <w:name w:val="[JENUI] Texto Enfatizado"/>
    <w:rPr>
      <w:rFonts w:eastAsia="Times New Roman" w:cs="Times New Roman"/>
      <w:i/>
      <w:iCs/>
      <w:sz w:val="20"/>
      <w:szCs w:val="20"/>
      <w:lang w:val="es-ES"/>
    </w:rPr>
  </w:style>
  <w:style w:type="character" w:styleId="Funotenzeichen">
    <w:name w:val="footnote reference"/>
    <w:uiPriority w:val="99"/>
    <w:rPr>
      <w:vertAlign w:val="superscript"/>
    </w:rPr>
  </w:style>
  <w:style w:type="character" w:customStyle="1" w:styleId="JENUITextoURL">
    <w:name w:val="[JENUI] Texto URL"/>
    <w:rPr>
      <w:rFonts w:ascii="Courier New" w:eastAsia="Times New Roman" w:hAnsi="Courier New" w:cs="Times New Roman"/>
      <w:sz w:val="16"/>
      <w:szCs w:val="20"/>
    </w:rPr>
  </w:style>
  <w:style w:type="character" w:customStyle="1" w:styleId="JENUITextoNormal">
    <w:name w:val="[JENUI] Texto Normal"/>
    <w:rPr>
      <w:rFonts w:eastAsia="Times New Roman" w:cs="Times New Roman"/>
      <w:i w:val="0"/>
      <w:iCs/>
      <w:sz w:val="20"/>
      <w:szCs w:val="20"/>
      <w:lang w:val="es-ES"/>
    </w:rPr>
  </w:style>
  <w:style w:type="character" w:customStyle="1" w:styleId="JENUITextoIngls">
    <w:name w:val="[JENUI] Texto Inglés"/>
    <w:rPr>
      <w:rFonts w:eastAsia="Times New Roman" w:cs="Times New Roman"/>
      <w:i w:val="0"/>
      <w:iCs/>
      <w:sz w:val="20"/>
      <w:szCs w:val="20"/>
      <w:lang w:val="en-GB"/>
    </w:rPr>
  </w:style>
  <w:style w:type="character" w:customStyle="1" w:styleId="JENUITextoInglsEnfatizado">
    <w:name w:val="[JENUI] Texto Inglés Enfatizado"/>
    <w:rPr>
      <w:rFonts w:eastAsia="Times New Roman" w:cs="Times New Roman"/>
      <w:i/>
      <w:iCs/>
      <w:sz w:val="20"/>
      <w:szCs w:val="20"/>
      <w:lang w:val="en-GB"/>
    </w:rPr>
  </w:style>
  <w:style w:type="character" w:styleId="Endnotenzeichen">
    <w:name w:val="endnote reference"/>
    <w:rPr>
      <w:vertAlign w:val="superscript"/>
    </w:rPr>
  </w:style>
  <w:style w:type="character" w:customStyle="1" w:styleId="Smbolodenotafinal">
    <w:name w:val="Símbolo de nota final"/>
  </w:style>
  <w:style w:type="paragraph" w:customStyle="1" w:styleId="Normal1">
    <w:name w:val="Normal1"/>
    <w:pPr>
      <w:widowControl w:val="0"/>
      <w:suppressAutoHyphens/>
      <w:spacing w:line="100" w:lineRule="atLeast"/>
      <w:textAlignment w:val="baseline"/>
    </w:pPr>
    <w:rPr>
      <w:rFonts w:eastAsia="DejaVu Sans" w:cs="DejaVu Sans"/>
      <w:kern w:val="1"/>
      <w:sz w:val="24"/>
      <w:szCs w:val="24"/>
      <w:lang w:val="gl-ES" w:eastAsia="ar-SA"/>
    </w:rPr>
  </w:style>
  <w:style w:type="paragraph" w:customStyle="1" w:styleId="Encabezado1">
    <w:name w:val="Encabezado1"/>
    <w:basedOn w:val="Normal1"/>
    <w:pPr>
      <w:tabs>
        <w:tab w:val="center" w:pos="4252"/>
        <w:tab w:val="right" w:pos="8504"/>
      </w:tabs>
    </w:pPr>
  </w:style>
  <w:style w:type="paragraph" w:styleId="Textkrper">
    <w:name w:val="Body Text"/>
    <w:basedOn w:val="Standard"/>
    <w:link w:val="TextkrperZchn"/>
    <w:pPr>
      <w:spacing w:after="120"/>
    </w:pPr>
  </w:style>
  <w:style w:type="paragraph" w:styleId="Titel">
    <w:name w:val="Title"/>
    <w:basedOn w:val="Standard"/>
    <w:next w:val="Textkrper"/>
    <w:qFormat/>
    <w:pPr>
      <w:keepNext/>
      <w:spacing w:before="240" w:after="120"/>
    </w:pPr>
    <w:rPr>
      <w:rFonts w:ascii="Arial" w:eastAsia="DejaVu Sans" w:hAnsi="Arial" w:cs="DejaVu Sans"/>
      <w:sz w:val="28"/>
      <w:szCs w:val="28"/>
    </w:rPr>
  </w:style>
  <w:style w:type="paragraph" w:styleId="Untertitel">
    <w:name w:val="Subtitle"/>
    <w:basedOn w:val="Titel"/>
    <w:next w:val="Textkrper"/>
    <w:qFormat/>
    <w:pPr>
      <w:jc w:val="center"/>
    </w:pPr>
    <w:rPr>
      <w:i/>
      <w:iCs/>
    </w:rPr>
  </w:style>
  <w:style w:type="paragraph" w:styleId="Liste">
    <w:name w:val="List"/>
    <w:basedOn w:val="Textkrper"/>
  </w:style>
  <w:style w:type="paragraph" w:customStyle="1" w:styleId="Etiqueta">
    <w:name w:val="Etiqueta"/>
    <w:basedOn w:val="Standard"/>
    <w:pPr>
      <w:suppressLineNumbers/>
      <w:spacing w:before="120" w:after="120"/>
    </w:pPr>
    <w:rPr>
      <w:i/>
      <w:iCs/>
      <w:szCs w:val="24"/>
    </w:rPr>
  </w:style>
  <w:style w:type="paragraph" w:customStyle="1" w:styleId="ndice">
    <w:name w:val="Índice"/>
    <w:basedOn w:val="Standard"/>
    <w:pPr>
      <w:suppressLineNumbers/>
    </w:pPr>
  </w:style>
  <w:style w:type="paragraph" w:customStyle="1" w:styleId="Epgrafe1">
    <w:name w:val="Epígrafe1"/>
    <w:basedOn w:val="Standard"/>
    <w:next w:val="Standard"/>
    <w:pPr>
      <w:spacing w:before="120" w:after="120"/>
    </w:pPr>
    <w:rPr>
      <w:b/>
    </w:rPr>
  </w:style>
  <w:style w:type="paragraph" w:styleId="Kopfzeile">
    <w:name w:val="header"/>
    <w:basedOn w:val="Standard"/>
    <w:link w:val="KopfzeileZchn"/>
    <w:uiPriority w:val="99"/>
    <w:rPr>
      <w:b/>
      <w:sz w:val="16"/>
    </w:rPr>
  </w:style>
  <w:style w:type="paragraph" w:styleId="Fuzeile">
    <w:name w:val="footer"/>
    <w:basedOn w:val="Normal1"/>
    <w:link w:val="FuzeileZchn"/>
    <w:uiPriority w:val="99"/>
    <w:pPr>
      <w:tabs>
        <w:tab w:val="center" w:pos="4252"/>
        <w:tab w:val="right" w:pos="8504"/>
      </w:tabs>
    </w:pPr>
  </w:style>
  <w:style w:type="paragraph" w:customStyle="1" w:styleId="JENUIAutor">
    <w:name w:val="[JENUI] Autor"/>
    <w:basedOn w:val="Standard"/>
    <w:next w:val="JENUIAutorAfiliacin"/>
    <w:pPr>
      <w:jc w:val="center"/>
    </w:pPr>
  </w:style>
  <w:style w:type="paragraph" w:customStyle="1" w:styleId="JENUIAutorAfiliacin">
    <w:name w:val="[JENUI] Autor Afiliación"/>
    <w:basedOn w:val="Standard"/>
    <w:pPr>
      <w:jc w:val="center"/>
    </w:pPr>
    <w:rPr>
      <w:sz w:val="20"/>
    </w:rPr>
  </w:style>
  <w:style w:type="paragraph" w:customStyle="1" w:styleId="JENUITtulo">
    <w:name w:val="[JENUI] Título"/>
    <w:basedOn w:val="Standard"/>
    <w:next w:val="JENUIAutor"/>
    <w:pPr>
      <w:spacing w:before="567" w:after="454"/>
      <w:jc w:val="center"/>
    </w:pPr>
    <w:rPr>
      <w:b/>
      <w:sz w:val="36"/>
    </w:rPr>
  </w:style>
  <w:style w:type="paragraph" w:customStyle="1" w:styleId="JENUINormal">
    <w:name w:val="[JENUI] Normal"/>
    <w:basedOn w:val="Standard"/>
    <w:link w:val="JENUINormalCar"/>
    <w:rsid w:val="007B7889"/>
    <w:pPr>
      <w:suppressAutoHyphens w:val="0"/>
      <w:ind w:firstLine="198"/>
      <w:jc w:val="both"/>
    </w:pPr>
    <w:rPr>
      <w:sz w:val="20"/>
    </w:rPr>
  </w:style>
  <w:style w:type="paragraph" w:customStyle="1" w:styleId="JENUITtulo1">
    <w:name w:val="[JENUI] Título 1"/>
    <w:basedOn w:val="Standard"/>
    <w:next w:val="JENUINormal"/>
    <w:rsid w:val="00BF3AC2"/>
    <w:pPr>
      <w:keepNext/>
      <w:tabs>
        <w:tab w:val="left" w:pos="431"/>
      </w:tabs>
      <w:spacing w:before="240" w:after="120"/>
      <w:outlineLvl w:val="0"/>
    </w:pPr>
    <w:rPr>
      <w:b/>
      <w:sz w:val="28"/>
    </w:rPr>
  </w:style>
  <w:style w:type="paragraph" w:customStyle="1" w:styleId="JENUITtulo2">
    <w:name w:val="[JENUI] Título 2"/>
    <w:basedOn w:val="JENUITtulo1"/>
    <w:next w:val="JENUINormal"/>
    <w:rsid w:val="00BF3AC2"/>
    <w:pPr>
      <w:tabs>
        <w:tab w:val="clear" w:pos="431"/>
      </w:tabs>
      <w:spacing w:before="119" w:after="119"/>
      <w:outlineLvl w:val="1"/>
    </w:pPr>
    <w:rPr>
      <w:sz w:val="24"/>
    </w:rPr>
  </w:style>
  <w:style w:type="paragraph" w:customStyle="1" w:styleId="JENUITituloResumen">
    <w:name w:val="[JENUI] Titulo Resumen"/>
    <w:basedOn w:val="JENUINormal"/>
    <w:next w:val="JENUINormal"/>
    <w:rsid w:val="00D6458C"/>
    <w:pPr>
      <w:keepNext/>
      <w:suppressAutoHyphens/>
      <w:spacing w:after="119"/>
      <w:ind w:firstLine="0"/>
    </w:pPr>
    <w:rPr>
      <w:b/>
      <w:sz w:val="28"/>
    </w:rPr>
  </w:style>
  <w:style w:type="paragraph" w:customStyle="1" w:styleId="JENUILeyendaFigura">
    <w:name w:val="[JENUI] Leyenda Figura"/>
    <w:basedOn w:val="JENUINormal"/>
    <w:next w:val="JENUINormal"/>
    <w:pPr>
      <w:suppressAutoHyphens/>
      <w:spacing w:before="227" w:after="510"/>
      <w:ind w:left="851" w:right="142" w:hanging="709"/>
      <w:jc w:val="center"/>
    </w:pPr>
  </w:style>
  <w:style w:type="paragraph" w:styleId="Funotentext">
    <w:name w:val="footnote text"/>
    <w:basedOn w:val="Standard"/>
    <w:link w:val="FunotentextZchn"/>
    <w:uiPriority w:val="99"/>
    <w:rPr>
      <w:sz w:val="16"/>
    </w:rPr>
  </w:style>
  <w:style w:type="paragraph" w:customStyle="1" w:styleId="JENUIAlgoritmotexto">
    <w:name w:val="[JENUI] Algoritmo/texto"/>
    <w:basedOn w:val="JENUINormal"/>
    <w:pPr>
      <w:suppressAutoHyphens/>
    </w:pPr>
    <w:rPr>
      <w:rFonts w:ascii="Courier New" w:hAnsi="Courier New"/>
      <w:b/>
    </w:rPr>
  </w:style>
  <w:style w:type="paragraph" w:customStyle="1" w:styleId="JENUIListaVietasCont">
    <w:name w:val="[JENUI] Lista Viñetas Cont."/>
    <w:basedOn w:val="JENUINormal"/>
    <w:link w:val="JENUIListaVietasContCar"/>
    <w:rsid w:val="007B7889"/>
    <w:pPr>
      <w:numPr>
        <w:numId w:val="3"/>
      </w:numPr>
    </w:pPr>
  </w:style>
  <w:style w:type="paragraph" w:customStyle="1" w:styleId="JENUINotapie">
    <w:name w:val="[JENUI] Nota pie"/>
    <w:basedOn w:val="JENUINormal"/>
    <w:rsid w:val="00B34FA5"/>
    <w:pPr>
      <w:ind w:firstLine="0"/>
    </w:pPr>
    <w:rPr>
      <w:sz w:val="16"/>
    </w:rPr>
  </w:style>
  <w:style w:type="paragraph" w:customStyle="1" w:styleId="JENUIAlgoritmo">
    <w:name w:val="[JENUI] Algoritmo"/>
    <w:basedOn w:val="JENUILeyendaFigura"/>
    <w:next w:val="JENUINormal"/>
    <w:pPr>
      <w:spacing w:before="0" w:after="0"/>
      <w:ind w:left="1134" w:right="0" w:hanging="992"/>
    </w:pPr>
  </w:style>
  <w:style w:type="paragraph" w:customStyle="1" w:styleId="JENUIEcuacin">
    <w:name w:val="[JENUI] Ecuación"/>
    <w:basedOn w:val="JENUIAlgoritmo"/>
    <w:next w:val="JENUINormal"/>
    <w:pPr>
      <w:ind w:left="284" w:hanging="284"/>
      <w:jc w:val="right"/>
    </w:pPr>
  </w:style>
  <w:style w:type="paragraph" w:customStyle="1" w:styleId="JENUILeyendaCuadro">
    <w:name w:val="[JENUI] Leyenda Cuadro"/>
    <w:basedOn w:val="JENUILeyendaFigura"/>
    <w:next w:val="JENUINormal"/>
  </w:style>
  <w:style w:type="paragraph" w:customStyle="1" w:styleId="JENUILeyendaFigura2lneas">
    <w:name w:val="[JENUI] Leyenda Figura/2 líneas"/>
    <w:basedOn w:val="JENUILeyendaFigura"/>
    <w:next w:val="JENUINormal"/>
    <w:pPr>
      <w:ind w:left="0" w:right="0" w:firstLine="0"/>
      <w:jc w:val="both"/>
    </w:pPr>
  </w:style>
  <w:style w:type="paragraph" w:customStyle="1" w:styleId="JENUIAlgoritmo2lneas">
    <w:name w:val="[JENUI] Algoritmo/2 líneas"/>
    <w:basedOn w:val="JENUIAlgoritmo"/>
    <w:next w:val="JENUINormal"/>
    <w:pPr>
      <w:jc w:val="both"/>
    </w:pPr>
  </w:style>
  <w:style w:type="paragraph" w:customStyle="1" w:styleId="JENUILeyendaCuadro2lneas">
    <w:name w:val="[JENUI] Leyenda Cuadro/2 líneas"/>
    <w:basedOn w:val="JENUILeyendaCuadro"/>
    <w:pPr>
      <w:jc w:val="both"/>
    </w:pPr>
  </w:style>
  <w:style w:type="paragraph" w:customStyle="1" w:styleId="Contenidodelatabla">
    <w:name w:val="Contenido de la tabla"/>
    <w:basedOn w:val="Standard"/>
    <w:pPr>
      <w:suppressLineNumbers/>
    </w:pPr>
  </w:style>
  <w:style w:type="paragraph" w:customStyle="1" w:styleId="Encabezadodelatabla">
    <w:name w:val="Encabezado de la tabla"/>
    <w:basedOn w:val="Contenidodelatabla"/>
    <w:pPr>
      <w:jc w:val="center"/>
    </w:pPr>
    <w:rPr>
      <w:b/>
      <w:bCs/>
    </w:rPr>
  </w:style>
  <w:style w:type="paragraph" w:customStyle="1" w:styleId="JENUIReferencias">
    <w:name w:val="[JENUI] Referencias"/>
    <w:basedOn w:val="JENUINormal"/>
    <w:rsid w:val="00887C13"/>
    <w:pPr>
      <w:numPr>
        <w:numId w:val="22"/>
      </w:numPr>
      <w:ind w:left="510" w:hanging="113"/>
    </w:pPr>
  </w:style>
  <w:style w:type="paragraph" w:customStyle="1" w:styleId="JENUINormalSinSangra">
    <w:name w:val="[JENUI] Normal Sin Sangría"/>
    <w:basedOn w:val="JENUINormal"/>
    <w:pPr>
      <w:ind w:firstLine="0"/>
    </w:pPr>
  </w:style>
  <w:style w:type="paragraph" w:customStyle="1" w:styleId="Contenidodelmarco">
    <w:name w:val="Contenido del marco"/>
    <w:basedOn w:val="Textkrper"/>
  </w:style>
  <w:style w:type="paragraph" w:customStyle="1" w:styleId="JENUIListaVietasInicio">
    <w:name w:val="[JENUI] Lista Viñetas Inicio"/>
    <w:basedOn w:val="JENUIListaVietasCont"/>
    <w:rsid w:val="007B7889"/>
    <w:pPr>
      <w:spacing w:before="79"/>
    </w:pPr>
  </w:style>
  <w:style w:type="paragraph" w:customStyle="1" w:styleId="JENUIListaVietasFin">
    <w:name w:val="[JENUI] Lista Viñetas Fin"/>
    <w:basedOn w:val="JENUIListaVietasCont"/>
    <w:link w:val="JENUIListaVietasFinCar"/>
    <w:rsid w:val="007B7889"/>
    <w:pPr>
      <w:spacing w:after="79"/>
    </w:pPr>
  </w:style>
  <w:style w:type="paragraph" w:customStyle="1" w:styleId="JENUIListaNumeradaCont">
    <w:name w:val="[JENUI] Lista Numerada Cont."/>
    <w:basedOn w:val="JENUINormal"/>
    <w:rsid w:val="004B1F0C"/>
    <w:pPr>
      <w:numPr>
        <w:numId w:val="21"/>
      </w:numPr>
      <w:ind w:left="397" w:hanging="142"/>
    </w:pPr>
  </w:style>
  <w:style w:type="paragraph" w:customStyle="1" w:styleId="JENUIListaNumeradaInicio">
    <w:name w:val="[JENUI] Lista Numerada Inicio"/>
    <w:basedOn w:val="JENUIListaNumeradaCont"/>
    <w:next w:val="JENUIListaNumeradaCont"/>
    <w:rsid w:val="008C238B"/>
    <w:pPr>
      <w:spacing w:before="79"/>
    </w:pPr>
  </w:style>
  <w:style w:type="paragraph" w:customStyle="1" w:styleId="JENUIListaNumeradaFin">
    <w:name w:val="[JENUI] Lista Numerada Fin"/>
    <w:basedOn w:val="JENUIListaNumeradaCont"/>
    <w:rsid w:val="008C238B"/>
    <w:pPr>
      <w:spacing w:after="79"/>
    </w:pPr>
  </w:style>
  <w:style w:type="paragraph" w:customStyle="1" w:styleId="JENUIAutorE-mail">
    <w:name w:val="[JENUI] Autor E-mail"/>
    <w:basedOn w:val="JENUIAutor"/>
    <w:rsid w:val="00B9204B"/>
    <w:pPr>
      <w:spacing w:after="170"/>
    </w:pPr>
    <w:rPr>
      <w:rFonts w:ascii="Courier New" w:hAnsi="Courier New"/>
      <w:sz w:val="18"/>
    </w:rPr>
  </w:style>
  <w:style w:type="paragraph" w:styleId="Endnotentext">
    <w:name w:val="endnote text"/>
    <w:basedOn w:val="Standard"/>
    <w:link w:val="EndnotentextZchn"/>
    <w:uiPriority w:val="99"/>
    <w:semiHidden/>
    <w:unhideWhenUsed/>
    <w:rsid w:val="00B34FA5"/>
    <w:rPr>
      <w:sz w:val="20"/>
    </w:rPr>
  </w:style>
  <w:style w:type="character" w:customStyle="1" w:styleId="EndnotentextZchn">
    <w:name w:val="Endnotentext Zchn"/>
    <w:link w:val="Endnotentext"/>
    <w:uiPriority w:val="99"/>
    <w:semiHidden/>
    <w:rsid w:val="00B34FA5"/>
    <w:rPr>
      <w:kern w:val="1"/>
      <w:lang w:eastAsia="ar-SA"/>
    </w:rPr>
  </w:style>
  <w:style w:type="paragraph" w:styleId="HTMLVorformatiert">
    <w:name w:val="HTML Preformatted"/>
    <w:basedOn w:val="Standard"/>
    <w:link w:val="HTMLVorformatiertZchn"/>
    <w:uiPriority w:val="99"/>
    <w:unhideWhenUsed/>
    <w:rsid w:val="007C53F4"/>
    <w:rPr>
      <w:rFonts w:ascii="Courier New" w:hAnsi="Courier New" w:cs="Courier New"/>
      <w:sz w:val="20"/>
    </w:rPr>
  </w:style>
  <w:style w:type="character" w:customStyle="1" w:styleId="TextkrperZchn">
    <w:name w:val="Textkörper Zchn"/>
    <w:link w:val="Textkrper"/>
    <w:rsid w:val="007C53F4"/>
    <w:rPr>
      <w:kern w:val="1"/>
      <w:sz w:val="24"/>
      <w:lang w:eastAsia="ar-SA"/>
    </w:rPr>
  </w:style>
  <w:style w:type="character" w:customStyle="1" w:styleId="HTMLVorformatiertZchn">
    <w:name w:val="HTML Vorformatiert Zchn"/>
    <w:link w:val="HTMLVorformatiert"/>
    <w:uiPriority w:val="99"/>
    <w:rsid w:val="007C53F4"/>
    <w:rPr>
      <w:rFonts w:ascii="Courier New" w:hAnsi="Courier New" w:cs="Courier New"/>
      <w:kern w:val="1"/>
      <w:lang w:eastAsia="ar-SA"/>
    </w:rPr>
  </w:style>
  <w:style w:type="character" w:customStyle="1" w:styleId="berschrift3Zchn">
    <w:name w:val="Überschrift 3 Zchn"/>
    <w:link w:val="berschrift3"/>
    <w:uiPriority w:val="9"/>
    <w:rsid w:val="00D630E4"/>
    <w:rPr>
      <w:rFonts w:ascii="Cambria" w:hAnsi="Cambria"/>
      <w:b/>
      <w:bCs/>
      <w:kern w:val="1"/>
      <w:sz w:val="26"/>
      <w:szCs w:val="26"/>
      <w:lang w:val="es-ES" w:eastAsia="ar-SA"/>
    </w:rPr>
  </w:style>
  <w:style w:type="paragraph" w:customStyle="1" w:styleId="JENUITtuloNoNumerado">
    <w:name w:val="[JENUI] Título No Numerado"/>
    <w:basedOn w:val="JENUITituloResumen"/>
    <w:next w:val="JENUINormalSinSangra"/>
    <w:rsid w:val="00D6458C"/>
    <w:pPr>
      <w:spacing w:before="238"/>
    </w:pPr>
  </w:style>
  <w:style w:type="paragraph" w:customStyle="1" w:styleId="JENUITtuloReferencias">
    <w:name w:val="[JENUI] Título Referencias"/>
    <w:basedOn w:val="JENUITtuloNoNumerado"/>
    <w:next w:val="JENUIReferencias"/>
    <w:rsid w:val="00813FF0"/>
  </w:style>
  <w:style w:type="paragraph" w:styleId="StandardWeb">
    <w:name w:val="Normal (Web)"/>
    <w:basedOn w:val="Standard"/>
    <w:uiPriority w:val="99"/>
    <w:rsid w:val="00813FF0"/>
    <w:pPr>
      <w:suppressAutoHyphens w:val="0"/>
      <w:spacing w:before="100" w:beforeAutospacing="1" w:after="119" w:line="240" w:lineRule="auto"/>
      <w:textAlignment w:val="auto"/>
    </w:pPr>
    <w:rPr>
      <w:kern w:val="0"/>
      <w:szCs w:val="24"/>
      <w:lang w:eastAsia="es-ES"/>
    </w:rPr>
  </w:style>
  <w:style w:type="character" w:customStyle="1" w:styleId="JENUINormalCar">
    <w:name w:val="[JENUI] Normal Car"/>
    <w:link w:val="JENUINormal"/>
    <w:rsid w:val="00B63FBC"/>
    <w:rPr>
      <w:kern w:val="1"/>
      <w:lang w:val="es-ES" w:eastAsia="ar-SA" w:bidi="ar-SA"/>
    </w:rPr>
  </w:style>
  <w:style w:type="character" w:customStyle="1" w:styleId="JENUIListaVietasContCar">
    <w:name w:val="[JENUI] Lista Viñetas Cont. Car"/>
    <w:basedOn w:val="JENUINormalCar"/>
    <w:link w:val="JENUIListaVietasCont"/>
    <w:rsid w:val="00B63FBC"/>
    <w:rPr>
      <w:kern w:val="1"/>
      <w:lang w:val="es-ES" w:eastAsia="ar-SA" w:bidi="ar-SA"/>
    </w:rPr>
  </w:style>
  <w:style w:type="character" w:customStyle="1" w:styleId="JENUIListaVietasFinCar">
    <w:name w:val="[JENUI] Lista Viñetas Fin Car"/>
    <w:basedOn w:val="JENUIListaVietasContCar"/>
    <w:link w:val="JENUIListaVietasFin"/>
    <w:rsid w:val="00B63FBC"/>
    <w:rPr>
      <w:kern w:val="1"/>
      <w:lang w:val="es-ES" w:eastAsia="ar-SA" w:bidi="ar-SA"/>
    </w:rPr>
  </w:style>
  <w:style w:type="character" w:styleId="NichtaufgelsteErwhnung">
    <w:name w:val="Unresolved Mention"/>
    <w:uiPriority w:val="99"/>
    <w:semiHidden/>
    <w:unhideWhenUsed/>
    <w:rsid w:val="00E5205A"/>
    <w:rPr>
      <w:color w:val="605E5C"/>
      <w:shd w:val="clear" w:color="auto" w:fill="E1DFDD"/>
    </w:rPr>
  </w:style>
  <w:style w:type="character" w:customStyle="1" w:styleId="berschrift1Zchn">
    <w:name w:val="Überschrift 1 Zchn"/>
    <w:link w:val="berschrift1"/>
    <w:uiPriority w:val="9"/>
    <w:rsid w:val="007802B4"/>
    <w:rPr>
      <w:rFonts w:eastAsia="DejaVu Sans" w:cs="DejaVu Sans"/>
      <w:b/>
      <w:bCs/>
      <w:kern w:val="1"/>
      <w:sz w:val="28"/>
      <w:szCs w:val="28"/>
      <w:lang w:val="gl-ES" w:eastAsia="ar-SA"/>
    </w:rPr>
  </w:style>
  <w:style w:type="paragraph" w:styleId="Listenabsatz">
    <w:name w:val="List Paragraph"/>
    <w:basedOn w:val="Standard"/>
    <w:uiPriority w:val="34"/>
    <w:qFormat/>
    <w:rsid w:val="007802B4"/>
    <w:pPr>
      <w:suppressAutoHyphens w:val="0"/>
      <w:spacing w:line="240" w:lineRule="auto"/>
      <w:ind w:left="720"/>
      <w:contextualSpacing/>
      <w:textAlignment w:val="auto"/>
    </w:pPr>
    <w:rPr>
      <w:kern w:val="0"/>
      <w:szCs w:val="24"/>
      <w:lang w:eastAsia="de-DE"/>
    </w:rPr>
  </w:style>
  <w:style w:type="character" w:customStyle="1" w:styleId="berschrift2Zchn">
    <w:name w:val="Überschrift 2 Zchn"/>
    <w:link w:val="berschrift2"/>
    <w:uiPriority w:val="9"/>
    <w:rsid w:val="007802B4"/>
    <w:rPr>
      <w:rFonts w:eastAsia="DejaVu Sans" w:cs="DejaVu Sans"/>
      <w:b/>
      <w:bCs/>
      <w:i/>
      <w:iCs/>
      <w:kern w:val="1"/>
      <w:sz w:val="28"/>
      <w:szCs w:val="28"/>
      <w:lang w:val="gl-ES" w:eastAsia="ar-SA"/>
    </w:rPr>
  </w:style>
  <w:style w:type="character" w:customStyle="1" w:styleId="FuzeileZchn">
    <w:name w:val="Fußzeile Zchn"/>
    <w:link w:val="Fuzeile"/>
    <w:uiPriority w:val="99"/>
    <w:rsid w:val="007802B4"/>
    <w:rPr>
      <w:rFonts w:eastAsia="DejaVu Sans" w:cs="DejaVu Sans"/>
      <w:kern w:val="1"/>
      <w:sz w:val="24"/>
      <w:szCs w:val="24"/>
      <w:lang w:val="gl-ES" w:eastAsia="ar-SA"/>
    </w:rPr>
  </w:style>
  <w:style w:type="character" w:customStyle="1" w:styleId="berschrift4Zchn">
    <w:name w:val="Überschrift 4 Zchn"/>
    <w:link w:val="berschrift4"/>
    <w:uiPriority w:val="9"/>
    <w:rsid w:val="007802B4"/>
    <w:rPr>
      <w:b/>
      <w:bCs/>
      <w:kern w:val="1"/>
      <w:sz w:val="28"/>
      <w:szCs w:val="28"/>
      <w:lang w:val="es-ES" w:eastAsia="ar-SA"/>
    </w:rPr>
  </w:style>
  <w:style w:type="character" w:customStyle="1" w:styleId="title-text">
    <w:name w:val="title-text"/>
    <w:basedOn w:val="Absatz-Standardschriftart"/>
    <w:rsid w:val="007802B4"/>
  </w:style>
  <w:style w:type="character" w:customStyle="1" w:styleId="reference-text">
    <w:name w:val="reference-text"/>
    <w:basedOn w:val="Absatz-Standardschriftart"/>
    <w:rsid w:val="007802B4"/>
  </w:style>
  <w:style w:type="character" w:customStyle="1" w:styleId="sc-flqrdb">
    <w:name w:val="sc-flqrdb"/>
    <w:basedOn w:val="Absatz-Standardschriftart"/>
    <w:rsid w:val="007802B4"/>
  </w:style>
  <w:style w:type="character" w:customStyle="1" w:styleId="post-title">
    <w:name w:val="post-title"/>
    <w:basedOn w:val="Absatz-Standardschriftart"/>
    <w:rsid w:val="007802B4"/>
  </w:style>
  <w:style w:type="paragraph" w:customStyle="1" w:styleId="paper-meta-item">
    <w:name w:val="paper-meta-item"/>
    <w:basedOn w:val="Standard"/>
    <w:rsid w:val="007802B4"/>
    <w:pPr>
      <w:suppressAutoHyphens w:val="0"/>
      <w:spacing w:before="100" w:beforeAutospacing="1" w:after="100" w:afterAutospacing="1" w:line="240" w:lineRule="auto"/>
      <w:textAlignment w:val="auto"/>
    </w:pPr>
    <w:rPr>
      <w:kern w:val="0"/>
      <w:szCs w:val="24"/>
      <w:lang w:val="de-DE" w:eastAsia="de-DE"/>
    </w:rPr>
  </w:style>
  <w:style w:type="character" w:customStyle="1" w:styleId="author-list">
    <w:name w:val="author-list"/>
    <w:basedOn w:val="Absatz-Standardschriftart"/>
    <w:rsid w:val="007802B4"/>
  </w:style>
  <w:style w:type="table" w:styleId="Tabellenraster">
    <w:name w:val="Table Grid"/>
    <w:basedOn w:val="NormaleTabelle"/>
    <w:uiPriority w:val="39"/>
    <w:rsid w:val="007802B4"/>
    <w:rPr>
      <w:rFonts w:ascii="Calibri" w:eastAsia="Calibri" w:hAnsi="Calibri"/>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uiPriority w:val="99"/>
    <w:semiHidden/>
    <w:unhideWhenUsed/>
    <w:rsid w:val="007802B4"/>
    <w:rPr>
      <w:rFonts w:ascii="Courier New" w:eastAsia="Times New Roman" w:hAnsi="Courier New" w:cs="Courier New"/>
      <w:sz w:val="20"/>
      <w:szCs w:val="20"/>
    </w:rPr>
  </w:style>
  <w:style w:type="character" w:customStyle="1" w:styleId="berschrift5Zchn">
    <w:name w:val="Überschrift 5 Zchn"/>
    <w:link w:val="berschrift5"/>
    <w:uiPriority w:val="9"/>
    <w:rsid w:val="007802B4"/>
    <w:rPr>
      <w:b/>
      <w:bCs/>
      <w:i/>
      <w:iCs/>
      <w:kern w:val="1"/>
      <w:sz w:val="26"/>
      <w:szCs w:val="26"/>
      <w:lang w:val="es-ES" w:eastAsia="ar-SA"/>
    </w:rPr>
  </w:style>
  <w:style w:type="paragraph" w:styleId="Inhaltsverzeichnisberschrift">
    <w:name w:val="TOC Heading"/>
    <w:basedOn w:val="berschrift1"/>
    <w:next w:val="Standard"/>
    <w:uiPriority w:val="39"/>
    <w:unhideWhenUsed/>
    <w:qFormat/>
    <w:rsid w:val="007802B4"/>
    <w:pPr>
      <w:keepNext/>
      <w:keepLines/>
      <w:widowControl/>
      <w:numPr>
        <w:numId w:val="0"/>
      </w:numPr>
      <w:tabs>
        <w:tab w:val="clear" w:pos="4252"/>
        <w:tab w:val="clear" w:pos="8504"/>
      </w:tabs>
      <w:suppressAutoHyphens w:val="0"/>
      <w:spacing w:before="480" w:line="276" w:lineRule="auto"/>
      <w:textAlignment w:val="auto"/>
      <w:outlineLvl w:val="9"/>
    </w:pPr>
    <w:rPr>
      <w:rFonts w:ascii="Calibri Light" w:eastAsia="Times New Roman" w:hAnsi="Calibri Light" w:cs="Times New Roman"/>
      <w:color w:val="2F5496"/>
      <w:kern w:val="0"/>
      <w:lang w:val="de-DE" w:eastAsia="de-DE"/>
    </w:rPr>
  </w:style>
  <w:style w:type="paragraph" w:styleId="Verzeichnis1">
    <w:name w:val="toc 1"/>
    <w:basedOn w:val="Standard"/>
    <w:next w:val="Standard"/>
    <w:autoRedefine/>
    <w:uiPriority w:val="39"/>
    <w:unhideWhenUsed/>
    <w:rsid w:val="007802B4"/>
    <w:pPr>
      <w:suppressAutoHyphens w:val="0"/>
      <w:spacing w:before="240" w:after="120" w:line="240" w:lineRule="auto"/>
      <w:textAlignment w:val="auto"/>
    </w:pPr>
    <w:rPr>
      <w:rFonts w:ascii="Calibri" w:hAnsi="Calibri" w:cs="Calibri"/>
      <w:b/>
      <w:bCs/>
      <w:kern w:val="0"/>
      <w:sz w:val="20"/>
      <w:lang w:eastAsia="de-DE"/>
    </w:rPr>
  </w:style>
  <w:style w:type="paragraph" w:styleId="Verzeichnis2">
    <w:name w:val="toc 2"/>
    <w:basedOn w:val="Standard"/>
    <w:next w:val="Standard"/>
    <w:autoRedefine/>
    <w:uiPriority w:val="39"/>
    <w:unhideWhenUsed/>
    <w:rsid w:val="007802B4"/>
    <w:pPr>
      <w:suppressAutoHyphens w:val="0"/>
      <w:spacing w:before="120" w:line="240" w:lineRule="auto"/>
      <w:ind w:left="240"/>
      <w:textAlignment w:val="auto"/>
    </w:pPr>
    <w:rPr>
      <w:rFonts w:ascii="Calibri" w:hAnsi="Calibri" w:cs="Calibri"/>
      <w:i/>
      <w:iCs/>
      <w:kern w:val="0"/>
      <w:sz w:val="20"/>
      <w:lang w:eastAsia="de-DE"/>
    </w:rPr>
  </w:style>
  <w:style w:type="paragraph" w:styleId="Verzeichnis3">
    <w:name w:val="toc 3"/>
    <w:basedOn w:val="Standard"/>
    <w:next w:val="Standard"/>
    <w:autoRedefine/>
    <w:uiPriority w:val="39"/>
    <w:unhideWhenUsed/>
    <w:rsid w:val="007802B4"/>
    <w:pPr>
      <w:tabs>
        <w:tab w:val="left" w:pos="1200"/>
        <w:tab w:val="right" w:leader="dot" w:pos="9056"/>
      </w:tabs>
      <w:suppressAutoHyphens w:val="0"/>
      <w:spacing w:line="240" w:lineRule="auto"/>
      <w:ind w:left="480"/>
      <w:textAlignment w:val="auto"/>
    </w:pPr>
    <w:rPr>
      <w:rFonts w:ascii="Calibri" w:hAnsi="Calibri" w:cs="Calibri"/>
      <w:kern w:val="0"/>
      <w:sz w:val="20"/>
      <w:lang w:eastAsia="de-DE"/>
    </w:rPr>
  </w:style>
  <w:style w:type="paragraph" w:styleId="Verzeichnis4">
    <w:name w:val="toc 4"/>
    <w:basedOn w:val="Standard"/>
    <w:next w:val="Standard"/>
    <w:autoRedefine/>
    <w:uiPriority w:val="39"/>
    <w:unhideWhenUsed/>
    <w:rsid w:val="007802B4"/>
    <w:pPr>
      <w:suppressAutoHyphens w:val="0"/>
      <w:spacing w:line="240" w:lineRule="auto"/>
      <w:ind w:left="720"/>
      <w:textAlignment w:val="auto"/>
    </w:pPr>
    <w:rPr>
      <w:rFonts w:ascii="Calibri" w:hAnsi="Calibri" w:cs="Calibri"/>
      <w:kern w:val="0"/>
      <w:sz w:val="20"/>
      <w:lang w:eastAsia="de-DE"/>
    </w:rPr>
  </w:style>
  <w:style w:type="paragraph" w:styleId="Verzeichnis5">
    <w:name w:val="toc 5"/>
    <w:basedOn w:val="Standard"/>
    <w:next w:val="Standard"/>
    <w:autoRedefine/>
    <w:uiPriority w:val="39"/>
    <w:unhideWhenUsed/>
    <w:rsid w:val="007802B4"/>
    <w:pPr>
      <w:suppressAutoHyphens w:val="0"/>
      <w:spacing w:line="240" w:lineRule="auto"/>
      <w:ind w:left="960"/>
      <w:textAlignment w:val="auto"/>
    </w:pPr>
    <w:rPr>
      <w:rFonts w:ascii="Calibri" w:hAnsi="Calibri" w:cs="Calibri"/>
      <w:kern w:val="0"/>
      <w:sz w:val="20"/>
      <w:lang w:eastAsia="de-DE"/>
    </w:rPr>
  </w:style>
  <w:style w:type="paragraph" w:styleId="Verzeichnis6">
    <w:name w:val="toc 6"/>
    <w:basedOn w:val="Standard"/>
    <w:next w:val="Standard"/>
    <w:autoRedefine/>
    <w:uiPriority w:val="39"/>
    <w:unhideWhenUsed/>
    <w:rsid w:val="007802B4"/>
    <w:pPr>
      <w:suppressAutoHyphens w:val="0"/>
      <w:spacing w:line="240" w:lineRule="auto"/>
      <w:ind w:left="1200"/>
      <w:textAlignment w:val="auto"/>
    </w:pPr>
    <w:rPr>
      <w:rFonts w:ascii="Calibri" w:hAnsi="Calibri" w:cs="Calibri"/>
      <w:kern w:val="0"/>
      <w:sz w:val="20"/>
      <w:lang w:eastAsia="de-DE"/>
    </w:rPr>
  </w:style>
  <w:style w:type="paragraph" w:styleId="Verzeichnis7">
    <w:name w:val="toc 7"/>
    <w:basedOn w:val="Standard"/>
    <w:next w:val="Standard"/>
    <w:autoRedefine/>
    <w:uiPriority w:val="39"/>
    <w:unhideWhenUsed/>
    <w:rsid w:val="007802B4"/>
    <w:pPr>
      <w:suppressAutoHyphens w:val="0"/>
      <w:spacing w:line="240" w:lineRule="auto"/>
      <w:ind w:left="1440"/>
      <w:textAlignment w:val="auto"/>
    </w:pPr>
    <w:rPr>
      <w:rFonts w:ascii="Calibri" w:hAnsi="Calibri" w:cs="Calibri"/>
      <w:kern w:val="0"/>
      <w:sz w:val="20"/>
      <w:lang w:eastAsia="de-DE"/>
    </w:rPr>
  </w:style>
  <w:style w:type="paragraph" w:styleId="Verzeichnis8">
    <w:name w:val="toc 8"/>
    <w:basedOn w:val="Standard"/>
    <w:next w:val="Standard"/>
    <w:autoRedefine/>
    <w:uiPriority w:val="39"/>
    <w:unhideWhenUsed/>
    <w:rsid w:val="007802B4"/>
    <w:pPr>
      <w:suppressAutoHyphens w:val="0"/>
      <w:spacing w:line="240" w:lineRule="auto"/>
      <w:ind w:left="1680"/>
      <w:textAlignment w:val="auto"/>
    </w:pPr>
    <w:rPr>
      <w:rFonts w:ascii="Calibri" w:hAnsi="Calibri" w:cs="Calibri"/>
      <w:kern w:val="0"/>
      <w:sz w:val="20"/>
      <w:lang w:eastAsia="de-DE"/>
    </w:rPr>
  </w:style>
  <w:style w:type="paragraph" w:styleId="Verzeichnis9">
    <w:name w:val="toc 9"/>
    <w:basedOn w:val="Standard"/>
    <w:next w:val="Standard"/>
    <w:autoRedefine/>
    <w:uiPriority w:val="39"/>
    <w:unhideWhenUsed/>
    <w:rsid w:val="007802B4"/>
    <w:pPr>
      <w:suppressAutoHyphens w:val="0"/>
      <w:spacing w:line="240" w:lineRule="auto"/>
      <w:ind w:left="1920"/>
      <w:textAlignment w:val="auto"/>
    </w:pPr>
    <w:rPr>
      <w:rFonts w:ascii="Calibri" w:hAnsi="Calibri" w:cs="Calibri"/>
      <w:kern w:val="0"/>
      <w:sz w:val="20"/>
      <w:lang w:eastAsia="de-DE"/>
    </w:rPr>
  </w:style>
  <w:style w:type="character" w:styleId="Fett">
    <w:name w:val="Strong"/>
    <w:uiPriority w:val="22"/>
    <w:qFormat/>
    <w:rsid w:val="007802B4"/>
    <w:rPr>
      <w:b/>
      <w:bCs/>
    </w:rPr>
  </w:style>
  <w:style w:type="character" w:customStyle="1" w:styleId="mi">
    <w:name w:val="mi"/>
    <w:basedOn w:val="Absatz-Standardschriftart"/>
    <w:rsid w:val="007802B4"/>
  </w:style>
  <w:style w:type="character" w:customStyle="1" w:styleId="mo">
    <w:name w:val="mo"/>
    <w:basedOn w:val="Absatz-Standardschriftart"/>
    <w:rsid w:val="007802B4"/>
  </w:style>
  <w:style w:type="character" w:customStyle="1" w:styleId="mn">
    <w:name w:val="mn"/>
    <w:basedOn w:val="Absatz-Standardschriftart"/>
    <w:rsid w:val="007802B4"/>
  </w:style>
  <w:style w:type="character" w:styleId="Hervorhebung">
    <w:name w:val="Emphasis"/>
    <w:uiPriority w:val="20"/>
    <w:qFormat/>
    <w:rsid w:val="007802B4"/>
    <w:rPr>
      <w:i/>
      <w:iCs/>
    </w:rPr>
  </w:style>
  <w:style w:type="character" w:customStyle="1" w:styleId="hgkelc">
    <w:name w:val="hgkelc"/>
    <w:basedOn w:val="Absatz-Standardschriftart"/>
    <w:rsid w:val="007802B4"/>
  </w:style>
  <w:style w:type="character" w:customStyle="1" w:styleId="jpfdse">
    <w:name w:val="jpfdse"/>
    <w:basedOn w:val="Absatz-Standardschriftart"/>
    <w:rsid w:val="007802B4"/>
  </w:style>
  <w:style w:type="character" w:customStyle="1" w:styleId="y2iqfc">
    <w:name w:val="y2iqfc"/>
    <w:basedOn w:val="Absatz-Standardschriftart"/>
    <w:rsid w:val="007802B4"/>
  </w:style>
  <w:style w:type="paragraph" w:styleId="Beschriftung">
    <w:name w:val="caption"/>
    <w:basedOn w:val="Standard"/>
    <w:next w:val="Standard"/>
    <w:uiPriority w:val="35"/>
    <w:unhideWhenUsed/>
    <w:qFormat/>
    <w:rsid w:val="007802B4"/>
    <w:pPr>
      <w:suppressAutoHyphens w:val="0"/>
      <w:spacing w:after="200" w:line="240" w:lineRule="auto"/>
      <w:textAlignment w:val="auto"/>
    </w:pPr>
    <w:rPr>
      <w:i/>
      <w:iCs/>
      <w:color w:val="44546A"/>
      <w:kern w:val="0"/>
      <w:sz w:val="18"/>
      <w:szCs w:val="18"/>
      <w:lang w:eastAsia="de-DE"/>
    </w:rPr>
  </w:style>
  <w:style w:type="character" w:customStyle="1" w:styleId="FunotentextZchn">
    <w:name w:val="Fußnotentext Zchn"/>
    <w:link w:val="Funotentext"/>
    <w:uiPriority w:val="99"/>
    <w:rsid w:val="007802B4"/>
    <w:rPr>
      <w:kern w:val="1"/>
      <w:sz w:val="16"/>
      <w:lang w:val="es-ES" w:eastAsia="ar-SA"/>
    </w:rPr>
  </w:style>
  <w:style w:type="character" w:customStyle="1" w:styleId="KopfzeileZchn">
    <w:name w:val="Kopfzeile Zchn"/>
    <w:link w:val="Kopfzeile"/>
    <w:uiPriority w:val="99"/>
    <w:rsid w:val="007802B4"/>
    <w:rPr>
      <w:b/>
      <w:kern w:val="1"/>
      <w:sz w:val="16"/>
      <w:lang w:val="es-ES" w:eastAsia="ar-SA"/>
    </w:rPr>
  </w:style>
  <w:style w:type="paragraph" w:styleId="berarbeitung">
    <w:name w:val="Revision"/>
    <w:hidden/>
    <w:uiPriority w:val="99"/>
    <w:semiHidden/>
    <w:rsid w:val="007802B4"/>
    <w:rPr>
      <w:sz w:val="24"/>
      <w:szCs w:val="24"/>
      <w:lang w:val="es-ES"/>
    </w:rPr>
  </w:style>
  <w:style w:type="character" w:styleId="Kommentarzeichen">
    <w:name w:val="annotation reference"/>
    <w:uiPriority w:val="99"/>
    <w:semiHidden/>
    <w:unhideWhenUsed/>
    <w:rsid w:val="007802B4"/>
    <w:rPr>
      <w:sz w:val="16"/>
      <w:szCs w:val="16"/>
    </w:rPr>
  </w:style>
  <w:style w:type="paragraph" w:styleId="Kommentartext">
    <w:name w:val="annotation text"/>
    <w:basedOn w:val="Standard"/>
    <w:link w:val="KommentartextZchn"/>
    <w:uiPriority w:val="99"/>
    <w:semiHidden/>
    <w:unhideWhenUsed/>
    <w:rsid w:val="007802B4"/>
    <w:pPr>
      <w:suppressAutoHyphens w:val="0"/>
      <w:spacing w:line="240" w:lineRule="auto"/>
      <w:textAlignment w:val="auto"/>
    </w:pPr>
    <w:rPr>
      <w:kern w:val="0"/>
      <w:sz w:val="20"/>
      <w:lang w:eastAsia="de-DE"/>
    </w:rPr>
  </w:style>
  <w:style w:type="character" w:customStyle="1" w:styleId="KommentartextZchn">
    <w:name w:val="Kommentartext Zchn"/>
    <w:link w:val="Kommentartext"/>
    <w:uiPriority w:val="99"/>
    <w:semiHidden/>
    <w:rsid w:val="007802B4"/>
    <w:rPr>
      <w:lang w:val="es-ES"/>
    </w:rPr>
  </w:style>
  <w:style w:type="paragraph" w:styleId="Kommentarthema">
    <w:name w:val="annotation subject"/>
    <w:basedOn w:val="Kommentartext"/>
    <w:next w:val="Kommentartext"/>
    <w:link w:val="KommentarthemaZchn"/>
    <w:uiPriority w:val="99"/>
    <w:semiHidden/>
    <w:unhideWhenUsed/>
    <w:rsid w:val="007802B4"/>
    <w:rPr>
      <w:b/>
      <w:bCs/>
    </w:rPr>
  </w:style>
  <w:style w:type="character" w:customStyle="1" w:styleId="KommentarthemaZchn">
    <w:name w:val="Kommentarthema Zchn"/>
    <w:link w:val="Kommentarthema"/>
    <w:uiPriority w:val="99"/>
    <w:semiHidden/>
    <w:rsid w:val="007802B4"/>
    <w:rPr>
      <w:b/>
      <w:bCs/>
      <w:lang w:val="es-ES"/>
    </w:rPr>
  </w:style>
  <w:style w:type="character" w:customStyle="1" w:styleId="go">
    <w:name w:val="go"/>
    <w:basedOn w:val="Absatz-Standardschriftart"/>
    <w:rsid w:val="00C14D80"/>
  </w:style>
  <w:style w:type="character" w:customStyle="1" w:styleId="css-truncate">
    <w:name w:val="css-truncate"/>
    <w:basedOn w:val="Absatz-Standardschriftart"/>
    <w:rsid w:val="00ED44E5"/>
  </w:style>
  <w:style w:type="paragraph" w:styleId="KeinLeerraum">
    <w:name w:val="No Spacing"/>
    <w:uiPriority w:val="1"/>
    <w:qFormat/>
    <w:rsid w:val="00D9749B"/>
    <w:rPr>
      <w:rFonts w:asciiTheme="minorHAnsi" w:eastAsiaTheme="minorEastAsia" w:hAnsiTheme="minorHAnsi" w:cstheme="minorBidi"/>
      <w:sz w:val="22"/>
      <w:szCs w:val="22"/>
      <w:lang w:val="en-US" w:eastAsia="zh-CN"/>
    </w:rPr>
  </w:style>
  <w:style w:type="character" w:customStyle="1" w:styleId="pre">
    <w:name w:val="pre"/>
    <w:basedOn w:val="Absatz-Standardschriftart"/>
    <w:rsid w:val="005865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087468">
      <w:bodyDiv w:val="1"/>
      <w:marLeft w:val="0"/>
      <w:marRight w:val="0"/>
      <w:marTop w:val="0"/>
      <w:marBottom w:val="0"/>
      <w:divBdr>
        <w:top w:val="none" w:sz="0" w:space="0" w:color="auto"/>
        <w:left w:val="none" w:sz="0" w:space="0" w:color="auto"/>
        <w:bottom w:val="none" w:sz="0" w:space="0" w:color="auto"/>
        <w:right w:val="none" w:sz="0" w:space="0" w:color="auto"/>
      </w:divBdr>
    </w:div>
    <w:div w:id="482503299">
      <w:bodyDiv w:val="1"/>
      <w:marLeft w:val="0"/>
      <w:marRight w:val="0"/>
      <w:marTop w:val="0"/>
      <w:marBottom w:val="0"/>
      <w:divBdr>
        <w:top w:val="none" w:sz="0" w:space="0" w:color="auto"/>
        <w:left w:val="none" w:sz="0" w:space="0" w:color="auto"/>
        <w:bottom w:val="none" w:sz="0" w:space="0" w:color="auto"/>
        <w:right w:val="none" w:sz="0" w:space="0" w:color="auto"/>
      </w:divBdr>
    </w:div>
    <w:div w:id="587157555">
      <w:bodyDiv w:val="1"/>
      <w:marLeft w:val="0"/>
      <w:marRight w:val="0"/>
      <w:marTop w:val="0"/>
      <w:marBottom w:val="0"/>
      <w:divBdr>
        <w:top w:val="none" w:sz="0" w:space="0" w:color="auto"/>
        <w:left w:val="none" w:sz="0" w:space="0" w:color="auto"/>
        <w:bottom w:val="none" w:sz="0" w:space="0" w:color="auto"/>
        <w:right w:val="none" w:sz="0" w:space="0" w:color="auto"/>
      </w:divBdr>
    </w:div>
    <w:div w:id="622614064">
      <w:bodyDiv w:val="1"/>
      <w:marLeft w:val="0"/>
      <w:marRight w:val="0"/>
      <w:marTop w:val="0"/>
      <w:marBottom w:val="0"/>
      <w:divBdr>
        <w:top w:val="none" w:sz="0" w:space="0" w:color="auto"/>
        <w:left w:val="none" w:sz="0" w:space="0" w:color="auto"/>
        <w:bottom w:val="none" w:sz="0" w:space="0" w:color="auto"/>
        <w:right w:val="none" w:sz="0" w:space="0" w:color="auto"/>
      </w:divBdr>
    </w:div>
    <w:div w:id="735082652">
      <w:bodyDiv w:val="1"/>
      <w:marLeft w:val="0"/>
      <w:marRight w:val="0"/>
      <w:marTop w:val="0"/>
      <w:marBottom w:val="0"/>
      <w:divBdr>
        <w:top w:val="none" w:sz="0" w:space="0" w:color="auto"/>
        <w:left w:val="none" w:sz="0" w:space="0" w:color="auto"/>
        <w:bottom w:val="none" w:sz="0" w:space="0" w:color="auto"/>
        <w:right w:val="none" w:sz="0" w:space="0" w:color="auto"/>
      </w:divBdr>
    </w:div>
    <w:div w:id="750928094">
      <w:bodyDiv w:val="1"/>
      <w:marLeft w:val="0"/>
      <w:marRight w:val="0"/>
      <w:marTop w:val="0"/>
      <w:marBottom w:val="0"/>
      <w:divBdr>
        <w:top w:val="none" w:sz="0" w:space="0" w:color="auto"/>
        <w:left w:val="none" w:sz="0" w:space="0" w:color="auto"/>
        <w:bottom w:val="none" w:sz="0" w:space="0" w:color="auto"/>
        <w:right w:val="none" w:sz="0" w:space="0" w:color="auto"/>
      </w:divBdr>
    </w:div>
    <w:div w:id="783186347">
      <w:bodyDiv w:val="1"/>
      <w:marLeft w:val="0"/>
      <w:marRight w:val="0"/>
      <w:marTop w:val="0"/>
      <w:marBottom w:val="0"/>
      <w:divBdr>
        <w:top w:val="none" w:sz="0" w:space="0" w:color="auto"/>
        <w:left w:val="none" w:sz="0" w:space="0" w:color="auto"/>
        <w:bottom w:val="none" w:sz="0" w:space="0" w:color="auto"/>
        <w:right w:val="none" w:sz="0" w:space="0" w:color="auto"/>
      </w:divBdr>
    </w:div>
    <w:div w:id="809516635">
      <w:bodyDiv w:val="1"/>
      <w:marLeft w:val="0"/>
      <w:marRight w:val="0"/>
      <w:marTop w:val="0"/>
      <w:marBottom w:val="0"/>
      <w:divBdr>
        <w:top w:val="none" w:sz="0" w:space="0" w:color="auto"/>
        <w:left w:val="none" w:sz="0" w:space="0" w:color="auto"/>
        <w:bottom w:val="none" w:sz="0" w:space="0" w:color="auto"/>
        <w:right w:val="none" w:sz="0" w:space="0" w:color="auto"/>
      </w:divBdr>
    </w:div>
    <w:div w:id="828135843">
      <w:bodyDiv w:val="1"/>
      <w:marLeft w:val="0"/>
      <w:marRight w:val="0"/>
      <w:marTop w:val="0"/>
      <w:marBottom w:val="0"/>
      <w:divBdr>
        <w:top w:val="none" w:sz="0" w:space="0" w:color="auto"/>
        <w:left w:val="none" w:sz="0" w:space="0" w:color="auto"/>
        <w:bottom w:val="none" w:sz="0" w:space="0" w:color="auto"/>
        <w:right w:val="none" w:sz="0" w:space="0" w:color="auto"/>
      </w:divBdr>
    </w:div>
    <w:div w:id="886797735">
      <w:bodyDiv w:val="1"/>
      <w:marLeft w:val="0"/>
      <w:marRight w:val="0"/>
      <w:marTop w:val="0"/>
      <w:marBottom w:val="0"/>
      <w:divBdr>
        <w:top w:val="none" w:sz="0" w:space="0" w:color="auto"/>
        <w:left w:val="none" w:sz="0" w:space="0" w:color="auto"/>
        <w:bottom w:val="none" w:sz="0" w:space="0" w:color="auto"/>
        <w:right w:val="none" w:sz="0" w:space="0" w:color="auto"/>
      </w:divBdr>
    </w:div>
    <w:div w:id="930821969">
      <w:bodyDiv w:val="1"/>
      <w:marLeft w:val="0"/>
      <w:marRight w:val="0"/>
      <w:marTop w:val="0"/>
      <w:marBottom w:val="0"/>
      <w:divBdr>
        <w:top w:val="none" w:sz="0" w:space="0" w:color="auto"/>
        <w:left w:val="none" w:sz="0" w:space="0" w:color="auto"/>
        <w:bottom w:val="none" w:sz="0" w:space="0" w:color="auto"/>
        <w:right w:val="none" w:sz="0" w:space="0" w:color="auto"/>
      </w:divBdr>
    </w:div>
    <w:div w:id="943417569">
      <w:bodyDiv w:val="1"/>
      <w:marLeft w:val="0"/>
      <w:marRight w:val="0"/>
      <w:marTop w:val="0"/>
      <w:marBottom w:val="0"/>
      <w:divBdr>
        <w:top w:val="none" w:sz="0" w:space="0" w:color="auto"/>
        <w:left w:val="none" w:sz="0" w:space="0" w:color="auto"/>
        <w:bottom w:val="none" w:sz="0" w:space="0" w:color="auto"/>
        <w:right w:val="none" w:sz="0" w:space="0" w:color="auto"/>
      </w:divBdr>
    </w:div>
    <w:div w:id="1126193342">
      <w:bodyDiv w:val="1"/>
      <w:marLeft w:val="0"/>
      <w:marRight w:val="0"/>
      <w:marTop w:val="0"/>
      <w:marBottom w:val="0"/>
      <w:divBdr>
        <w:top w:val="none" w:sz="0" w:space="0" w:color="auto"/>
        <w:left w:val="none" w:sz="0" w:space="0" w:color="auto"/>
        <w:bottom w:val="none" w:sz="0" w:space="0" w:color="auto"/>
        <w:right w:val="none" w:sz="0" w:space="0" w:color="auto"/>
      </w:divBdr>
    </w:div>
    <w:div w:id="1144391689">
      <w:bodyDiv w:val="1"/>
      <w:marLeft w:val="0"/>
      <w:marRight w:val="0"/>
      <w:marTop w:val="0"/>
      <w:marBottom w:val="0"/>
      <w:divBdr>
        <w:top w:val="none" w:sz="0" w:space="0" w:color="auto"/>
        <w:left w:val="none" w:sz="0" w:space="0" w:color="auto"/>
        <w:bottom w:val="none" w:sz="0" w:space="0" w:color="auto"/>
        <w:right w:val="none" w:sz="0" w:space="0" w:color="auto"/>
      </w:divBdr>
    </w:div>
    <w:div w:id="1178155975">
      <w:bodyDiv w:val="1"/>
      <w:marLeft w:val="0"/>
      <w:marRight w:val="0"/>
      <w:marTop w:val="0"/>
      <w:marBottom w:val="0"/>
      <w:divBdr>
        <w:top w:val="none" w:sz="0" w:space="0" w:color="auto"/>
        <w:left w:val="none" w:sz="0" w:space="0" w:color="auto"/>
        <w:bottom w:val="none" w:sz="0" w:space="0" w:color="auto"/>
        <w:right w:val="none" w:sz="0" w:space="0" w:color="auto"/>
      </w:divBdr>
    </w:div>
    <w:div w:id="1208494278">
      <w:bodyDiv w:val="1"/>
      <w:marLeft w:val="0"/>
      <w:marRight w:val="0"/>
      <w:marTop w:val="0"/>
      <w:marBottom w:val="0"/>
      <w:divBdr>
        <w:top w:val="none" w:sz="0" w:space="0" w:color="auto"/>
        <w:left w:val="none" w:sz="0" w:space="0" w:color="auto"/>
        <w:bottom w:val="none" w:sz="0" w:space="0" w:color="auto"/>
        <w:right w:val="none" w:sz="0" w:space="0" w:color="auto"/>
      </w:divBdr>
    </w:div>
    <w:div w:id="1270814280">
      <w:bodyDiv w:val="1"/>
      <w:marLeft w:val="0"/>
      <w:marRight w:val="0"/>
      <w:marTop w:val="0"/>
      <w:marBottom w:val="0"/>
      <w:divBdr>
        <w:top w:val="none" w:sz="0" w:space="0" w:color="auto"/>
        <w:left w:val="none" w:sz="0" w:space="0" w:color="auto"/>
        <w:bottom w:val="none" w:sz="0" w:space="0" w:color="auto"/>
        <w:right w:val="none" w:sz="0" w:space="0" w:color="auto"/>
      </w:divBdr>
    </w:div>
    <w:div w:id="1316495494">
      <w:bodyDiv w:val="1"/>
      <w:marLeft w:val="0"/>
      <w:marRight w:val="0"/>
      <w:marTop w:val="0"/>
      <w:marBottom w:val="0"/>
      <w:divBdr>
        <w:top w:val="none" w:sz="0" w:space="0" w:color="auto"/>
        <w:left w:val="none" w:sz="0" w:space="0" w:color="auto"/>
        <w:bottom w:val="none" w:sz="0" w:space="0" w:color="auto"/>
        <w:right w:val="none" w:sz="0" w:space="0" w:color="auto"/>
      </w:divBdr>
    </w:div>
    <w:div w:id="1367415545">
      <w:bodyDiv w:val="1"/>
      <w:marLeft w:val="0"/>
      <w:marRight w:val="0"/>
      <w:marTop w:val="0"/>
      <w:marBottom w:val="0"/>
      <w:divBdr>
        <w:top w:val="none" w:sz="0" w:space="0" w:color="auto"/>
        <w:left w:val="none" w:sz="0" w:space="0" w:color="auto"/>
        <w:bottom w:val="none" w:sz="0" w:space="0" w:color="auto"/>
        <w:right w:val="none" w:sz="0" w:space="0" w:color="auto"/>
      </w:divBdr>
    </w:div>
    <w:div w:id="1498304099">
      <w:bodyDiv w:val="1"/>
      <w:marLeft w:val="0"/>
      <w:marRight w:val="0"/>
      <w:marTop w:val="0"/>
      <w:marBottom w:val="0"/>
      <w:divBdr>
        <w:top w:val="none" w:sz="0" w:space="0" w:color="auto"/>
        <w:left w:val="none" w:sz="0" w:space="0" w:color="auto"/>
        <w:bottom w:val="none" w:sz="0" w:space="0" w:color="auto"/>
        <w:right w:val="none" w:sz="0" w:space="0" w:color="auto"/>
      </w:divBdr>
    </w:div>
    <w:div w:id="1503083329">
      <w:bodyDiv w:val="1"/>
      <w:marLeft w:val="0"/>
      <w:marRight w:val="0"/>
      <w:marTop w:val="0"/>
      <w:marBottom w:val="0"/>
      <w:divBdr>
        <w:top w:val="none" w:sz="0" w:space="0" w:color="auto"/>
        <w:left w:val="none" w:sz="0" w:space="0" w:color="auto"/>
        <w:bottom w:val="none" w:sz="0" w:space="0" w:color="auto"/>
        <w:right w:val="none" w:sz="0" w:space="0" w:color="auto"/>
      </w:divBdr>
    </w:div>
    <w:div w:id="1505898256">
      <w:bodyDiv w:val="1"/>
      <w:marLeft w:val="0"/>
      <w:marRight w:val="0"/>
      <w:marTop w:val="0"/>
      <w:marBottom w:val="0"/>
      <w:divBdr>
        <w:top w:val="none" w:sz="0" w:space="0" w:color="auto"/>
        <w:left w:val="none" w:sz="0" w:space="0" w:color="auto"/>
        <w:bottom w:val="none" w:sz="0" w:space="0" w:color="auto"/>
        <w:right w:val="none" w:sz="0" w:space="0" w:color="auto"/>
      </w:divBdr>
    </w:div>
    <w:div w:id="1738046011">
      <w:bodyDiv w:val="1"/>
      <w:marLeft w:val="0"/>
      <w:marRight w:val="0"/>
      <w:marTop w:val="0"/>
      <w:marBottom w:val="0"/>
      <w:divBdr>
        <w:top w:val="none" w:sz="0" w:space="0" w:color="auto"/>
        <w:left w:val="none" w:sz="0" w:space="0" w:color="auto"/>
        <w:bottom w:val="none" w:sz="0" w:space="0" w:color="auto"/>
        <w:right w:val="none" w:sz="0" w:space="0" w:color="auto"/>
      </w:divBdr>
    </w:div>
    <w:div w:id="1767724190">
      <w:bodyDiv w:val="1"/>
      <w:marLeft w:val="0"/>
      <w:marRight w:val="0"/>
      <w:marTop w:val="0"/>
      <w:marBottom w:val="0"/>
      <w:divBdr>
        <w:top w:val="none" w:sz="0" w:space="0" w:color="auto"/>
        <w:left w:val="none" w:sz="0" w:space="0" w:color="auto"/>
        <w:bottom w:val="none" w:sz="0" w:space="0" w:color="auto"/>
        <w:right w:val="none" w:sz="0" w:space="0" w:color="auto"/>
      </w:divBdr>
    </w:div>
    <w:div w:id="1923879706">
      <w:bodyDiv w:val="1"/>
      <w:marLeft w:val="0"/>
      <w:marRight w:val="0"/>
      <w:marTop w:val="0"/>
      <w:marBottom w:val="0"/>
      <w:divBdr>
        <w:top w:val="none" w:sz="0" w:space="0" w:color="auto"/>
        <w:left w:val="none" w:sz="0" w:space="0" w:color="auto"/>
        <w:bottom w:val="none" w:sz="0" w:space="0" w:color="auto"/>
        <w:right w:val="none" w:sz="0" w:space="0" w:color="auto"/>
      </w:divBdr>
    </w:div>
    <w:div w:id="1958636005">
      <w:bodyDiv w:val="1"/>
      <w:marLeft w:val="0"/>
      <w:marRight w:val="0"/>
      <w:marTop w:val="0"/>
      <w:marBottom w:val="0"/>
      <w:divBdr>
        <w:top w:val="none" w:sz="0" w:space="0" w:color="auto"/>
        <w:left w:val="none" w:sz="0" w:space="0" w:color="auto"/>
        <w:bottom w:val="none" w:sz="0" w:space="0" w:color="auto"/>
        <w:right w:val="none" w:sz="0" w:space="0" w:color="auto"/>
      </w:divBdr>
    </w:div>
    <w:div w:id="2014405869">
      <w:bodyDiv w:val="1"/>
      <w:marLeft w:val="0"/>
      <w:marRight w:val="0"/>
      <w:marTop w:val="0"/>
      <w:marBottom w:val="0"/>
      <w:divBdr>
        <w:top w:val="none" w:sz="0" w:space="0" w:color="auto"/>
        <w:left w:val="none" w:sz="0" w:space="0" w:color="auto"/>
        <w:bottom w:val="none" w:sz="0" w:space="0" w:color="auto"/>
        <w:right w:val="none" w:sz="0" w:space="0" w:color="auto"/>
      </w:divBdr>
    </w:div>
    <w:div w:id="2058969633">
      <w:bodyDiv w:val="1"/>
      <w:marLeft w:val="0"/>
      <w:marRight w:val="0"/>
      <w:marTop w:val="0"/>
      <w:marBottom w:val="0"/>
      <w:divBdr>
        <w:top w:val="none" w:sz="0" w:space="0" w:color="auto"/>
        <w:left w:val="none" w:sz="0" w:space="0" w:color="auto"/>
        <w:bottom w:val="none" w:sz="0" w:space="0" w:color="auto"/>
        <w:right w:val="none" w:sz="0" w:space="0" w:color="auto"/>
      </w:divBdr>
    </w:div>
    <w:div w:id="2120248063">
      <w:bodyDiv w:val="1"/>
      <w:marLeft w:val="0"/>
      <w:marRight w:val="0"/>
      <w:marTop w:val="0"/>
      <w:marBottom w:val="0"/>
      <w:divBdr>
        <w:top w:val="none" w:sz="0" w:space="0" w:color="auto"/>
        <w:left w:val="none" w:sz="0" w:space="0" w:color="auto"/>
        <w:bottom w:val="none" w:sz="0" w:space="0" w:color="auto"/>
        <w:right w:val="none" w:sz="0" w:space="0" w:color="auto"/>
      </w:divBdr>
    </w:div>
    <w:div w:id="2129548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github.com/jlazoros-uib/UIB-MADM-TFM-Open/blob/main/credit%20card%20fraud%20v.01.csv"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www.semanticscholar.org/author/Nojood-O.-Aljehane/72502359" TargetMode="External"/><Relationship Id="rId40" Type="http://schemas.openxmlformats.org/officeDocument/2006/relationships/hyperlink" Target="https://github.com/jlazoros-uib/UIB-MADM-TFM-Open/blob/main/TFM%20A%CC%81rboles%20de%20Clasificacio%CC%81n.pdf"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www.semanticscholar.org/author/Hala-Z-Alenzi/2075264219"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es.wikipedia.org/wiki/Predicci%C3%B3n"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github.com/jlazoros-uib/UIB-MADM-TFM-Open/blob/main/TFM%20Deteccion%20Fraude%20v0.4.ipynb"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{6E584D87-F921-CD4C-8513-F294AB83A499}</b:Guid>
    <b:URL>https://www.europeanpaymentscouncil.eu/sites/default/files/kb/file/2022-12/EPC183-22%20v1.0%202022%20Payments%20Threats%20and%20Fraud%20Trends%20Report.pdf</b:URL>
    <b:RefOrder>13</b:RefOrder>
  </b:Source>
  <b:Source xmlns:b="http://schemas.openxmlformats.org/officeDocument/2006/bibliography">
    <b:Tag>htt1</b:Tag>
    <b:SourceType>InternetSite</b:SourceType>
    <b:Guid>{1BEFD7F2-605C-AF4D-8D7F-57E64E6E3A0F}</b:Guid>
    <b:URL>https://www.europeanpaymentscouncil.eu/sites/default/files/kb/file/2022-12/EPC183-22%20v1.0%202022%20Payments%20Threats%20and%20Fraud%20Trends%20Report.pdf</b:URL>
    <b:RefOrder>1</b:RefOrder>
  </b:Source>
  <b:Source>
    <b:Tag>htt2</b:Tag>
    <b:SourceType>InternetSite</b:SourceType>
    <b:Guid>{FBFA3AA3-08F6-4D4E-95B4-66C26C1DEAC2}</b:Guid>
    <b:URL>https://papers.ssrn.com/sol3/papers.cfm?abstract_id=4135514</b:URL>
    <b:RefOrder>2</b:RefOrder>
  </b:Source>
  <b:Source>
    <b:Tag>htt3</b:Tag>
    <b:SourceType>InternetSite</b:SourceType>
    <b:Guid>{ADD4AE9E-09CA-4740-92F5-2652C7B37EF5}</b:Guid>
    <b:URL>https://www.researchgate.net/publication/336552027_A_Review_On_Credit_Card_Fraud_Detection_Using_Machine_Learning</b:URL>
    <b:RefOrder>3</b:RefOrder>
  </b:Source>
  <b:Source>
    <b:Tag>htt4</b:Tag>
    <b:SourceType>InternetSite</b:SourceType>
    <b:Guid>{D3AD04B4-949F-E244-AAF8-9BBCE3D9115B}</b:Guid>
    <b:URL>https://papers.ssrn.com/sol3/papers.cfm?abstract_id=4135514</b:URL>
    <b:RefOrder>4</b:RefOrder>
  </b:Source>
  <b:Source>
    <b:Tag>htt5</b:Tag>
    <b:SourceType>InternetSite</b:SourceType>
    <b:Guid>{96D5C3F7-F962-F44B-839C-E102B07B59F5}</b:Guid>
    <b:URL>https://arxiv.org/pdf/2010.06479.pdf</b:URL>
    <b:RefOrder>6</b:RefOrder>
  </b:Source>
  <b:Source>
    <b:Tag>htt6</b:Tag>
    <b:SourceType>InternetSite</b:SourceType>
    <b:Guid>{87DA6297-2453-B748-A202-15B9CD62C4AF}</b:Guid>
    <b:URL>https://www.kaggle.com/datasets/emmamichael101/credit-card-fraud-detection-dataset</b:URL>
    <b:RefOrder>7</b:RefOrder>
  </b:Source>
  <b:Source>
    <b:Tag>htt7</b:Tag>
    <b:SourceType>InternetSite</b:SourceType>
    <b:Guid>{93733CF9-BA2B-F24A-BE5A-A32FD74654B1}</b:Guid>
    <b:URL>https://businessday.ng/features/article/cashless-policy-traps-nigerians-between-fraud-failed-transactions/</b:URL>
    <b:RefOrder>8</b:RefOrder>
  </b:Source>
  <b:Source>
    <b:Tag>htt8</b:Tag>
    <b:SourceType>InternetSite</b:SourceType>
    <b:Guid>{51DD2350-B977-F749-916F-14B9914F41DA}</b:Guid>
    <b:URL>https://scikit-learn.org/stable/modules/generated/sklearn.linear_model.LogisticRegression.html</b:URL>
    <b:RefOrder>9</b:RefOrder>
  </b:Source>
  <b:Source>
    <b:Tag>htt9</b:Tag>
    <b:SourceType>InternetSite</b:SourceType>
    <b:Guid>{BCB7BFB5-279E-0147-93D7-52C466DE4062}</b:Guid>
    <b:URL>https://scikitlearn.org/stable/modules/generated/sklearn.ensemble.RandomForestClassifier.html</b:URL>
    <b:RefOrder>12</b:RefOrder>
  </b:Source>
  <b:Source>
    <b:Tag>htt10</b:Tag>
    <b:SourceType>InternetSite</b:SourceType>
    <b:Guid>{A6CD7BEE-786C-D740-AD49-1398BAE55259}</b:Guid>
    <b:URL>https://scikit-learn.org/stable/modules/tree.html</b:URL>
    <b:RefOrder>11</b:RefOrder>
  </b:Source>
  <b:Source>
    <b:Tag>htt11</b:Tag>
    <b:SourceType>InternetSite</b:SourceType>
    <b:Guid>{4253E1E0-A5D0-554D-9B40-E0AA0A6AB99A}</b:Guid>
    <b:URL>https://www.bibsonomy.org/bibtex/26921da2d75b793acdce404b148638fe4/markusjordan88</b:URL>
    <b:RefOrder>5</b:RefOrder>
  </b:Source>
  <b:Source>
    <b:Tag>htt12</b:Tag>
    <b:SourceType>InternetSite</b:SourceType>
    <b:Guid>{D1D44CCC-1007-8E44-9141-6D89ECC84A18}</b:Guid>
    <b:URL>https://scikit-learn.org/stable/modules/generated/sklearn.neighbors.KNeighborsClassifier.html#sklearn.neighbors.KNeighborsClassifier</b:URL>
    <b:RefOrder>10</b:RefOrder>
  </b:Source>
</b:Sources>
</file>

<file path=customXml/itemProps1.xml><?xml version="1.0" encoding="utf-8"?>
<ds:datastoreItem xmlns:ds="http://schemas.openxmlformats.org/officeDocument/2006/customXml" ds:itemID="{BB6B58A5-D67B-174D-BE6D-9AD6C7E9B3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5013</Words>
  <Characters>31584</Characters>
  <Application>Microsoft Office Word</Application>
  <DocSecurity>0</DocSecurity>
  <Lines>263</Lines>
  <Paragraphs>73</Paragraphs>
  <ScaleCrop>false</ScaleCrop>
  <HeadingPairs>
    <vt:vector size="6" baseType="variant">
      <vt:variant>
        <vt:lpstr>Titel</vt:lpstr>
      </vt:variant>
      <vt:variant>
        <vt:i4>1</vt:i4>
      </vt:variant>
      <vt:variant>
        <vt:lpstr>Título</vt:lpstr>
      </vt:variant>
      <vt:variant>
        <vt:i4>1</vt:i4>
      </vt:variant>
      <vt:variant>
        <vt:lpstr>Title</vt:lpstr>
      </vt:variant>
      <vt:variant>
        <vt:i4>1</vt:i4>
      </vt:variant>
    </vt:vector>
  </HeadingPairs>
  <TitlesOfParts>
    <vt:vector size="3" baseType="lpstr">
      <vt:lpstr>Plantilla de JENUI 2013</vt:lpstr>
      <vt:lpstr>Plantilla de JENUI 2013</vt:lpstr>
      <vt:lpstr>Plantilla de JENUI 2013</vt:lpstr>
    </vt:vector>
  </TitlesOfParts>
  <Company>UJI</Company>
  <LinksUpToDate>false</LinksUpToDate>
  <CharactersWithSpaces>36524</CharactersWithSpaces>
  <SharedDoc>false</SharedDoc>
  <HLinks>
    <vt:vector size="6" baseType="variant">
      <vt:variant>
        <vt:i4>7274499</vt:i4>
      </vt:variant>
      <vt:variant>
        <vt:i4>0</vt:i4>
      </vt:variant>
      <vt:variant>
        <vt:i4>0</vt:i4>
      </vt:variant>
      <vt:variant>
        <vt:i4>5</vt:i4>
      </vt:variant>
      <vt:variant>
        <vt:lpwstr>https://cep.uib.es/es/impresos/</vt:lpwstr>
      </vt:variant>
      <vt:variant>
        <vt:lpwstr>IMP_TFM</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de JENUI 2013</dc:title>
  <dc:subject/>
  <dc:creator>José Manuel Badía, Merche Marqués</dc:creator>
  <cp:keywords/>
  <cp:lastModifiedBy>Jorge Lazo Rosado</cp:lastModifiedBy>
  <cp:revision>72</cp:revision>
  <cp:lastPrinted>2023-09-07T18:08:00Z</cp:lastPrinted>
  <dcterms:created xsi:type="dcterms:W3CDTF">2023-09-09T16:44:00Z</dcterms:created>
  <dcterms:modified xsi:type="dcterms:W3CDTF">2023-09-11T11:27:00Z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American Psychological Association</vt:lpwstr>
  </property>
</Properties>
</file>